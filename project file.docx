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17E" w:rsidRPr="00CA2A96" w:rsidRDefault="008B217E" w:rsidP="008B217E">
      <w:pPr>
        <w:ind w:left="1440" w:firstLine="720"/>
        <w:rPr>
          <w:rFonts w:ascii="Garamond" w:eastAsia="Arial" w:hAnsi="Garamond"/>
          <w:b/>
          <w:iCs/>
          <w:sz w:val="36"/>
          <w:szCs w:val="36"/>
        </w:rPr>
      </w:pPr>
      <w:bookmarkStart w:id="0" w:name="_Toc514722282"/>
      <w:r>
        <w:rPr>
          <w:rFonts w:eastAsia="Arial"/>
          <w:b/>
          <w:iCs/>
          <w:sz w:val="36"/>
          <w:szCs w:val="36"/>
        </w:rPr>
        <w:t xml:space="preserve">    </w:t>
      </w:r>
      <w:r w:rsidRPr="00CA2A96">
        <w:rPr>
          <w:rFonts w:eastAsia="Arial"/>
          <w:b/>
          <w:iCs/>
          <w:sz w:val="36"/>
          <w:szCs w:val="36"/>
        </w:rPr>
        <w:t>PROJECT</w:t>
      </w:r>
      <w:r w:rsidRPr="00CA2A96">
        <w:rPr>
          <w:rFonts w:ascii="Garamond" w:eastAsia="Arial" w:hAnsi="Garamond"/>
          <w:b/>
          <w:iCs/>
          <w:sz w:val="36"/>
          <w:szCs w:val="36"/>
        </w:rPr>
        <w:t xml:space="preserve"> REPORT ON</w:t>
      </w:r>
    </w:p>
    <w:p w:rsidR="008B217E" w:rsidRPr="006542A6" w:rsidRDefault="00755B4F" w:rsidP="008B217E">
      <w:pPr>
        <w:jc w:val="center"/>
        <w:rPr>
          <w:rFonts w:ascii="Calisto MT" w:eastAsia="Arial" w:hAnsi="Calisto MT"/>
          <w:b/>
          <w:iCs/>
          <w:color w:val="17365D" w:themeColor="text2" w:themeShade="BF"/>
          <w:sz w:val="44"/>
          <w:szCs w:val="48"/>
          <w:u w:val="single"/>
        </w:rPr>
      </w:pPr>
      <w:r>
        <w:rPr>
          <w:rFonts w:ascii="Calisto MT" w:eastAsia="Arial" w:hAnsi="Calisto MT"/>
          <w:b/>
          <w:iCs/>
          <w:color w:val="17365D" w:themeColor="text2" w:themeShade="BF"/>
          <w:sz w:val="44"/>
          <w:szCs w:val="48"/>
          <w:u w:val="single"/>
        </w:rPr>
        <w:t xml:space="preserve">Attendance Management </w:t>
      </w:r>
      <w:r w:rsidR="008B217E" w:rsidRPr="006542A6">
        <w:rPr>
          <w:rFonts w:ascii="Calisto MT" w:eastAsia="Arial" w:hAnsi="Calisto MT"/>
          <w:b/>
          <w:iCs/>
          <w:color w:val="17365D" w:themeColor="text2" w:themeShade="BF"/>
          <w:sz w:val="44"/>
          <w:szCs w:val="48"/>
          <w:u w:val="single"/>
        </w:rPr>
        <w:t>System</w:t>
      </w:r>
    </w:p>
    <w:p w:rsidR="008B217E" w:rsidRPr="00BD15E4" w:rsidRDefault="008B217E" w:rsidP="008B217E">
      <w:pPr>
        <w:pStyle w:val="Default"/>
        <w:jc w:val="center"/>
        <w:rPr>
          <w:rFonts w:ascii="Garamond" w:hAnsi="Garamond"/>
          <w:color w:val="C00000"/>
          <w:sz w:val="23"/>
          <w:szCs w:val="23"/>
        </w:rPr>
      </w:pPr>
    </w:p>
    <w:p w:rsidR="008B217E" w:rsidRPr="00DC61D5" w:rsidRDefault="008B217E" w:rsidP="008B217E">
      <w:pPr>
        <w:pStyle w:val="Default"/>
        <w:jc w:val="center"/>
        <w:rPr>
          <w:rFonts w:ascii="Bookman Old Style" w:hAnsi="Bookman Old Style"/>
          <w:sz w:val="28"/>
          <w:szCs w:val="28"/>
        </w:rPr>
      </w:pPr>
      <w:r>
        <w:rPr>
          <w:rFonts w:ascii="Bookman Old Style" w:hAnsi="Bookman Old Style"/>
          <w:sz w:val="28"/>
          <w:szCs w:val="28"/>
        </w:rPr>
        <w:t>Submitted in P</w:t>
      </w:r>
      <w:r w:rsidRPr="00DC61D5">
        <w:rPr>
          <w:rFonts w:ascii="Bookman Old Style" w:hAnsi="Bookman Old Style"/>
          <w:sz w:val="28"/>
          <w:szCs w:val="28"/>
        </w:rPr>
        <w:t>artial</w:t>
      </w:r>
      <w:r>
        <w:rPr>
          <w:rFonts w:ascii="Bookman Old Style" w:hAnsi="Bookman Old Style"/>
          <w:sz w:val="28"/>
          <w:szCs w:val="28"/>
        </w:rPr>
        <w:t xml:space="preserve"> Fulfillment of the Requirement</w:t>
      </w:r>
    </w:p>
    <w:p w:rsidR="008B217E" w:rsidRPr="00DC61D5" w:rsidRDefault="008B217E" w:rsidP="008B217E">
      <w:pPr>
        <w:pStyle w:val="Default"/>
        <w:jc w:val="center"/>
        <w:rPr>
          <w:rFonts w:ascii="Bookman Old Style" w:hAnsi="Bookman Old Style"/>
          <w:sz w:val="28"/>
          <w:szCs w:val="28"/>
        </w:rPr>
      </w:pPr>
    </w:p>
    <w:p w:rsidR="008B217E" w:rsidRPr="00DC61D5" w:rsidRDefault="008B217E" w:rsidP="008B217E">
      <w:pPr>
        <w:pStyle w:val="Default"/>
        <w:jc w:val="center"/>
        <w:rPr>
          <w:rFonts w:ascii="Bookman Old Style" w:hAnsi="Bookman Old Style"/>
          <w:sz w:val="28"/>
          <w:szCs w:val="28"/>
        </w:rPr>
      </w:pPr>
      <w:r>
        <w:rPr>
          <w:rFonts w:ascii="Bookman Old Style" w:hAnsi="Bookman Old Style"/>
          <w:sz w:val="28"/>
          <w:szCs w:val="28"/>
        </w:rPr>
        <w:t>For the Award of D</w:t>
      </w:r>
      <w:r w:rsidR="00755B4F">
        <w:rPr>
          <w:rFonts w:ascii="Bookman Old Style" w:hAnsi="Bookman Old Style"/>
          <w:sz w:val="28"/>
          <w:szCs w:val="28"/>
        </w:rPr>
        <w:t>egree Bachelor</w:t>
      </w:r>
      <w:r>
        <w:rPr>
          <w:rFonts w:ascii="Bookman Old Style" w:hAnsi="Bookman Old Style"/>
          <w:sz w:val="28"/>
          <w:szCs w:val="28"/>
        </w:rPr>
        <w:t xml:space="preserve"> of Computer Applications </w:t>
      </w:r>
    </w:p>
    <w:p w:rsidR="008B217E" w:rsidRPr="00DC61D5" w:rsidRDefault="008B217E" w:rsidP="008B217E">
      <w:pPr>
        <w:pStyle w:val="Default"/>
        <w:jc w:val="center"/>
        <w:rPr>
          <w:rFonts w:ascii="Bookman Old Style" w:hAnsi="Bookman Old Style"/>
          <w:sz w:val="28"/>
          <w:szCs w:val="28"/>
        </w:rPr>
      </w:pPr>
    </w:p>
    <w:p w:rsidR="008B217E" w:rsidRPr="00EE1968" w:rsidRDefault="00755B4F" w:rsidP="008B217E">
      <w:pPr>
        <w:pStyle w:val="Default"/>
        <w:jc w:val="center"/>
        <w:rPr>
          <w:rFonts w:ascii="Bookman Old Style" w:hAnsi="Bookman Old Style"/>
          <w:b/>
          <w:color w:val="000000" w:themeColor="text1"/>
          <w:sz w:val="28"/>
          <w:szCs w:val="28"/>
        </w:rPr>
      </w:pPr>
      <w:r>
        <w:rPr>
          <w:rFonts w:ascii="Bookman Old Style" w:hAnsi="Bookman Old Style"/>
          <w:b/>
          <w:color w:val="000000" w:themeColor="text1"/>
          <w:sz w:val="28"/>
          <w:szCs w:val="28"/>
        </w:rPr>
        <w:t>(Session 2016-2019</w:t>
      </w:r>
      <w:r w:rsidR="008B217E" w:rsidRPr="00EE1968">
        <w:rPr>
          <w:rFonts w:ascii="Bookman Old Style" w:hAnsi="Bookman Old Style"/>
          <w:b/>
          <w:color w:val="000000" w:themeColor="text1"/>
          <w:sz w:val="28"/>
          <w:szCs w:val="28"/>
        </w:rPr>
        <w:t>)</w:t>
      </w:r>
    </w:p>
    <w:p w:rsidR="008B217E" w:rsidRDefault="008B217E" w:rsidP="008B217E">
      <w:pPr>
        <w:pStyle w:val="Default"/>
        <w:jc w:val="center"/>
        <w:rPr>
          <w:rFonts w:ascii="Garamond" w:hAnsi="Garamond"/>
          <w:b/>
          <w:bCs/>
        </w:rPr>
      </w:pPr>
    </w:p>
    <w:p w:rsidR="008B217E" w:rsidRPr="003248C7" w:rsidRDefault="008B217E" w:rsidP="008B217E">
      <w:pPr>
        <w:pStyle w:val="Default"/>
        <w:jc w:val="center"/>
        <w:rPr>
          <w:rFonts w:ascii="Garamond" w:hAnsi="Garamond"/>
          <w:b/>
          <w:bCs/>
        </w:rPr>
      </w:pPr>
    </w:p>
    <w:p w:rsidR="008B217E" w:rsidRDefault="008B217E" w:rsidP="008B217E">
      <w:pPr>
        <w:pStyle w:val="Default"/>
        <w:jc w:val="center"/>
        <w:rPr>
          <w:rFonts w:ascii="Garamond" w:hAnsi="Garamond"/>
          <w:b/>
          <w:bCs/>
          <w:sz w:val="26"/>
          <w:szCs w:val="26"/>
        </w:rPr>
      </w:pPr>
      <w:r>
        <w:rPr>
          <w:rFonts w:ascii="Garamond" w:hAnsi="Garamond"/>
          <w:noProof/>
          <w:lang w:bidi="hi-IN"/>
        </w:rPr>
        <w:drawing>
          <wp:inline distT="0" distB="0" distL="0" distR="0" wp14:anchorId="3A2B6EDB" wp14:editId="2F4892B7">
            <wp:extent cx="1571625" cy="15621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62100"/>
                    </a:xfrm>
                    <a:prstGeom prst="rect">
                      <a:avLst/>
                    </a:prstGeom>
                  </pic:spPr>
                </pic:pic>
              </a:graphicData>
            </a:graphic>
          </wp:inline>
        </w:drawing>
      </w:r>
    </w:p>
    <w:p w:rsidR="008B217E" w:rsidRPr="003248C7" w:rsidRDefault="008B217E" w:rsidP="008B217E">
      <w:pPr>
        <w:pStyle w:val="Default"/>
        <w:jc w:val="center"/>
        <w:rPr>
          <w:rFonts w:ascii="Garamond" w:hAnsi="Garamond"/>
          <w:b/>
          <w:bCs/>
          <w:sz w:val="26"/>
          <w:szCs w:val="26"/>
        </w:rPr>
      </w:pPr>
    </w:p>
    <w:p w:rsidR="008B217E" w:rsidRDefault="008B217E" w:rsidP="008B217E">
      <w:pPr>
        <w:pStyle w:val="Default"/>
        <w:jc w:val="center"/>
        <w:rPr>
          <w:rStyle w:val="Emphasis"/>
          <w:rFonts w:ascii="Garamond" w:eastAsiaTheme="majorEastAsia" w:hAnsi="Garamond"/>
          <w:i w:val="0"/>
          <w:iCs w:val="0"/>
        </w:rPr>
      </w:pPr>
    </w:p>
    <w:p w:rsidR="008B217E" w:rsidRPr="006542A6" w:rsidRDefault="008B217E" w:rsidP="008B217E">
      <w:pPr>
        <w:pStyle w:val="Default"/>
        <w:ind w:left="3600"/>
        <w:rPr>
          <w:rStyle w:val="Emphasis"/>
          <w:rFonts w:ascii="Calisto MT" w:eastAsiaTheme="majorEastAsia" w:hAnsi="Calisto MT"/>
          <w:b/>
          <w:i w:val="0"/>
          <w:iCs w:val="0"/>
          <w:color w:val="00B050"/>
          <w:szCs w:val="28"/>
        </w:rPr>
      </w:pPr>
      <w:r w:rsidRPr="006542A6">
        <w:rPr>
          <w:rStyle w:val="Emphasis"/>
          <w:rFonts w:ascii="Calisto MT" w:eastAsiaTheme="majorEastAsia" w:hAnsi="Calisto MT"/>
          <w:szCs w:val="28"/>
        </w:rPr>
        <w:t>UTD Bhopal</w:t>
      </w:r>
    </w:p>
    <w:p w:rsidR="008B217E" w:rsidRDefault="008B217E" w:rsidP="008B217E">
      <w:pPr>
        <w:pStyle w:val="BodyText"/>
        <w:jc w:val="center"/>
      </w:pPr>
    </w:p>
    <w:p w:rsidR="008B217E" w:rsidRPr="003248C7" w:rsidRDefault="008B217E" w:rsidP="008B217E">
      <w:pPr>
        <w:pStyle w:val="Default"/>
        <w:jc w:val="center"/>
        <w:rPr>
          <w:rFonts w:ascii="Garamond" w:hAnsi="Garamond"/>
          <w:sz w:val="23"/>
          <w:szCs w:val="23"/>
        </w:rPr>
      </w:pPr>
    </w:p>
    <w:p w:rsidR="008B217E" w:rsidRPr="003248C7" w:rsidRDefault="008B217E" w:rsidP="008B217E">
      <w:pPr>
        <w:pStyle w:val="Default"/>
        <w:jc w:val="center"/>
        <w:rPr>
          <w:rFonts w:ascii="Garamond" w:hAnsi="Garamond"/>
          <w:sz w:val="23"/>
          <w:szCs w:val="23"/>
        </w:rPr>
      </w:pPr>
    </w:p>
    <w:p w:rsidR="008B217E" w:rsidRPr="003248C7" w:rsidRDefault="008B217E" w:rsidP="008B217E">
      <w:pPr>
        <w:pStyle w:val="Default"/>
        <w:jc w:val="center"/>
        <w:rPr>
          <w:rFonts w:ascii="Garamond" w:hAnsi="Garamond"/>
          <w:sz w:val="23"/>
          <w:szCs w:val="23"/>
        </w:rPr>
      </w:pPr>
    </w:p>
    <w:p w:rsidR="008B217E" w:rsidRDefault="008B217E" w:rsidP="008B217E">
      <w:pPr>
        <w:pStyle w:val="Default"/>
        <w:rPr>
          <w:rFonts w:ascii="Calisto MT" w:hAnsi="Calisto MT" w:cs="Times New Roman"/>
          <w:b/>
          <w:bCs/>
          <w:color w:val="365F91" w:themeColor="accent1" w:themeShade="BF"/>
          <w:sz w:val="32"/>
        </w:rPr>
      </w:pPr>
    </w:p>
    <w:p w:rsidR="008B217E" w:rsidRPr="005C6B52" w:rsidRDefault="008B217E" w:rsidP="008B217E">
      <w:pPr>
        <w:pStyle w:val="Default"/>
        <w:rPr>
          <w:rFonts w:ascii="Calisto MT" w:hAnsi="Calisto MT" w:cs="Times New Roman"/>
          <w:b/>
          <w:bCs/>
          <w:sz w:val="36"/>
        </w:rPr>
      </w:pPr>
      <w:r w:rsidRPr="00204DBF">
        <w:rPr>
          <w:rFonts w:ascii="Calisto MT" w:hAnsi="Calisto MT" w:cs="Times New Roman"/>
          <w:b/>
          <w:bCs/>
          <w:color w:val="365F91" w:themeColor="accent1" w:themeShade="BF"/>
          <w:sz w:val="36"/>
          <w:u w:val="single"/>
        </w:rPr>
        <w:t>Guided By-</w:t>
      </w:r>
      <w:r w:rsidRPr="005C6B52">
        <w:rPr>
          <w:rFonts w:ascii="Calisto MT" w:hAnsi="Calisto MT" w:cs="Times New Roman"/>
          <w:b/>
          <w:bCs/>
          <w:color w:val="365F91" w:themeColor="accent1" w:themeShade="BF"/>
          <w:sz w:val="36"/>
        </w:rPr>
        <w:t xml:space="preserve">        </w:t>
      </w:r>
      <w:r>
        <w:rPr>
          <w:rFonts w:ascii="Calisto MT" w:hAnsi="Calisto MT" w:cs="Times New Roman"/>
          <w:b/>
          <w:bCs/>
          <w:color w:val="365F91" w:themeColor="accent1" w:themeShade="BF"/>
          <w:sz w:val="32"/>
        </w:rPr>
        <w:tab/>
      </w:r>
      <w:r>
        <w:rPr>
          <w:rFonts w:ascii="Calisto MT" w:hAnsi="Calisto MT" w:cs="Times New Roman"/>
          <w:b/>
          <w:bCs/>
          <w:color w:val="365F91" w:themeColor="accent1" w:themeShade="BF"/>
          <w:sz w:val="32"/>
        </w:rPr>
        <w:tab/>
      </w:r>
      <w:r>
        <w:rPr>
          <w:rFonts w:ascii="Calisto MT" w:hAnsi="Calisto MT" w:cs="Times New Roman"/>
          <w:b/>
          <w:bCs/>
          <w:color w:val="365F91" w:themeColor="accent1" w:themeShade="BF"/>
          <w:sz w:val="32"/>
        </w:rPr>
        <w:tab/>
      </w:r>
      <w:r>
        <w:rPr>
          <w:rFonts w:ascii="Calisto MT" w:hAnsi="Calisto MT" w:cs="Times New Roman"/>
          <w:b/>
          <w:bCs/>
          <w:color w:val="365F91" w:themeColor="accent1" w:themeShade="BF"/>
          <w:sz w:val="32"/>
        </w:rPr>
        <w:tab/>
      </w:r>
      <w:r>
        <w:rPr>
          <w:rFonts w:ascii="Calisto MT" w:hAnsi="Calisto MT" w:cs="Times New Roman"/>
          <w:b/>
          <w:bCs/>
          <w:color w:val="365F91" w:themeColor="accent1" w:themeShade="BF"/>
          <w:sz w:val="32"/>
        </w:rPr>
        <w:tab/>
        <w:t xml:space="preserve">      </w:t>
      </w:r>
      <w:r>
        <w:rPr>
          <w:rFonts w:ascii="Calisto MT" w:hAnsi="Calisto MT" w:cs="Times New Roman"/>
          <w:b/>
          <w:bCs/>
          <w:color w:val="365F91" w:themeColor="accent1" w:themeShade="BF"/>
          <w:sz w:val="32"/>
        </w:rPr>
        <w:tab/>
      </w:r>
      <w:r w:rsidRPr="00204DBF">
        <w:rPr>
          <w:rFonts w:ascii="Calisto MT" w:hAnsi="Calisto MT" w:cs="Times New Roman"/>
          <w:b/>
          <w:bCs/>
          <w:color w:val="365F91" w:themeColor="accent1" w:themeShade="BF"/>
          <w:sz w:val="36"/>
          <w:u w:val="single"/>
        </w:rPr>
        <w:t>Submitted By-</w:t>
      </w:r>
    </w:p>
    <w:p w:rsidR="008B217E" w:rsidRDefault="00920479" w:rsidP="008B217E">
      <w:pPr>
        <w:pStyle w:val="Default"/>
        <w:rPr>
          <w:rFonts w:ascii="Calisto MT" w:hAnsi="Calisto MT" w:cs="Times New Roman"/>
          <w:b/>
          <w:bCs/>
          <w:sz w:val="32"/>
        </w:rPr>
      </w:pPr>
      <w:r>
        <w:rPr>
          <w:rFonts w:ascii="Calisto MT" w:hAnsi="Calisto MT" w:cs="Times New Roman"/>
          <w:b/>
          <w:bCs/>
          <w:sz w:val="28"/>
        </w:rPr>
        <w:t>Prof. Dr.Sunita Dwivedi</w:t>
      </w:r>
      <w:r w:rsidR="008B217E" w:rsidRPr="006542A6">
        <w:rPr>
          <w:rFonts w:ascii="Calisto MT" w:hAnsi="Calisto MT" w:cs="Times New Roman"/>
          <w:b/>
          <w:bCs/>
          <w:sz w:val="28"/>
        </w:rPr>
        <w:t xml:space="preserve"> </w:t>
      </w:r>
      <w:r w:rsidR="008B217E" w:rsidRPr="005C6B52">
        <w:rPr>
          <w:rFonts w:ascii="Calisto MT" w:hAnsi="Calisto MT" w:cs="Times New Roman"/>
          <w:b/>
          <w:bCs/>
          <w:sz w:val="28"/>
        </w:rPr>
        <w:t xml:space="preserve">                                             </w:t>
      </w:r>
      <w:r>
        <w:rPr>
          <w:rFonts w:ascii="Calisto MT" w:hAnsi="Calisto MT" w:cs="Times New Roman"/>
          <w:b/>
          <w:bCs/>
          <w:sz w:val="32"/>
        </w:rPr>
        <w:t>Disha Musre</w:t>
      </w:r>
    </w:p>
    <w:p w:rsidR="00920479" w:rsidRPr="00204DBF" w:rsidRDefault="00920479" w:rsidP="00920479">
      <w:pPr>
        <w:pStyle w:val="Default"/>
        <w:rPr>
          <w:rFonts w:ascii="Calisto MT" w:hAnsi="Calisto MT" w:cs="Times New Roman"/>
          <w:b/>
          <w:bCs/>
          <w:sz w:val="28"/>
        </w:rPr>
      </w:pPr>
      <w:r>
        <w:rPr>
          <w:rFonts w:ascii="Calisto MT" w:hAnsi="Calisto MT" w:cs="Times New Roman"/>
          <w:b/>
          <w:sz w:val="28"/>
          <w:szCs w:val="23"/>
        </w:rPr>
        <w:t xml:space="preserve">                                                                        Enrollment No- AP140999024</w:t>
      </w:r>
    </w:p>
    <w:p w:rsidR="00920479" w:rsidRDefault="00920479" w:rsidP="00920479">
      <w:pPr>
        <w:pStyle w:val="Default"/>
        <w:jc w:val="right"/>
        <w:rPr>
          <w:rFonts w:ascii="Calisto MT" w:hAnsi="Calisto MT" w:cs="Times New Roman"/>
          <w:b/>
          <w:bCs/>
          <w:sz w:val="32"/>
        </w:rPr>
      </w:pPr>
    </w:p>
    <w:p w:rsidR="00920479" w:rsidRDefault="00920479" w:rsidP="00920479">
      <w:pPr>
        <w:pStyle w:val="Default"/>
        <w:jc w:val="right"/>
        <w:rPr>
          <w:rFonts w:ascii="Calisto MT" w:hAnsi="Calisto MT" w:cs="Times New Roman"/>
          <w:b/>
          <w:bCs/>
          <w:sz w:val="32"/>
        </w:rPr>
      </w:pPr>
      <w:r>
        <w:rPr>
          <w:rFonts w:ascii="Calisto MT" w:hAnsi="Calisto MT" w:cs="Times New Roman"/>
          <w:b/>
          <w:bCs/>
          <w:sz w:val="32"/>
        </w:rPr>
        <w:t>Satyam Jain</w:t>
      </w:r>
    </w:p>
    <w:p w:rsidR="00920479" w:rsidRPr="00920479" w:rsidRDefault="00920479" w:rsidP="00920479">
      <w:pPr>
        <w:pStyle w:val="Default"/>
        <w:jc w:val="right"/>
        <w:rPr>
          <w:rFonts w:ascii="Calisto MT" w:hAnsi="Calisto MT" w:cs="Times New Roman"/>
          <w:b/>
          <w:bCs/>
          <w:sz w:val="32"/>
        </w:rPr>
      </w:pPr>
      <w:r>
        <w:rPr>
          <w:rFonts w:ascii="Calisto MT" w:hAnsi="Calisto MT" w:cs="Times New Roman"/>
          <w:b/>
          <w:sz w:val="28"/>
          <w:szCs w:val="23"/>
        </w:rPr>
        <w:t>Enrollment No- AP140999020</w:t>
      </w:r>
    </w:p>
    <w:p w:rsidR="008B217E" w:rsidRPr="00204DBF" w:rsidRDefault="008B217E" w:rsidP="00920479">
      <w:pPr>
        <w:pStyle w:val="Default"/>
        <w:rPr>
          <w:rFonts w:ascii="Calisto MT" w:hAnsi="Calisto MT" w:cs="Times New Roman"/>
          <w:b/>
          <w:bCs/>
          <w:sz w:val="28"/>
        </w:rPr>
      </w:pPr>
    </w:p>
    <w:p w:rsidR="008B217E" w:rsidRDefault="008B217E" w:rsidP="008B217E">
      <w:pPr>
        <w:pStyle w:val="Default"/>
        <w:rPr>
          <w:rFonts w:ascii="Times New Roman" w:hAnsi="Times New Roman" w:cs="Times New Roman"/>
          <w:b/>
          <w:bCs/>
        </w:rPr>
      </w:pPr>
      <w:r w:rsidRPr="00204DBF">
        <w:rPr>
          <w:rFonts w:ascii="Calisto MT" w:hAnsi="Calisto MT" w:cs="Times New Roman"/>
          <w:b/>
          <w:bCs/>
          <w:sz w:val="28"/>
        </w:rPr>
        <w:tab/>
      </w:r>
      <w:r w:rsidRPr="00204DBF">
        <w:rPr>
          <w:rFonts w:ascii="Calisto MT" w:hAnsi="Calisto MT" w:cs="Times New Roman"/>
          <w:b/>
          <w:bCs/>
        </w:rPr>
        <w:tab/>
      </w:r>
      <w:r w:rsidRPr="00204DBF">
        <w:rPr>
          <w:rFonts w:ascii="Calisto MT" w:hAnsi="Calisto MT" w:cs="Times New Roman"/>
          <w:b/>
          <w:bCs/>
        </w:rPr>
        <w:tab/>
      </w:r>
      <w:r w:rsidRPr="00204DBF">
        <w:rPr>
          <w:rFonts w:ascii="Calisto MT" w:hAnsi="Calisto MT" w:cs="Times New Roman"/>
          <w:b/>
          <w:bCs/>
        </w:rPr>
        <w:tab/>
      </w:r>
      <w:r w:rsidRPr="00204DBF">
        <w:rPr>
          <w:rFonts w:ascii="Calisto MT" w:hAnsi="Calisto MT" w:cs="Times New Roman"/>
          <w:b/>
          <w:bCs/>
        </w:rPr>
        <w:tab/>
      </w:r>
      <w:r w:rsidRPr="00204DBF">
        <w:rPr>
          <w:rFonts w:ascii="Calisto MT" w:hAnsi="Calisto MT" w:cs="Times New Roman"/>
          <w:b/>
          <w:bCs/>
        </w:rPr>
        <w:tab/>
      </w:r>
      <w:r w:rsidRPr="00204DBF">
        <w:rPr>
          <w:rFonts w:ascii="Calisto MT" w:hAnsi="Calisto MT" w:cs="Times New Roman"/>
          <w:b/>
          <w:bCs/>
        </w:rPr>
        <w:tab/>
      </w:r>
      <w:r>
        <w:rPr>
          <w:rFonts w:ascii="Times New Roman" w:hAnsi="Times New Roman" w:cs="Times New Roman"/>
          <w:b/>
          <w:bCs/>
        </w:rPr>
        <w:t xml:space="preserve">          </w:t>
      </w:r>
    </w:p>
    <w:p w:rsidR="00920479" w:rsidRDefault="00920479" w:rsidP="00920479">
      <w:pPr>
        <w:pStyle w:val="Default"/>
        <w:jc w:val="center"/>
        <w:rPr>
          <w:rFonts w:ascii="Calisto MT" w:hAnsi="Calisto MT" w:cs="Times New Roman"/>
          <w:b/>
          <w:bCs/>
          <w:sz w:val="28"/>
        </w:rPr>
      </w:pPr>
      <w:r>
        <w:rPr>
          <w:rFonts w:ascii="Calisto MT" w:hAnsi="Calisto MT" w:cs="Times New Roman"/>
          <w:b/>
          <w:bCs/>
          <w:sz w:val="28"/>
        </w:rPr>
        <w:t>BCA -6</w:t>
      </w:r>
      <w:r w:rsidRPr="00920479">
        <w:rPr>
          <w:rFonts w:ascii="Calisto MT" w:hAnsi="Calisto MT" w:cs="Times New Roman"/>
          <w:b/>
          <w:bCs/>
          <w:sz w:val="28"/>
          <w:vertAlign w:val="superscript"/>
        </w:rPr>
        <w:t>th</w:t>
      </w:r>
      <w:r>
        <w:rPr>
          <w:rFonts w:ascii="Calisto MT" w:hAnsi="Calisto MT" w:cs="Times New Roman"/>
          <w:b/>
          <w:bCs/>
          <w:sz w:val="28"/>
        </w:rPr>
        <w:t xml:space="preserve"> SEM</w:t>
      </w:r>
    </w:p>
    <w:p w:rsidR="008B217E" w:rsidRDefault="008B217E" w:rsidP="00920479">
      <w:pPr>
        <w:pStyle w:val="Default"/>
        <w:rPr>
          <w:rFonts w:ascii="Times New Roman" w:hAnsi="Times New Roman" w:cs="Times New Roman"/>
          <w:b/>
          <w:bCs/>
        </w:rPr>
      </w:pPr>
    </w:p>
    <w:p w:rsidR="00920479" w:rsidRPr="00204DBF" w:rsidRDefault="00920479" w:rsidP="00920479">
      <w:pPr>
        <w:pStyle w:val="Default"/>
        <w:jc w:val="center"/>
        <w:rPr>
          <w:rFonts w:ascii="Georgia" w:hAnsi="Georgia"/>
          <w:b/>
          <w:color w:val="1F497D" w:themeColor="text2"/>
          <w:sz w:val="28"/>
          <w:szCs w:val="26"/>
          <w:u w:val="single"/>
        </w:rPr>
      </w:pPr>
      <w:r w:rsidRPr="00204DBF">
        <w:rPr>
          <w:rFonts w:ascii="Georgia" w:hAnsi="Georgia"/>
          <w:b/>
          <w:color w:val="1F497D" w:themeColor="text2"/>
          <w:sz w:val="28"/>
          <w:szCs w:val="26"/>
          <w:u w:val="single"/>
        </w:rPr>
        <w:t>Submitted To:</w:t>
      </w:r>
    </w:p>
    <w:p w:rsidR="00920479" w:rsidRPr="00DC61D5" w:rsidRDefault="00920479" w:rsidP="00920479">
      <w:pPr>
        <w:pStyle w:val="Default"/>
        <w:jc w:val="center"/>
        <w:rPr>
          <w:rFonts w:ascii="Bookman Old Style" w:hAnsi="Bookman Old Style"/>
          <w:sz w:val="23"/>
          <w:szCs w:val="23"/>
        </w:rPr>
      </w:pPr>
    </w:p>
    <w:p w:rsidR="00920479" w:rsidRPr="00204DBF" w:rsidRDefault="00920479" w:rsidP="00920479">
      <w:pPr>
        <w:pStyle w:val="Default"/>
        <w:jc w:val="center"/>
        <w:rPr>
          <w:rFonts w:ascii="Cambria" w:hAnsi="Cambria"/>
          <w:b/>
          <w:sz w:val="32"/>
          <w:szCs w:val="28"/>
        </w:rPr>
      </w:pPr>
      <w:r w:rsidRPr="00204DBF">
        <w:rPr>
          <w:rFonts w:ascii="Cambria" w:hAnsi="Cambria"/>
          <w:b/>
          <w:sz w:val="32"/>
          <w:szCs w:val="28"/>
        </w:rPr>
        <w:t>Makhanlal Chaturvedi</w:t>
      </w:r>
    </w:p>
    <w:p w:rsidR="00920479" w:rsidRPr="008B217E" w:rsidRDefault="00920479" w:rsidP="00920479">
      <w:pPr>
        <w:pStyle w:val="Default"/>
        <w:jc w:val="center"/>
        <w:rPr>
          <w:rFonts w:ascii="Cambria" w:hAnsi="Cambria"/>
          <w:b/>
          <w:sz w:val="32"/>
          <w:szCs w:val="28"/>
        </w:rPr>
      </w:pPr>
      <w:r w:rsidRPr="00204DBF">
        <w:rPr>
          <w:rFonts w:ascii="Cambria" w:hAnsi="Cambria"/>
          <w:b/>
          <w:sz w:val="32"/>
          <w:szCs w:val="28"/>
        </w:rPr>
        <w:t>National University of Journalism &amp; Communication</w:t>
      </w:r>
      <w:r>
        <w:rPr>
          <w:rFonts w:ascii="Cambria" w:hAnsi="Cambria"/>
          <w:b/>
          <w:sz w:val="32"/>
          <w:szCs w:val="28"/>
        </w:rPr>
        <w:t>,</w:t>
      </w:r>
      <w:r w:rsidRPr="00204DBF">
        <w:rPr>
          <w:rFonts w:ascii="Cambria" w:hAnsi="Cambria"/>
          <w:b/>
          <w:sz w:val="32"/>
          <w:szCs w:val="28"/>
        </w:rPr>
        <w:t xml:space="preserve"> Bhopal</w:t>
      </w:r>
    </w:p>
    <w:p w:rsidR="00A3461B" w:rsidRDefault="00A3461B" w:rsidP="003E6545">
      <w:pPr>
        <w:pStyle w:val="Heading1"/>
      </w:pPr>
      <w:bookmarkStart w:id="1" w:name="_Toc7318086"/>
      <w:r>
        <w:lastRenderedPageBreak/>
        <w:t>Acknowledgement</w:t>
      </w:r>
      <w:bookmarkEnd w:id="0"/>
      <w:bookmarkEnd w:id="1"/>
    </w:p>
    <w:p w:rsidR="00BF5915" w:rsidRDefault="00BF5915" w:rsidP="00BF5915"/>
    <w:p w:rsidR="00BF5915" w:rsidRPr="00BF5915" w:rsidRDefault="00BF5915" w:rsidP="00BF5915"/>
    <w:p w:rsidR="00A3461B" w:rsidRDefault="00A3461B" w:rsidP="00A3461B"/>
    <w:p w:rsidR="00A3461B" w:rsidRPr="00A3461B" w:rsidRDefault="00A3461B" w:rsidP="00A3461B">
      <w:pPr>
        <w:pStyle w:val="NoSpacing"/>
        <w:spacing w:line="360" w:lineRule="auto"/>
        <w:rPr>
          <w:rFonts w:asciiTheme="majorHAnsi" w:hAnsiTheme="majorHAnsi" w:cs="Times New Roman"/>
          <w:sz w:val="28"/>
          <w:szCs w:val="23"/>
        </w:rPr>
      </w:pPr>
      <w:r w:rsidRPr="00A3461B">
        <w:rPr>
          <w:rFonts w:asciiTheme="majorHAnsi" w:hAnsiTheme="majorHAnsi" w:cs="Times New Roman"/>
          <w:sz w:val="28"/>
          <w:szCs w:val="23"/>
        </w:rPr>
        <w:t>I would like to acknowledge and feel great pleasure to express my deepest gratitude and respect towards my internal project guide</w:t>
      </w:r>
      <w:r w:rsidRPr="00A3461B">
        <w:rPr>
          <w:b/>
          <w:bCs/>
        </w:rPr>
        <w:t xml:space="preserve"> </w:t>
      </w:r>
      <w:r w:rsidR="00505FE8">
        <w:rPr>
          <w:rFonts w:ascii="Cambria" w:hAnsi="Cambria"/>
          <w:b/>
          <w:bCs/>
          <w:sz w:val="28"/>
        </w:rPr>
        <w:t>Prof Dr. Sunita Dwivedi Mam</w:t>
      </w:r>
      <w:r w:rsidRPr="00A3461B">
        <w:rPr>
          <w:rFonts w:asciiTheme="majorHAnsi" w:hAnsiTheme="majorHAnsi" w:cs="Times New Roman"/>
          <w:sz w:val="28"/>
          <w:szCs w:val="23"/>
        </w:rPr>
        <w:t>, for her valuable support and guidance. He guided me throughout the process from conception and till the completion of this project.</w:t>
      </w:r>
    </w:p>
    <w:p w:rsidR="00A3461B" w:rsidRPr="00A3461B" w:rsidRDefault="00A3461B" w:rsidP="00A3461B">
      <w:pPr>
        <w:pStyle w:val="NoSpacing"/>
        <w:spacing w:line="360" w:lineRule="auto"/>
        <w:rPr>
          <w:rFonts w:asciiTheme="majorHAnsi" w:hAnsiTheme="majorHAnsi" w:cs="Times New Roman"/>
          <w:sz w:val="28"/>
          <w:szCs w:val="23"/>
        </w:rPr>
      </w:pPr>
    </w:p>
    <w:p w:rsidR="00A3461B" w:rsidRPr="00A3461B" w:rsidRDefault="00A3461B" w:rsidP="00A3461B">
      <w:pPr>
        <w:pStyle w:val="NoSpacing"/>
        <w:spacing w:line="360" w:lineRule="auto"/>
        <w:rPr>
          <w:rFonts w:asciiTheme="majorHAnsi" w:hAnsiTheme="majorHAnsi" w:cs="Times New Roman"/>
          <w:sz w:val="28"/>
          <w:szCs w:val="23"/>
        </w:rPr>
      </w:pPr>
      <w:r w:rsidRPr="00A3461B">
        <w:rPr>
          <w:rFonts w:asciiTheme="majorHAnsi" w:hAnsiTheme="majorHAnsi" w:cs="Times New Roman"/>
          <w:sz w:val="28"/>
          <w:szCs w:val="23"/>
        </w:rPr>
        <w:t xml:space="preserve">I would also like to express my gratitude to respect my faculties </w:t>
      </w:r>
      <w:r w:rsidR="006542A6">
        <w:rPr>
          <w:rFonts w:asciiTheme="majorHAnsi" w:hAnsiTheme="majorHAnsi" w:cs="Times New Roman"/>
          <w:b/>
          <w:sz w:val="28"/>
          <w:szCs w:val="23"/>
        </w:rPr>
        <w:t>Dr. Manish Maheshwari</w:t>
      </w:r>
      <w:r w:rsidR="00AE4624">
        <w:rPr>
          <w:rFonts w:asciiTheme="majorHAnsi" w:hAnsiTheme="majorHAnsi" w:cs="Times New Roman"/>
          <w:b/>
          <w:sz w:val="28"/>
          <w:szCs w:val="23"/>
        </w:rPr>
        <w:t xml:space="preserve"> </w:t>
      </w:r>
      <w:r w:rsidRPr="00A3461B">
        <w:rPr>
          <w:rFonts w:asciiTheme="majorHAnsi" w:hAnsiTheme="majorHAnsi" w:cs="Times New Roman"/>
          <w:sz w:val="28"/>
          <w:szCs w:val="23"/>
        </w:rPr>
        <w:t>(H.O.D Computer Department)</w:t>
      </w:r>
      <w:r w:rsidRPr="00A3461B">
        <w:rPr>
          <w:rFonts w:asciiTheme="majorHAnsi" w:hAnsiTheme="majorHAnsi" w:cs="Times New Roman"/>
          <w:b/>
          <w:sz w:val="28"/>
          <w:szCs w:val="23"/>
        </w:rPr>
        <w:t>,</w:t>
      </w:r>
      <w:r w:rsidRPr="00A3461B">
        <w:rPr>
          <w:rFonts w:asciiTheme="majorHAnsi" w:hAnsiTheme="majorHAnsi" w:cs="Times New Roman"/>
          <w:sz w:val="28"/>
          <w:szCs w:val="23"/>
        </w:rPr>
        <w:t xml:space="preserve"> </w:t>
      </w:r>
      <w:r w:rsidRPr="00A3461B">
        <w:rPr>
          <w:rFonts w:asciiTheme="majorHAnsi" w:hAnsiTheme="majorHAnsi" w:cs="Times New Roman"/>
          <w:b/>
          <w:sz w:val="28"/>
          <w:szCs w:val="23"/>
        </w:rPr>
        <w:t>Dr. Anurag Seetha</w:t>
      </w:r>
      <w:r>
        <w:rPr>
          <w:rFonts w:asciiTheme="majorHAnsi" w:hAnsiTheme="majorHAnsi" w:cs="Times New Roman"/>
          <w:b/>
          <w:sz w:val="28"/>
          <w:szCs w:val="23"/>
        </w:rPr>
        <w:t xml:space="preserve">, </w:t>
      </w:r>
      <w:r w:rsidRPr="00A3461B">
        <w:rPr>
          <w:rFonts w:asciiTheme="majorHAnsi" w:hAnsiTheme="majorHAnsi" w:cs="Times New Roman"/>
          <w:b/>
          <w:sz w:val="28"/>
          <w:szCs w:val="23"/>
        </w:rPr>
        <w:t>Dr. Sunita Dwivedi,</w:t>
      </w:r>
      <w:r w:rsidRPr="00A3461B">
        <w:rPr>
          <w:rFonts w:asciiTheme="majorHAnsi" w:hAnsiTheme="majorHAnsi" w:cs="Times New Roman"/>
          <w:sz w:val="28"/>
          <w:szCs w:val="23"/>
        </w:rPr>
        <w:t xml:space="preserve"> </w:t>
      </w:r>
      <w:r w:rsidRPr="00A3461B">
        <w:rPr>
          <w:rFonts w:asciiTheme="majorHAnsi" w:hAnsiTheme="majorHAnsi" w:cs="Times New Roman"/>
          <w:b/>
          <w:sz w:val="28"/>
          <w:szCs w:val="23"/>
        </w:rPr>
        <w:t>Mr. Ravi Mohan Sharma,</w:t>
      </w:r>
      <w:r w:rsidRPr="00A3461B">
        <w:rPr>
          <w:rFonts w:asciiTheme="majorHAnsi" w:hAnsiTheme="majorHAnsi" w:cs="Times New Roman"/>
          <w:sz w:val="28"/>
          <w:szCs w:val="23"/>
        </w:rPr>
        <w:t xml:space="preserve"> and </w:t>
      </w:r>
      <w:r w:rsidR="008B77D0">
        <w:rPr>
          <w:rFonts w:asciiTheme="majorHAnsi" w:hAnsiTheme="majorHAnsi" w:cs="Times New Roman"/>
          <w:b/>
          <w:sz w:val="28"/>
          <w:szCs w:val="23"/>
        </w:rPr>
        <w:t>Mr. Manoj Pachariya</w:t>
      </w:r>
      <w:r w:rsidRPr="00A3461B">
        <w:rPr>
          <w:rFonts w:asciiTheme="majorHAnsi" w:hAnsiTheme="majorHAnsi" w:cs="Times New Roman"/>
          <w:sz w:val="28"/>
          <w:szCs w:val="23"/>
        </w:rPr>
        <w:t xml:space="preserve"> for time to time valuable suggestion.</w:t>
      </w:r>
    </w:p>
    <w:p w:rsidR="00A3461B" w:rsidRPr="00A3461B" w:rsidRDefault="00A3461B" w:rsidP="00A3461B">
      <w:pPr>
        <w:pStyle w:val="NoSpacing"/>
        <w:rPr>
          <w:rFonts w:asciiTheme="majorHAnsi" w:hAnsiTheme="majorHAnsi" w:cs="Times New Roman"/>
          <w:sz w:val="28"/>
          <w:szCs w:val="23"/>
        </w:rPr>
      </w:pPr>
    </w:p>
    <w:p w:rsidR="00A3461B" w:rsidRPr="00A3461B" w:rsidRDefault="00A3461B" w:rsidP="00BF5915">
      <w:pPr>
        <w:pStyle w:val="NoSpacing"/>
        <w:spacing w:line="360" w:lineRule="auto"/>
        <w:rPr>
          <w:rFonts w:asciiTheme="majorHAnsi" w:hAnsiTheme="majorHAnsi" w:cs="Times New Roman"/>
          <w:sz w:val="28"/>
          <w:szCs w:val="23"/>
        </w:rPr>
      </w:pPr>
      <w:r w:rsidRPr="00A3461B">
        <w:rPr>
          <w:rFonts w:asciiTheme="majorHAnsi" w:hAnsiTheme="majorHAnsi" w:cs="Times New Roman"/>
          <w:sz w:val="28"/>
          <w:szCs w:val="23"/>
        </w:rPr>
        <w:t xml:space="preserve">   I am Indebted to my external guide </w:t>
      </w:r>
      <w:r w:rsidR="001A490F">
        <w:rPr>
          <w:rFonts w:asciiTheme="majorHAnsi" w:hAnsiTheme="majorHAnsi" w:cs="Times New Roman"/>
          <w:b/>
          <w:sz w:val="28"/>
          <w:szCs w:val="23"/>
        </w:rPr>
        <w:t>Mrs Priyanka Aasthana</w:t>
      </w:r>
      <w:r w:rsidR="000F1092">
        <w:rPr>
          <w:rFonts w:asciiTheme="majorHAnsi" w:hAnsiTheme="majorHAnsi" w:cs="Times New Roman"/>
          <w:b/>
          <w:sz w:val="28"/>
          <w:szCs w:val="23"/>
        </w:rPr>
        <w:t xml:space="preserve"> Mam </w:t>
      </w:r>
      <w:r w:rsidR="001A490F">
        <w:rPr>
          <w:rFonts w:asciiTheme="majorHAnsi" w:hAnsiTheme="majorHAnsi" w:cs="Times New Roman"/>
          <w:b/>
          <w:sz w:val="28"/>
          <w:szCs w:val="23"/>
        </w:rPr>
        <w:t xml:space="preserve"> , Mr.Aalok</w:t>
      </w:r>
      <w:r w:rsidR="000F1092">
        <w:rPr>
          <w:rFonts w:asciiTheme="majorHAnsi" w:hAnsiTheme="majorHAnsi" w:cs="Times New Roman"/>
          <w:b/>
          <w:sz w:val="28"/>
          <w:szCs w:val="23"/>
        </w:rPr>
        <w:t xml:space="preserve"> </w:t>
      </w:r>
      <w:r w:rsidR="001A490F">
        <w:rPr>
          <w:rFonts w:asciiTheme="majorHAnsi" w:hAnsiTheme="majorHAnsi" w:cs="Times New Roman"/>
          <w:b/>
          <w:sz w:val="28"/>
          <w:szCs w:val="23"/>
        </w:rPr>
        <w:t xml:space="preserve"> Aasthana</w:t>
      </w:r>
      <w:r w:rsidR="000F1092">
        <w:rPr>
          <w:rFonts w:asciiTheme="majorHAnsi" w:hAnsiTheme="majorHAnsi" w:cs="Times New Roman"/>
          <w:b/>
          <w:sz w:val="28"/>
          <w:szCs w:val="23"/>
        </w:rPr>
        <w:t xml:space="preserve"> Sir</w:t>
      </w:r>
      <w:r w:rsidR="001A490F">
        <w:rPr>
          <w:rFonts w:asciiTheme="majorHAnsi" w:hAnsiTheme="majorHAnsi" w:cs="Times New Roman"/>
          <w:b/>
          <w:sz w:val="28"/>
          <w:szCs w:val="23"/>
        </w:rPr>
        <w:t xml:space="preserve"> , Sandeep Gupta</w:t>
      </w:r>
      <w:r w:rsidR="000F1092">
        <w:rPr>
          <w:rFonts w:asciiTheme="majorHAnsi" w:hAnsiTheme="majorHAnsi" w:cs="Times New Roman"/>
          <w:b/>
          <w:sz w:val="28"/>
          <w:szCs w:val="23"/>
        </w:rPr>
        <w:t xml:space="preserve"> Sir</w:t>
      </w:r>
      <w:r w:rsidR="000F1092">
        <w:rPr>
          <w:rFonts w:asciiTheme="majorHAnsi" w:hAnsiTheme="majorHAnsi" w:cs="Times New Roman"/>
          <w:sz w:val="28"/>
          <w:szCs w:val="23"/>
        </w:rPr>
        <w:t xml:space="preserve"> </w:t>
      </w:r>
      <w:r w:rsidRPr="00A3461B">
        <w:rPr>
          <w:rFonts w:asciiTheme="majorHAnsi" w:hAnsiTheme="majorHAnsi" w:cs="Times New Roman"/>
          <w:b/>
          <w:sz w:val="28"/>
          <w:szCs w:val="23"/>
        </w:rPr>
        <w:t>.</w:t>
      </w:r>
      <w:r w:rsidRPr="00A3461B">
        <w:rPr>
          <w:rFonts w:asciiTheme="majorHAnsi" w:hAnsiTheme="majorHAnsi" w:cs="Times New Roman"/>
          <w:sz w:val="28"/>
          <w:szCs w:val="23"/>
        </w:rPr>
        <w:t xml:space="preserve"> Whose stimulating interest and preserving effort inspired me to complete my project.</w:t>
      </w:r>
    </w:p>
    <w:p w:rsidR="00A3461B" w:rsidRPr="00A3461B" w:rsidRDefault="00A3461B" w:rsidP="00A3461B">
      <w:pPr>
        <w:pStyle w:val="NoSpacing"/>
        <w:spacing w:line="480" w:lineRule="auto"/>
        <w:rPr>
          <w:rFonts w:asciiTheme="majorHAnsi" w:hAnsiTheme="majorHAnsi" w:cs="Times New Roman"/>
          <w:sz w:val="28"/>
          <w:szCs w:val="23"/>
        </w:rPr>
      </w:pPr>
    </w:p>
    <w:p w:rsidR="00A3461B" w:rsidRPr="00A61CDF" w:rsidRDefault="00A3461B" w:rsidP="00A3461B">
      <w:pPr>
        <w:widowControl w:val="0"/>
        <w:autoSpaceDE w:val="0"/>
        <w:autoSpaceDN w:val="0"/>
        <w:adjustRightInd w:val="0"/>
        <w:spacing w:after="0" w:line="240" w:lineRule="auto"/>
        <w:rPr>
          <w:rFonts w:ascii="Times New Roman" w:hAnsi="Times New Roman" w:cs="Times New Roman"/>
          <w:sz w:val="23"/>
          <w:szCs w:val="23"/>
        </w:rPr>
      </w:pP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3461B">
        <w:rPr>
          <w:rFonts w:asciiTheme="majorHAnsi" w:hAnsiTheme="majorHAnsi" w:cs="Times New Roman"/>
          <w:sz w:val="28"/>
          <w:szCs w:val="23"/>
        </w:rPr>
        <w:tab/>
      </w:r>
      <w:r w:rsidRPr="00A61CDF">
        <w:rPr>
          <w:rFonts w:ascii="Times New Roman" w:hAnsi="Times New Roman" w:cs="Times New Roman"/>
          <w:sz w:val="23"/>
          <w:szCs w:val="23"/>
        </w:rPr>
        <w:tab/>
      </w:r>
    </w:p>
    <w:p w:rsidR="00A3461B" w:rsidRPr="00A61CDF" w:rsidRDefault="00A3461B" w:rsidP="00A3461B">
      <w:pPr>
        <w:widowControl w:val="0"/>
        <w:autoSpaceDE w:val="0"/>
        <w:autoSpaceDN w:val="0"/>
        <w:adjustRightInd w:val="0"/>
        <w:spacing w:after="0" w:line="240" w:lineRule="auto"/>
        <w:rPr>
          <w:rFonts w:ascii="Times New Roman" w:hAnsi="Times New Roman" w:cs="Times New Roman"/>
          <w:sz w:val="23"/>
          <w:szCs w:val="23"/>
        </w:rPr>
      </w:pPr>
    </w:p>
    <w:p w:rsidR="00A3461B" w:rsidRPr="00A61CDF" w:rsidRDefault="00A3461B" w:rsidP="00A3461B">
      <w:pPr>
        <w:widowControl w:val="0"/>
        <w:autoSpaceDE w:val="0"/>
        <w:autoSpaceDN w:val="0"/>
        <w:adjustRightInd w:val="0"/>
        <w:spacing w:after="0" w:line="240" w:lineRule="auto"/>
        <w:rPr>
          <w:rFonts w:ascii="Times New Roman" w:hAnsi="Times New Roman" w:cs="Times New Roman"/>
          <w:sz w:val="23"/>
          <w:szCs w:val="23"/>
        </w:rPr>
      </w:pPr>
    </w:p>
    <w:p w:rsidR="00A3461B" w:rsidRDefault="00A3461B" w:rsidP="00A3461B">
      <w:pPr>
        <w:widowControl w:val="0"/>
        <w:autoSpaceDE w:val="0"/>
        <w:autoSpaceDN w:val="0"/>
        <w:adjustRightInd w:val="0"/>
        <w:spacing w:after="0" w:line="360" w:lineRule="auto"/>
        <w:jc w:val="right"/>
        <w:rPr>
          <w:rFonts w:cs="Times New Roman"/>
          <w:b/>
          <w:sz w:val="28"/>
          <w:szCs w:val="23"/>
        </w:rPr>
      </w:pPr>
      <w:r w:rsidRPr="00A61CDF">
        <w:rPr>
          <w:rFonts w:ascii="Times New Roman" w:hAnsi="Times New Roman" w:cs="Times New Roman"/>
          <w:sz w:val="23"/>
          <w:szCs w:val="23"/>
        </w:rPr>
        <w:tab/>
      </w:r>
      <w:r w:rsidRPr="00A61CDF">
        <w:rPr>
          <w:rFonts w:ascii="Times New Roman" w:hAnsi="Times New Roman" w:cs="Times New Roman"/>
          <w:sz w:val="23"/>
          <w:szCs w:val="23"/>
        </w:rPr>
        <w:tab/>
      </w:r>
      <w:r w:rsidRPr="00A61CDF">
        <w:rPr>
          <w:rFonts w:ascii="Times New Roman" w:hAnsi="Times New Roman" w:cs="Times New Roman"/>
          <w:sz w:val="23"/>
          <w:szCs w:val="23"/>
        </w:rPr>
        <w:tab/>
      </w:r>
      <w:r w:rsidRPr="00A61CDF">
        <w:rPr>
          <w:rFonts w:ascii="Times New Roman" w:hAnsi="Times New Roman" w:cs="Times New Roman"/>
          <w:sz w:val="23"/>
          <w:szCs w:val="23"/>
        </w:rPr>
        <w:tab/>
      </w:r>
      <w:r w:rsidRPr="00A61CDF">
        <w:rPr>
          <w:rFonts w:ascii="Times New Roman" w:hAnsi="Times New Roman" w:cs="Times New Roman"/>
          <w:sz w:val="23"/>
          <w:szCs w:val="23"/>
        </w:rPr>
        <w:tab/>
      </w:r>
      <w:r w:rsidRPr="00A61CDF">
        <w:rPr>
          <w:rFonts w:ascii="Times New Roman" w:hAnsi="Times New Roman" w:cs="Times New Roman"/>
          <w:sz w:val="23"/>
          <w:szCs w:val="23"/>
        </w:rPr>
        <w:tab/>
      </w:r>
      <w:r w:rsidRPr="00A61CDF">
        <w:rPr>
          <w:rFonts w:ascii="Times New Roman" w:hAnsi="Times New Roman" w:cs="Times New Roman"/>
          <w:sz w:val="23"/>
          <w:szCs w:val="23"/>
        </w:rPr>
        <w:tab/>
      </w:r>
      <w:r w:rsidR="00737C19">
        <w:rPr>
          <w:rFonts w:cs="Times New Roman"/>
          <w:b/>
          <w:sz w:val="28"/>
          <w:szCs w:val="23"/>
        </w:rPr>
        <w:t>Satyam Jain</w:t>
      </w:r>
    </w:p>
    <w:p w:rsidR="00737C19" w:rsidRPr="00A3461B" w:rsidRDefault="00737C19" w:rsidP="00A3461B">
      <w:pPr>
        <w:widowControl w:val="0"/>
        <w:autoSpaceDE w:val="0"/>
        <w:autoSpaceDN w:val="0"/>
        <w:adjustRightInd w:val="0"/>
        <w:spacing w:after="0" w:line="360" w:lineRule="auto"/>
        <w:jc w:val="right"/>
        <w:rPr>
          <w:rFonts w:cs="Times New Roman"/>
          <w:b/>
          <w:sz w:val="36"/>
          <w:szCs w:val="23"/>
        </w:rPr>
      </w:pPr>
      <w:r>
        <w:rPr>
          <w:rFonts w:cs="Times New Roman"/>
          <w:b/>
          <w:sz w:val="28"/>
          <w:szCs w:val="23"/>
        </w:rPr>
        <w:t>Disha Musre</w:t>
      </w:r>
    </w:p>
    <w:p w:rsidR="00A3461B" w:rsidRPr="00A3461B" w:rsidRDefault="00A3461B" w:rsidP="00A3461B">
      <w:pPr>
        <w:widowControl w:val="0"/>
        <w:autoSpaceDE w:val="0"/>
        <w:autoSpaceDN w:val="0"/>
        <w:adjustRightInd w:val="0"/>
        <w:spacing w:after="0" w:line="360" w:lineRule="auto"/>
        <w:jc w:val="right"/>
        <w:rPr>
          <w:rFonts w:cs="Times New Roman"/>
          <w:b/>
          <w:sz w:val="28"/>
          <w:szCs w:val="23"/>
        </w:rPr>
      </w:pPr>
      <w:r w:rsidRPr="00A3461B">
        <w:rPr>
          <w:rFonts w:cs="Times New Roman"/>
          <w:b/>
          <w:sz w:val="28"/>
          <w:szCs w:val="23"/>
        </w:rPr>
        <w:tab/>
      </w:r>
      <w:r w:rsidRPr="00A3461B">
        <w:rPr>
          <w:rFonts w:cs="Times New Roman"/>
          <w:b/>
          <w:sz w:val="28"/>
          <w:szCs w:val="23"/>
        </w:rPr>
        <w:tab/>
      </w:r>
      <w:r w:rsidRPr="00A3461B">
        <w:rPr>
          <w:rFonts w:cs="Times New Roman"/>
          <w:b/>
          <w:sz w:val="28"/>
          <w:szCs w:val="23"/>
        </w:rPr>
        <w:tab/>
      </w:r>
      <w:r w:rsidRPr="00A3461B">
        <w:rPr>
          <w:rFonts w:cs="Times New Roman"/>
          <w:b/>
          <w:sz w:val="28"/>
          <w:szCs w:val="23"/>
        </w:rPr>
        <w:tab/>
      </w:r>
      <w:r w:rsidRPr="00A3461B">
        <w:rPr>
          <w:rFonts w:cs="Times New Roman"/>
          <w:b/>
          <w:sz w:val="28"/>
          <w:szCs w:val="23"/>
        </w:rPr>
        <w:tab/>
      </w:r>
      <w:r w:rsidRPr="00A3461B">
        <w:rPr>
          <w:rFonts w:cs="Times New Roman"/>
          <w:b/>
          <w:sz w:val="28"/>
          <w:szCs w:val="23"/>
        </w:rPr>
        <w:tab/>
      </w:r>
      <w:r w:rsidRPr="00A3461B">
        <w:rPr>
          <w:rFonts w:cs="Times New Roman"/>
          <w:b/>
          <w:sz w:val="28"/>
          <w:szCs w:val="23"/>
        </w:rPr>
        <w:tab/>
      </w:r>
      <w:r w:rsidRPr="00A3461B">
        <w:rPr>
          <w:rFonts w:cs="Times New Roman"/>
          <w:b/>
          <w:sz w:val="28"/>
          <w:szCs w:val="23"/>
        </w:rPr>
        <w:tab/>
        <w:t xml:space="preserve">    </w:t>
      </w:r>
      <w:r w:rsidR="00737C19">
        <w:rPr>
          <w:rFonts w:cs="Times New Roman"/>
          <w:b/>
          <w:sz w:val="28"/>
          <w:szCs w:val="23"/>
        </w:rPr>
        <w:t>BCA 2016-2019</w:t>
      </w:r>
    </w:p>
    <w:p w:rsidR="005C6B52" w:rsidRDefault="005C6B52" w:rsidP="00E7706B">
      <w:pPr>
        <w:widowControl w:val="0"/>
        <w:autoSpaceDE w:val="0"/>
        <w:autoSpaceDN w:val="0"/>
        <w:adjustRightInd w:val="0"/>
        <w:spacing w:after="0" w:line="360" w:lineRule="auto"/>
        <w:jc w:val="right"/>
        <w:rPr>
          <w:rFonts w:cs="Times New Roman"/>
          <w:b/>
          <w:sz w:val="28"/>
          <w:szCs w:val="23"/>
        </w:rPr>
      </w:pPr>
      <w:r>
        <w:rPr>
          <w:rFonts w:cs="Times New Roman"/>
          <w:b/>
          <w:sz w:val="28"/>
          <w:szCs w:val="23"/>
        </w:rPr>
        <w:tab/>
      </w:r>
      <w:r>
        <w:rPr>
          <w:rFonts w:cs="Times New Roman"/>
          <w:b/>
          <w:sz w:val="28"/>
          <w:szCs w:val="23"/>
        </w:rPr>
        <w:tab/>
      </w:r>
      <w:r>
        <w:rPr>
          <w:rFonts w:cs="Times New Roman"/>
          <w:b/>
          <w:sz w:val="28"/>
          <w:szCs w:val="23"/>
        </w:rPr>
        <w:tab/>
      </w:r>
      <w:r>
        <w:rPr>
          <w:rFonts w:cs="Times New Roman"/>
          <w:b/>
          <w:sz w:val="28"/>
          <w:szCs w:val="23"/>
        </w:rPr>
        <w:tab/>
      </w:r>
      <w:r>
        <w:rPr>
          <w:rFonts w:cs="Times New Roman"/>
          <w:b/>
          <w:sz w:val="28"/>
          <w:szCs w:val="23"/>
        </w:rPr>
        <w:tab/>
      </w:r>
      <w:r>
        <w:rPr>
          <w:rFonts w:cs="Times New Roman"/>
          <w:b/>
          <w:sz w:val="28"/>
          <w:szCs w:val="23"/>
        </w:rPr>
        <w:tab/>
      </w:r>
      <w:bookmarkStart w:id="2" w:name="_Toc514722283"/>
    </w:p>
    <w:p w:rsidR="008B217E" w:rsidRDefault="008B217E" w:rsidP="008B217E">
      <w:pPr>
        <w:pStyle w:val="Heading1"/>
        <w:jc w:val="both"/>
        <w:rPr>
          <w:rFonts w:ascii="Cambria" w:eastAsiaTheme="minorHAnsi" w:hAnsi="Cambria" w:cs="Times New Roman"/>
          <w:bCs w:val="0"/>
          <w:sz w:val="28"/>
          <w:szCs w:val="23"/>
        </w:rPr>
      </w:pPr>
    </w:p>
    <w:p w:rsidR="008B217E" w:rsidRDefault="008B217E" w:rsidP="008B217E"/>
    <w:p w:rsidR="008B217E" w:rsidRPr="008B217E" w:rsidRDefault="008B217E" w:rsidP="008B217E">
      <w:pPr>
        <w:jc w:val="center"/>
      </w:pPr>
    </w:p>
    <w:p w:rsidR="00A3461B" w:rsidRDefault="00A3461B" w:rsidP="008B217E">
      <w:pPr>
        <w:pStyle w:val="Heading1"/>
      </w:pPr>
      <w:bookmarkStart w:id="3" w:name="_Toc7318087"/>
      <w:r>
        <w:lastRenderedPageBreak/>
        <w:t>Certificate</w:t>
      </w:r>
      <w:bookmarkEnd w:id="2"/>
      <w:bookmarkEnd w:id="3"/>
    </w:p>
    <w:p w:rsidR="00A3461B" w:rsidRDefault="00A3461B" w:rsidP="00A3461B"/>
    <w:p w:rsidR="00A3461B" w:rsidRDefault="00A3461B" w:rsidP="00A3461B"/>
    <w:p w:rsidR="00A3461B" w:rsidRPr="005C6B52" w:rsidRDefault="00A3461B" w:rsidP="00F67305">
      <w:pPr>
        <w:pStyle w:val="Default"/>
        <w:spacing w:line="360" w:lineRule="auto"/>
        <w:jc w:val="both"/>
        <w:rPr>
          <w:rFonts w:ascii="Cambria" w:hAnsi="Cambria"/>
          <w:sz w:val="32"/>
          <w:szCs w:val="28"/>
        </w:rPr>
      </w:pPr>
      <w:r w:rsidRPr="005C6B52">
        <w:rPr>
          <w:rFonts w:ascii="Cambria" w:hAnsi="Cambria"/>
          <w:sz w:val="32"/>
        </w:rPr>
        <w:t>Th</w:t>
      </w:r>
      <w:r w:rsidR="00BF5915">
        <w:rPr>
          <w:rFonts w:ascii="Cambria" w:hAnsi="Cambria"/>
          <w:sz w:val="32"/>
        </w:rPr>
        <w:t>is is to certify that this Minor</w:t>
      </w:r>
      <w:r w:rsidRPr="005C6B52">
        <w:rPr>
          <w:rFonts w:ascii="Cambria" w:hAnsi="Cambria"/>
          <w:sz w:val="32"/>
        </w:rPr>
        <w:t xml:space="preserve"> Project entitled “</w:t>
      </w:r>
      <w:r w:rsidR="00BF5915">
        <w:rPr>
          <w:rFonts w:ascii="Cambria" w:hAnsi="Cambria"/>
          <w:b/>
          <w:sz w:val="32"/>
        </w:rPr>
        <w:t xml:space="preserve">Attendance Management </w:t>
      </w:r>
      <w:r w:rsidRPr="005C6B52">
        <w:rPr>
          <w:rFonts w:ascii="Cambria" w:hAnsi="Cambria"/>
          <w:b/>
          <w:sz w:val="32"/>
        </w:rPr>
        <w:t>System</w:t>
      </w:r>
      <w:r w:rsidRPr="005C6B52">
        <w:rPr>
          <w:rFonts w:ascii="Cambria" w:hAnsi="Cambria"/>
          <w:sz w:val="32"/>
        </w:rPr>
        <w:t>” submitted in partial fulfil</w:t>
      </w:r>
      <w:r w:rsidR="00BF5915">
        <w:rPr>
          <w:rFonts w:ascii="Cambria" w:hAnsi="Cambria"/>
          <w:sz w:val="32"/>
        </w:rPr>
        <w:t xml:space="preserve">ment of the degree of BACHELOR IN </w:t>
      </w:r>
      <w:r w:rsidRPr="005C6B52">
        <w:rPr>
          <w:rFonts w:ascii="Cambria" w:hAnsi="Cambria"/>
          <w:sz w:val="32"/>
        </w:rPr>
        <w:t xml:space="preserve">COMPUTER APPLICATION to the </w:t>
      </w:r>
      <w:r w:rsidR="005C6B52" w:rsidRPr="005C6B52">
        <w:rPr>
          <w:rFonts w:ascii="Cambria" w:hAnsi="Cambria"/>
          <w:sz w:val="32"/>
          <w:szCs w:val="28"/>
        </w:rPr>
        <w:t>Makhanlal Chaturvedi</w:t>
      </w:r>
      <w:r w:rsidR="005C6B52">
        <w:rPr>
          <w:rFonts w:ascii="Cambria" w:hAnsi="Cambria"/>
          <w:sz w:val="32"/>
          <w:szCs w:val="28"/>
        </w:rPr>
        <w:t xml:space="preserve"> </w:t>
      </w:r>
      <w:r w:rsidR="005C6B52" w:rsidRPr="005C6B52">
        <w:rPr>
          <w:rFonts w:ascii="Cambria" w:hAnsi="Cambria"/>
          <w:sz w:val="32"/>
          <w:szCs w:val="28"/>
        </w:rPr>
        <w:t>National Universit</w:t>
      </w:r>
      <w:r w:rsidR="00F67305">
        <w:rPr>
          <w:rFonts w:ascii="Cambria" w:hAnsi="Cambria"/>
          <w:sz w:val="32"/>
          <w:szCs w:val="28"/>
        </w:rPr>
        <w:t>y of Journalism &amp; Communication</w:t>
      </w:r>
      <w:r w:rsidR="005C6B52">
        <w:rPr>
          <w:rFonts w:ascii="Cambria" w:hAnsi="Cambria"/>
          <w:sz w:val="32"/>
          <w:szCs w:val="28"/>
        </w:rPr>
        <w:t>,</w:t>
      </w:r>
      <w:r w:rsidR="00F67305">
        <w:rPr>
          <w:rFonts w:ascii="Cambria" w:hAnsi="Cambria"/>
          <w:sz w:val="32"/>
          <w:szCs w:val="28"/>
        </w:rPr>
        <w:t xml:space="preserve"> </w:t>
      </w:r>
      <w:r w:rsidR="005C6B52" w:rsidRPr="005C6B52">
        <w:rPr>
          <w:rFonts w:ascii="Cambria" w:hAnsi="Cambria"/>
          <w:sz w:val="32"/>
          <w:szCs w:val="28"/>
        </w:rPr>
        <w:t>Bhopal</w:t>
      </w:r>
      <w:r w:rsidR="005C6B52">
        <w:rPr>
          <w:rFonts w:ascii="Cambria" w:hAnsi="Cambria"/>
          <w:sz w:val="32"/>
          <w:szCs w:val="28"/>
        </w:rPr>
        <w:t xml:space="preserve"> </w:t>
      </w:r>
      <w:r w:rsidRPr="005C6B52">
        <w:rPr>
          <w:rFonts w:ascii="Cambria" w:hAnsi="Cambria"/>
          <w:sz w:val="32"/>
        </w:rPr>
        <w:t xml:space="preserve">through UTD Bhopal, done by Miss. </w:t>
      </w:r>
      <w:r w:rsidR="007E7B54">
        <w:rPr>
          <w:rFonts w:ascii="Cambria" w:hAnsi="Cambria"/>
          <w:b/>
          <w:sz w:val="32"/>
        </w:rPr>
        <w:t xml:space="preserve"> Disha Musre</w:t>
      </w:r>
      <w:r w:rsidRPr="005C6B52">
        <w:rPr>
          <w:rFonts w:ascii="Cambria" w:hAnsi="Cambria"/>
          <w:sz w:val="32"/>
        </w:rPr>
        <w:t xml:space="preserve">, </w:t>
      </w:r>
      <w:r w:rsidR="007E7B54">
        <w:rPr>
          <w:rFonts w:ascii="Cambria" w:hAnsi="Cambria"/>
          <w:b/>
          <w:sz w:val="32"/>
        </w:rPr>
        <w:t xml:space="preserve">Satyam jain </w:t>
      </w:r>
      <w:r w:rsidRPr="005C6B52">
        <w:rPr>
          <w:rFonts w:ascii="Cambria" w:hAnsi="Cambria"/>
          <w:sz w:val="32"/>
        </w:rPr>
        <w:t xml:space="preserve">, </w:t>
      </w:r>
      <w:r w:rsidR="007E7B54">
        <w:rPr>
          <w:rFonts w:ascii="Cambria" w:hAnsi="Cambria"/>
          <w:b/>
          <w:sz w:val="32"/>
        </w:rPr>
        <w:t>BCA(2016-2019</w:t>
      </w:r>
      <w:r w:rsidRPr="005C6B52">
        <w:rPr>
          <w:rFonts w:ascii="Cambria" w:hAnsi="Cambria"/>
          <w:b/>
          <w:sz w:val="32"/>
        </w:rPr>
        <w:t>)</w:t>
      </w:r>
      <w:r w:rsidRPr="005C6B52">
        <w:rPr>
          <w:rFonts w:ascii="Cambria" w:hAnsi="Cambria"/>
          <w:sz w:val="32"/>
        </w:rPr>
        <w:t xml:space="preserve"> is an is an authentic work carried out by her at UTD, MCRPV(Bhopal) under my guidance. The matter embodied in this project work has not been submitted earlier for award of any degree or diploma to the best of my knowledge and belief.</w:t>
      </w:r>
    </w:p>
    <w:p w:rsidR="00A3461B" w:rsidRPr="005C6B52" w:rsidRDefault="00A3461B" w:rsidP="005C6B52">
      <w:pPr>
        <w:pStyle w:val="paragraph"/>
        <w:rPr>
          <w:rFonts w:ascii="Cambria" w:hAnsi="Cambria"/>
          <w:sz w:val="32"/>
          <w:u w:val="single"/>
        </w:rPr>
      </w:pPr>
    </w:p>
    <w:p w:rsidR="00A3461B" w:rsidRPr="00FD1B0F" w:rsidRDefault="00A3461B" w:rsidP="00A3461B">
      <w:pPr>
        <w:pStyle w:val="paragraph"/>
        <w:rPr>
          <w:u w:val="single"/>
        </w:rPr>
      </w:pPr>
    </w:p>
    <w:p w:rsidR="00A3461B" w:rsidRPr="00FD1B0F" w:rsidRDefault="00A3461B" w:rsidP="00A3461B">
      <w:pPr>
        <w:pStyle w:val="paragraph"/>
        <w:rPr>
          <w:u w:val="single"/>
        </w:rPr>
      </w:pPr>
    </w:p>
    <w:p w:rsidR="00A3461B" w:rsidRPr="00FD1B0F" w:rsidRDefault="00A3461B" w:rsidP="00A3461B">
      <w:pPr>
        <w:pStyle w:val="paragraph"/>
        <w:rPr>
          <w:u w:val="single"/>
        </w:rPr>
      </w:pPr>
    </w:p>
    <w:p w:rsidR="00A3461B" w:rsidRPr="00FD1B0F" w:rsidRDefault="00A3461B" w:rsidP="00A3461B">
      <w:pPr>
        <w:pStyle w:val="paragraph"/>
        <w:rPr>
          <w:u w:val="single"/>
        </w:rPr>
      </w:pPr>
    </w:p>
    <w:p w:rsidR="00A3461B" w:rsidRPr="00FD1B0F" w:rsidRDefault="00A3461B" w:rsidP="00A3461B">
      <w:pPr>
        <w:pStyle w:val="paragraph"/>
        <w:rPr>
          <w:b/>
        </w:rPr>
      </w:pPr>
      <w:r w:rsidRPr="00FD1B0F">
        <w:rPr>
          <w:b/>
        </w:rPr>
        <w:t>Signature of the student</w:t>
      </w:r>
      <w:r w:rsidR="003B6033">
        <w:rPr>
          <w:b/>
        </w:rPr>
        <w:t>s</w:t>
      </w:r>
      <w:r w:rsidRPr="00FD1B0F">
        <w:rPr>
          <w:b/>
        </w:rPr>
        <w:t xml:space="preserve">                                                  Signature of the Guide</w:t>
      </w:r>
    </w:p>
    <w:p w:rsidR="00101CDA" w:rsidRDefault="003B6033" w:rsidP="003B6033">
      <w:pPr>
        <w:pStyle w:val="paragraph"/>
        <w:rPr>
          <w:b/>
        </w:rPr>
      </w:pPr>
      <w:r>
        <w:rPr>
          <w:b/>
        </w:rPr>
        <w:t xml:space="preserve">  (Disha Musre</w:t>
      </w:r>
      <w:r w:rsidR="00A3461B" w:rsidRPr="00FD1B0F">
        <w:rPr>
          <w:b/>
        </w:rPr>
        <w:t>)</w:t>
      </w:r>
      <w:r w:rsidR="00A3461B" w:rsidRPr="00FD1B0F">
        <w:rPr>
          <w:b/>
        </w:rPr>
        <w:tab/>
      </w:r>
      <w:r w:rsidR="00A3461B" w:rsidRPr="00FD1B0F">
        <w:rPr>
          <w:b/>
        </w:rPr>
        <w:tab/>
      </w:r>
      <w:r w:rsidR="00101CDA">
        <w:rPr>
          <w:b/>
        </w:rPr>
        <w:t xml:space="preserve">                                                    </w:t>
      </w:r>
      <w:r w:rsidR="00101CDA" w:rsidRPr="00FD1B0F">
        <w:rPr>
          <w:b/>
        </w:rPr>
        <w:t>(</w:t>
      </w:r>
      <w:r w:rsidR="00101CDA">
        <w:rPr>
          <w:b/>
          <w:bCs/>
        </w:rPr>
        <w:t>Dr.</w:t>
      </w:r>
      <w:r w:rsidR="00441A4F">
        <w:rPr>
          <w:b/>
          <w:bCs/>
        </w:rPr>
        <w:t xml:space="preserve">Sunita Mam) </w:t>
      </w:r>
    </w:p>
    <w:p w:rsidR="00101CDA" w:rsidRDefault="00101CDA" w:rsidP="003B6033">
      <w:pPr>
        <w:pStyle w:val="paragraph"/>
        <w:rPr>
          <w:b/>
        </w:rPr>
      </w:pPr>
    </w:p>
    <w:p w:rsidR="00101CDA" w:rsidRDefault="00101CDA" w:rsidP="003B6033">
      <w:pPr>
        <w:pStyle w:val="paragraph"/>
        <w:rPr>
          <w:b/>
        </w:rPr>
      </w:pPr>
    </w:p>
    <w:p w:rsidR="00861CCC" w:rsidRDefault="00101CDA" w:rsidP="00101CDA">
      <w:pPr>
        <w:pStyle w:val="paragraph"/>
        <w:rPr>
          <w:b/>
        </w:rPr>
      </w:pPr>
      <w:r w:rsidRPr="00FD1B0F">
        <w:rPr>
          <w:b/>
        </w:rPr>
        <w:t>Signature of the student</w:t>
      </w:r>
      <w:r>
        <w:rPr>
          <w:b/>
        </w:rPr>
        <w:t>s</w:t>
      </w:r>
      <w:r w:rsidRPr="00FD1B0F">
        <w:rPr>
          <w:b/>
        </w:rPr>
        <w:t xml:space="preserve">     </w:t>
      </w:r>
    </w:p>
    <w:p w:rsidR="00A3461B" w:rsidRDefault="00861CCC" w:rsidP="00101CDA">
      <w:pPr>
        <w:pStyle w:val="paragraph"/>
        <w:rPr>
          <w:b/>
        </w:rPr>
      </w:pPr>
      <w:r>
        <w:rPr>
          <w:b/>
        </w:rPr>
        <w:t>(Satyam Jain)</w:t>
      </w:r>
      <w:r w:rsidR="00101CDA" w:rsidRPr="00FD1B0F">
        <w:rPr>
          <w:b/>
        </w:rPr>
        <w:t xml:space="preserve">                                             </w:t>
      </w:r>
    </w:p>
    <w:p w:rsidR="00A3461B" w:rsidRDefault="00A3461B" w:rsidP="00A3461B">
      <w:pPr>
        <w:pStyle w:val="paragraph"/>
        <w:jc w:val="right"/>
        <w:rPr>
          <w:b/>
        </w:rPr>
      </w:pPr>
    </w:p>
    <w:p w:rsidR="006542A6" w:rsidRDefault="006542A6" w:rsidP="00726036">
      <w:pPr>
        <w:pStyle w:val="paragraph"/>
        <w:rPr>
          <w:b/>
        </w:rPr>
      </w:pPr>
    </w:p>
    <w:p w:rsidR="00A3461B" w:rsidRDefault="00304F61" w:rsidP="00A3461B">
      <w:pPr>
        <w:pStyle w:val="Heading1"/>
      </w:pPr>
      <w:bookmarkStart w:id="4" w:name="_Toc514722284"/>
      <w:bookmarkStart w:id="5" w:name="_Toc7318088"/>
      <w:r>
        <w:t>Self-Certificate</w:t>
      </w:r>
      <w:bookmarkEnd w:id="4"/>
      <w:bookmarkEnd w:id="5"/>
    </w:p>
    <w:p w:rsidR="00304F61" w:rsidRDefault="00304F61" w:rsidP="00304F61"/>
    <w:p w:rsidR="006542A6" w:rsidRDefault="006542A6" w:rsidP="00304F61"/>
    <w:p w:rsidR="00304F61" w:rsidRPr="00F67305" w:rsidRDefault="00304F61" w:rsidP="00F67305">
      <w:pPr>
        <w:pStyle w:val="paragraph"/>
        <w:spacing w:line="360" w:lineRule="auto"/>
        <w:rPr>
          <w:sz w:val="32"/>
        </w:rPr>
      </w:pPr>
      <w:r w:rsidRPr="00F67305">
        <w:rPr>
          <w:sz w:val="32"/>
        </w:rPr>
        <w:t>Th</w:t>
      </w:r>
      <w:r w:rsidR="00C7035B">
        <w:rPr>
          <w:sz w:val="32"/>
        </w:rPr>
        <w:t xml:space="preserve">is is to certify that the Minor </w:t>
      </w:r>
      <w:r w:rsidRPr="00F67305">
        <w:rPr>
          <w:sz w:val="32"/>
        </w:rPr>
        <w:t>Project Report entitled “</w:t>
      </w:r>
      <w:r w:rsidR="00C7035B">
        <w:rPr>
          <w:b/>
          <w:sz w:val="32"/>
        </w:rPr>
        <w:t xml:space="preserve">Attendance Management </w:t>
      </w:r>
      <w:r w:rsidRPr="00F67305">
        <w:rPr>
          <w:b/>
          <w:sz w:val="32"/>
        </w:rPr>
        <w:t>System</w:t>
      </w:r>
      <w:r w:rsidRPr="00F67305">
        <w:rPr>
          <w:sz w:val="32"/>
        </w:rPr>
        <w:t xml:space="preserve">” is done by me is an authentic work carried out for the partial fulfilment of the requirements for the award of the degree of </w:t>
      </w:r>
      <w:r w:rsidR="00A60A81">
        <w:rPr>
          <w:b/>
          <w:sz w:val="32"/>
        </w:rPr>
        <w:t>Bachelor</w:t>
      </w:r>
      <w:r w:rsidRPr="00F67305">
        <w:rPr>
          <w:b/>
          <w:sz w:val="32"/>
        </w:rPr>
        <w:t xml:space="preserve"> in Computer Application </w:t>
      </w:r>
      <w:r w:rsidRPr="00F67305">
        <w:rPr>
          <w:sz w:val="32"/>
        </w:rPr>
        <w:t xml:space="preserve">under the guidance of </w:t>
      </w:r>
      <w:r w:rsidR="000F221D">
        <w:rPr>
          <w:b/>
          <w:bCs/>
          <w:sz w:val="32"/>
        </w:rPr>
        <w:t>Dr.Sunita Dwivedi</w:t>
      </w:r>
      <w:r w:rsidRPr="00F67305">
        <w:rPr>
          <w:b/>
          <w:bCs/>
          <w:sz w:val="32"/>
        </w:rPr>
        <w:t xml:space="preserve"> (Professor of Computer Department, MCRPV Bhopal)</w:t>
      </w:r>
      <w:r w:rsidRPr="00F67305">
        <w:rPr>
          <w:sz w:val="32"/>
        </w:rPr>
        <w:t>. The matter embodied in this project work has not been submitted earlier for award of any degree or diploma to the best of my knowledge and belief.</w:t>
      </w:r>
    </w:p>
    <w:p w:rsidR="00304F61" w:rsidRPr="00F67305" w:rsidRDefault="00304F61" w:rsidP="00F67305">
      <w:pPr>
        <w:pStyle w:val="paragraph"/>
        <w:spacing w:line="360" w:lineRule="auto"/>
        <w:rPr>
          <w:sz w:val="32"/>
        </w:rPr>
      </w:pPr>
      <w:r w:rsidRPr="00F67305">
        <w:rPr>
          <w:sz w:val="32"/>
        </w:rPr>
        <w:t xml:space="preserve"> </w:t>
      </w:r>
    </w:p>
    <w:p w:rsidR="00304F61" w:rsidRPr="00F67305" w:rsidRDefault="00304F61" w:rsidP="00F67305">
      <w:pPr>
        <w:pStyle w:val="paragraph"/>
        <w:spacing w:line="360" w:lineRule="auto"/>
        <w:rPr>
          <w:sz w:val="24"/>
          <w:szCs w:val="23"/>
          <w:u w:val="single"/>
        </w:rPr>
      </w:pPr>
    </w:p>
    <w:p w:rsidR="00304F61" w:rsidRPr="00FD1B0F" w:rsidRDefault="00304F61" w:rsidP="00304F61">
      <w:pPr>
        <w:pStyle w:val="paragraph"/>
        <w:rPr>
          <w:sz w:val="23"/>
          <w:szCs w:val="23"/>
          <w:u w:val="single"/>
        </w:rPr>
      </w:pPr>
    </w:p>
    <w:p w:rsidR="00304F61" w:rsidRPr="00F67305" w:rsidRDefault="00304F61" w:rsidP="00304F61">
      <w:pPr>
        <w:pStyle w:val="paragraph"/>
        <w:jc w:val="right"/>
        <w:rPr>
          <w:b/>
          <w:sz w:val="32"/>
          <w:szCs w:val="23"/>
        </w:rPr>
      </w:pPr>
      <w:r w:rsidRPr="00F67305">
        <w:rPr>
          <w:b/>
          <w:sz w:val="32"/>
          <w:szCs w:val="23"/>
        </w:rPr>
        <w:t>Signature of the student</w:t>
      </w:r>
    </w:p>
    <w:p w:rsidR="00BA0BD7" w:rsidRDefault="00BA0BD7" w:rsidP="00304F61">
      <w:pPr>
        <w:pStyle w:val="paragraph"/>
        <w:jc w:val="right"/>
        <w:rPr>
          <w:b/>
          <w:sz w:val="32"/>
          <w:szCs w:val="23"/>
        </w:rPr>
      </w:pPr>
      <w:r>
        <w:rPr>
          <w:b/>
          <w:sz w:val="32"/>
          <w:szCs w:val="23"/>
        </w:rPr>
        <w:t>Disha Musre</w:t>
      </w:r>
    </w:p>
    <w:p w:rsidR="00BA0BD7" w:rsidRDefault="00BA0BD7" w:rsidP="00BA0BD7">
      <w:pPr>
        <w:jc w:val="right"/>
        <w:rPr>
          <w:b/>
          <w:sz w:val="32"/>
          <w:szCs w:val="23"/>
        </w:rPr>
      </w:pPr>
      <w:r w:rsidRPr="00F67305">
        <w:rPr>
          <w:b/>
          <w:sz w:val="32"/>
          <w:szCs w:val="23"/>
        </w:rPr>
        <w:t>Enrollment</w:t>
      </w:r>
      <w:r>
        <w:rPr>
          <w:b/>
          <w:sz w:val="32"/>
          <w:szCs w:val="23"/>
        </w:rPr>
        <w:t xml:space="preserve"> No-AP140999024</w:t>
      </w:r>
    </w:p>
    <w:p w:rsidR="00BA0BD7" w:rsidRDefault="00BA0BD7" w:rsidP="00BA0BD7">
      <w:pPr>
        <w:jc w:val="right"/>
        <w:rPr>
          <w:b/>
          <w:sz w:val="32"/>
          <w:szCs w:val="23"/>
        </w:rPr>
      </w:pPr>
      <w:r>
        <w:rPr>
          <w:b/>
          <w:sz w:val="32"/>
          <w:szCs w:val="23"/>
        </w:rPr>
        <w:t>Satyam Jain</w:t>
      </w:r>
    </w:p>
    <w:p w:rsidR="00BA0BD7" w:rsidRDefault="00BA0BD7" w:rsidP="00BA0BD7">
      <w:pPr>
        <w:jc w:val="right"/>
        <w:rPr>
          <w:b/>
          <w:sz w:val="32"/>
          <w:szCs w:val="23"/>
        </w:rPr>
      </w:pPr>
      <w:r w:rsidRPr="00F67305">
        <w:rPr>
          <w:b/>
          <w:sz w:val="32"/>
          <w:szCs w:val="23"/>
        </w:rPr>
        <w:t>Enrollment</w:t>
      </w:r>
      <w:r>
        <w:rPr>
          <w:b/>
          <w:sz w:val="32"/>
          <w:szCs w:val="23"/>
        </w:rPr>
        <w:t xml:space="preserve"> No-AP140999020</w:t>
      </w:r>
    </w:p>
    <w:p w:rsidR="00C86315" w:rsidRPr="007A497B" w:rsidRDefault="00BA0BD7" w:rsidP="007A497B">
      <w:pPr>
        <w:jc w:val="right"/>
        <w:rPr>
          <w:sz w:val="32"/>
        </w:rPr>
      </w:pPr>
      <w:r>
        <w:rPr>
          <w:b/>
          <w:sz w:val="32"/>
          <w:szCs w:val="23"/>
        </w:rPr>
        <w:t>BCA(2016-2019)</w:t>
      </w:r>
    </w:p>
    <w:p w:rsidR="00C86315" w:rsidRDefault="00C86315" w:rsidP="00E7706B">
      <w:pPr>
        <w:pStyle w:val="Heading1"/>
        <w:jc w:val="both"/>
        <w:rPr>
          <w:rFonts w:ascii="Cambria" w:eastAsiaTheme="minorHAnsi" w:hAnsi="Cambria" w:cstheme="minorBidi"/>
          <w:szCs w:val="32"/>
          <w:u w:val="thick"/>
        </w:rPr>
      </w:pPr>
    </w:p>
    <w:p w:rsidR="00E7706B" w:rsidRDefault="00E7706B" w:rsidP="00E7706B"/>
    <w:p w:rsidR="00EB346A" w:rsidRPr="00E7706B" w:rsidRDefault="00EB346A" w:rsidP="00E7706B"/>
    <w:p w:rsidR="00C86315" w:rsidRPr="00DD1C42" w:rsidRDefault="00C86315" w:rsidP="00C86315">
      <w:pPr>
        <w:pStyle w:val="Heading1"/>
        <w:rPr>
          <w:sz w:val="36"/>
        </w:rPr>
      </w:pPr>
      <w:bookmarkStart w:id="6" w:name="_Toc7318089"/>
      <w:r>
        <w:t>Declaration</w:t>
      </w:r>
      <w:bookmarkEnd w:id="6"/>
    </w:p>
    <w:p w:rsidR="00C86315" w:rsidRDefault="00C86315" w:rsidP="00C86315">
      <w:pPr>
        <w:ind w:left="1880"/>
        <w:rPr>
          <w:b/>
          <w:bCs/>
          <w:sz w:val="32"/>
          <w:szCs w:val="32"/>
        </w:rPr>
      </w:pPr>
    </w:p>
    <w:p w:rsidR="00C86315" w:rsidRDefault="00C86315" w:rsidP="00C86315">
      <w:pPr>
        <w:spacing w:line="360" w:lineRule="auto"/>
        <w:rPr>
          <w:sz w:val="20"/>
          <w:szCs w:val="20"/>
        </w:rPr>
      </w:pPr>
    </w:p>
    <w:p w:rsidR="00C86315" w:rsidRDefault="00C86315" w:rsidP="00C86315">
      <w:pPr>
        <w:spacing w:line="360" w:lineRule="auto"/>
        <w:rPr>
          <w:sz w:val="20"/>
          <w:szCs w:val="20"/>
        </w:rPr>
      </w:pPr>
      <w:r>
        <w:rPr>
          <w:sz w:val="28"/>
          <w:szCs w:val="28"/>
        </w:rPr>
        <w:t xml:space="preserve">This is to certify that the work presented in the project entitled </w:t>
      </w:r>
      <w:r>
        <w:rPr>
          <w:b/>
          <w:bCs/>
          <w:sz w:val="28"/>
          <w:szCs w:val="28"/>
        </w:rPr>
        <w:t>“</w:t>
      </w:r>
      <w:r w:rsidR="007A497B">
        <w:rPr>
          <w:b/>
          <w:sz w:val="28"/>
        </w:rPr>
        <w:t xml:space="preserve">Attendance Management </w:t>
      </w:r>
      <w:r>
        <w:rPr>
          <w:b/>
          <w:sz w:val="28"/>
        </w:rPr>
        <w:t>System</w:t>
      </w:r>
      <w:r>
        <w:rPr>
          <w:b/>
          <w:bCs/>
          <w:sz w:val="28"/>
          <w:szCs w:val="28"/>
        </w:rPr>
        <w:t xml:space="preserve">” </w:t>
      </w:r>
      <w:r>
        <w:rPr>
          <w:sz w:val="28"/>
          <w:szCs w:val="28"/>
        </w:rPr>
        <w:t>in partial fulfilment of the requirement for the award of Degree</w:t>
      </w:r>
      <w:r>
        <w:rPr>
          <w:b/>
          <w:bCs/>
          <w:sz w:val="28"/>
          <w:szCs w:val="28"/>
        </w:rPr>
        <w:t xml:space="preserve"> </w:t>
      </w:r>
      <w:r>
        <w:rPr>
          <w:sz w:val="28"/>
          <w:szCs w:val="28"/>
        </w:rPr>
        <w:t xml:space="preserve">of </w:t>
      </w:r>
      <w:r w:rsidR="007A497B">
        <w:rPr>
          <w:b/>
          <w:bCs/>
          <w:sz w:val="28"/>
          <w:szCs w:val="28"/>
        </w:rPr>
        <w:t>Bachelor</w:t>
      </w:r>
      <w:r>
        <w:rPr>
          <w:b/>
          <w:bCs/>
          <w:sz w:val="28"/>
          <w:szCs w:val="28"/>
        </w:rPr>
        <w:t xml:space="preserve"> of Application, </w:t>
      </w:r>
      <w:r w:rsidRPr="00CA10E2">
        <w:rPr>
          <w:b/>
          <w:bCs/>
          <w:sz w:val="28"/>
        </w:rPr>
        <w:t>Computer Department, MCNUJC Bhopal</w:t>
      </w:r>
      <w:r>
        <w:rPr>
          <w:sz w:val="28"/>
          <w:szCs w:val="28"/>
        </w:rPr>
        <w:t>, is an authentic work carried out under my supervision and guidance.</w:t>
      </w:r>
      <w:r>
        <w:rPr>
          <w:sz w:val="20"/>
          <w:szCs w:val="20"/>
        </w:rPr>
        <w:tab/>
      </w:r>
    </w:p>
    <w:p w:rsidR="00C86315" w:rsidRDefault="00C86315" w:rsidP="00C86315">
      <w:pPr>
        <w:spacing w:line="360" w:lineRule="auto"/>
        <w:ind w:right="20"/>
        <w:rPr>
          <w:sz w:val="20"/>
          <w:szCs w:val="20"/>
        </w:rPr>
      </w:pPr>
      <w:r>
        <w:rPr>
          <w:sz w:val="28"/>
          <w:szCs w:val="28"/>
        </w:rPr>
        <w:t>To the best of my knowledge, the content of this project does not form a basis for the award of any previous Degree to anyone else.</w:t>
      </w:r>
    </w:p>
    <w:p w:rsidR="00C86315" w:rsidRDefault="00C86315" w:rsidP="00C86315">
      <w:pPr>
        <w:spacing w:line="200" w:lineRule="exact"/>
        <w:rPr>
          <w:sz w:val="20"/>
          <w:szCs w:val="20"/>
        </w:rPr>
      </w:pPr>
    </w:p>
    <w:p w:rsidR="00C86315" w:rsidRDefault="00C86315" w:rsidP="00C86315">
      <w:pPr>
        <w:spacing w:line="200" w:lineRule="exact"/>
        <w:rPr>
          <w:sz w:val="20"/>
          <w:szCs w:val="20"/>
        </w:rPr>
      </w:pPr>
    </w:p>
    <w:p w:rsidR="00C86315" w:rsidRDefault="00C86315" w:rsidP="00C86315">
      <w:pPr>
        <w:spacing w:line="200" w:lineRule="exact"/>
        <w:rPr>
          <w:sz w:val="20"/>
          <w:szCs w:val="20"/>
        </w:rPr>
      </w:pPr>
    </w:p>
    <w:p w:rsidR="00C86315" w:rsidRDefault="00C86315" w:rsidP="00C86315">
      <w:pPr>
        <w:spacing w:line="200" w:lineRule="exact"/>
        <w:rPr>
          <w:sz w:val="20"/>
          <w:szCs w:val="20"/>
        </w:rPr>
      </w:pPr>
    </w:p>
    <w:p w:rsidR="00C86315" w:rsidRDefault="00C86315" w:rsidP="00C86315">
      <w:pPr>
        <w:spacing w:line="381" w:lineRule="exact"/>
        <w:rPr>
          <w:sz w:val="20"/>
          <w:szCs w:val="20"/>
        </w:rPr>
      </w:pPr>
    </w:p>
    <w:p w:rsidR="00C86315" w:rsidRPr="00C86315" w:rsidRDefault="00C86315" w:rsidP="00C86315">
      <w:pPr>
        <w:tabs>
          <w:tab w:val="left" w:pos="5240"/>
        </w:tabs>
        <w:rPr>
          <w:sz w:val="22"/>
          <w:szCs w:val="20"/>
        </w:rPr>
      </w:pPr>
      <w:r>
        <w:rPr>
          <w:sz w:val="28"/>
          <w:szCs w:val="28"/>
        </w:rPr>
        <w:t>Date …………….</w:t>
      </w:r>
      <w:r>
        <w:rPr>
          <w:sz w:val="20"/>
          <w:szCs w:val="20"/>
        </w:rPr>
        <w:tab/>
        <w:t xml:space="preserve">         </w:t>
      </w:r>
      <w:r w:rsidRPr="00C86315">
        <w:rPr>
          <w:b/>
          <w:bCs/>
          <w:sz w:val="32"/>
        </w:rPr>
        <w:t>Dr. Manish Maheswari</w:t>
      </w:r>
    </w:p>
    <w:p w:rsidR="00C86315" w:rsidRPr="00C86315" w:rsidRDefault="00E7706B" w:rsidP="00C86315">
      <w:pPr>
        <w:ind w:left="5120"/>
        <w:jc w:val="right"/>
        <w:rPr>
          <w:b/>
          <w:sz w:val="28"/>
          <w:szCs w:val="20"/>
        </w:rPr>
      </w:pPr>
      <w:r>
        <w:rPr>
          <w:b/>
          <w:sz w:val="28"/>
          <w:szCs w:val="20"/>
        </w:rPr>
        <w:t>(</w:t>
      </w:r>
      <w:r w:rsidR="00C86315">
        <w:rPr>
          <w:b/>
          <w:sz w:val="28"/>
          <w:szCs w:val="20"/>
        </w:rPr>
        <w:t xml:space="preserve">HOD Computer Department) </w:t>
      </w:r>
    </w:p>
    <w:p w:rsidR="00C86315" w:rsidRPr="00C86315" w:rsidRDefault="00C86315" w:rsidP="00C86315">
      <w:pPr>
        <w:ind w:left="5120" w:firstLine="640"/>
        <w:rPr>
          <w:b/>
          <w:sz w:val="28"/>
          <w:szCs w:val="20"/>
        </w:rPr>
      </w:pPr>
      <w:r w:rsidRPr="00C86315">
        <w:rPr>
          <w:b/>
          <w:sz w:val="28"/>
          <w:szCs w:val="20"/>
        </w:rPr>
        <w:t xml:space="preserve">              </w:t>
      </w:r>
    </w:p>
    <w:p w:rsidR="00C86315" w:rsidRDefault="00C86315" w:rsidP="00C86315">
      <w:pPr>
        <w:pStyle w:val="Heading1"/>
        <w:jc w:val="both"/>
      </w:pPr>
    </w:p>
    <w:p w:rsidR="00C86315" w:rsidRPr="00C86315" w:rsidRDefault="00C86315" w:rsidP="00C86315"/>
    <w:p w:rsidR="00EB346A" w:rsidRDefault="00EB346A" w:rsidP="00C86315">
      <w:pPr>
        <w:pStyle w:val="Heading1"/>
      </w:pPr>
    </w:p>
    <w:p w:rsidR="00EB346A" w:rsidRPr="00EB346A" w:rsidRDefault="00EB346A" w:rsidP="00EB346A"/>
    <w:p w:rsidR="002B4C53" w:rsidRDefault="00FA691E" w:rsidP="00C86315">
      <w:pPr>
        <w:pStyle w:val="Heading1"/>
      </w:pPr>
      <w:bookmarkStart w:id="7" w:name="_Toc7318090"/>
      <w:r>
        <w:lastRenderedPageBreak/>
        <w:t xml:space="preserve">Table </w:t>
      </w:r>
      <w:r w:rsidR="00153CEB">
        <w:t>of</w:t>
      </w:r>
      <w:r>
        <w:t xml:space="preserve"> Contents</w:t>
      </w:r>
      <w:bookmarkEnd w:id="7"/>
    </w:p>
    <w:sdt>
      <w:sdtPr>
        <w:rPr>
          <w:rFonts w:ascii="Cambria" w:eastAsiaTheme="minorHAnsi" w:hAnsi="Cambria" w:cstheme="minorBidi"/>
          <w:b w:val="0"/>
          <w:bCs w:val="0"/>
          <w:color w:val="000000" w:themeColor="text1"/>
          <w:sz w:val="24"/>
          <w:szCs w:val="22"/>
          <w:lang w:val="en-IN" w:eastAsia="en-US"/>
        </w:rPr>
        <w:id w:val="-1376841346"/>
        <w:docPartObj>
          <w:docPartGallery w:val="Table of Contents"/>
          <w:docPartUnique/>
        </w:docPartObj>
      </w:sdtPr>
      <w:sdtEndPr>
        <w:rPr>
          <w:noProof/>
        </w:rPr>
      </w:sdtEndPr>
      <w:sdtContent>
        <w:p w:rsidR="00FA691E" w:rsidRDefault="00FA691E">
          <w:pPr>
            <w:pStyle w:val="TOCHeading"/>
          </w:pPr>
        </w:p>
        <w:p w:rsidR="00073EEF" w:rsidRDefault="00FA691E">
          <w:pPr>
            <w:pStyle w:val="TOC1"/>
            <w:tabs>
              <w:tab w:val="right" w:leader="dot" w:pos="9061"/>
            </w:tabs>
            <w:rPr>
              <w:rFonts w:asciiTheme="minorHAnsi" w:eastAsiaTheme="minorEastAsia" w:hAnsiTheme="minorHAnsi"/>
              <w:noProof/>
              <w:color w:val="auto"/>
              <w:sz w:val="22"/>
              <w:szCs w:val="20"/>
              <w:lang w:val="en-US" w:bidi="hi-IN"/>
            </w:rPr>
          </w:pPr>
          <w:r>
            <w:fldChar w:fldCharType="begin"/>
          </w:r>
          <w:r>
            <w:instrText xml:space="preserve"> TOC \o "1-3" \h \z \u </w:instrText>
          </w:r>
          <w:r>
            <w:fldChar w:fldCharType="separate"/>
          </w:r>
          <w:hyperlink w:anchor="_Toc7318086" w:history="1">
            <w:r w:rsidR="00073EEF" w:rsidRPr="00FE3C76">
              <w:rPr>
                <w:rStyle w:val="Hyperlink"/>
                <w:noProof/>
              </w:rPr>
              <w:t>Acknowledgement</w:t>
            </w:r>
            <w:r w:rsidR="00073EEF">
              <w:rPr>
                <w:noProof/>
                <w:webHidden/>
              </w:rPr>
              <w:tab/>
            </w:r>
            <w:r w:rsidR="00073EEF">
              <w:rPr>
                <w:noProof/>
                <w:webHidden/>
              </w:rPr>
              <w:fldChar w:fldCharType="begin"/>
            </w:r>
            <w:r w:rsidR="00073EEF">
              <w:rPr>
                <w:noProof/>
                <w:webHidden/>
              </w:rPr>
              <w:instrText xml:space="preserve"> PAGEREF _Toc7318086 \h </w:instrText>
            </w:r>
            <w:r w:rsidR="00073EEF">
              <w:rPr>
                <w:noProof/>
                <w:webHidden/>
              </w:rPr>
            </w:r>
            <w:r w:rsidR="00073EEF">
              <w:rPr>
                <w:noProof/>
                <w:webHidden/>
              </w:rPr>
              <w:fldChar w:fldCharType="separate"/>
            </w:r>
            <w:r w:rsidR="00073EEF">
              <w:rPr>
                <w:noProof/>
                <w:webHidden/>
              </w:rPr>
              <w:t>2</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87" w:history="1">
            <w:r w:rsidR="00073EEF" w:rsidRPr="00FE3C76">
              <w:rPr>
                <w:rStyle w:val="Hyperlink"/>
                <w:noProof/>
              </w:rPr>
              <w:t>Certificate</w:t>
            </w:r>
            <w:r w:rsidR="00073EEF">
              <w:rPr>
                <w:noProof/>
                <w:webHidden/>
              </w:rPr>
              <w:tab/>
            </w:r>
            <w:r w:rsidR="00073EEF">
              <w:rPr>
                <w:noProof/>
                <w:webHidden/>
              </w:rPr>
              <w:fldChar w:fldCharType="begin"/>
            </w:r>
            <w:r w:rsidR="00073EEF">
              <w:rPr>
                <w:noProof/>
                <w:webHidden/>
              </w:rPr>
              <w:instrText xml:space="preserve"> PAGEREF _Toc7318087 \h </w:instrText>
            </w:r>
            <w:r w:rsidR="00073EEF">
              <w:rPr>
                <w:noProof/>
                <w:webHidden/>
              </w:rPr>
            </w:r>
            <w:r w:rsidR="00073EEF">
              <w:rPr>
                <w:noProof/>
                <w:webHidden/>
              </w:rPr>
              <w:fldChar w:fldCharType="separate"/>
            </w:r>
            <w:r w:rsidR="00073EEF">
              <w:rPr>
                <w:noProof/>
                <w:webHidden/>
              </w:rPr>
              <w:t>3</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88" w:history="1">
            <w:r w:rsidR="00073EEF" w:rsidRPr="00FE3C76">
              <w:rPr>
                <w:rStyle w:val="Hyperlink"/>
                <w:noProof/>
              </w:rPr>
              <w:t>Self-Certificate</w:t>
            </w:r>
            <w:r w:rsidR="00073EEF">
              <w:rPr>
                <w:noProof/>
                <w:webHidden/>
              </w:rPr>
              <w:tab/>
            </w:r>
            <w:r w:rsidR="00073EEF">
              <w:rPr>
                <w:noProof/>
                <w:webHidden/>
              </w:rPr>
              <w:fldChar w:fldCharType="begin"/>
            </w:r>
            <w:r w:rsidR="00073EEF">
              <w:rPr>
                <w:noProof/>
                <w:webHidden/>
              </w:rPr>
              <w:instrText xml:space="preserve"> PAGEREF _Toc7318088 \h </w:instrText>
            </w:r>
            <w:r w:rsidR="00073EEF">
              <w:rPr>
                <w:noProof/>
                <w:webHidden/>
              </w:rPr>
            </w:r>
            <w:r w:rsidR="00073EEF">
              <w:rPr>
                <w:noProof/>
                <w:webHidden/>
              </w:rPr>
              <w:fldChar w:fldCharType="separate"/>
            </w:r>
            <w:r w:rsidR="00073EEF">
              <w:rPr>
                <w:noProof/>
                <w:webHidden/>
              </w:rPr>
              <w:t>4</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89" w:history="1">
            <w:r w:rsidR="00073EEF" w:rsidRPr="00FE3C76">
              <w:rPr>
                <w:rStyle w:val="Hyperlink"/>
                <w:noProof/>
              </w:rPr>
              <w:t>Declaration</w:t>
            </w:r>
            <w:r w:rsidR="00073EEF">
              <w:rPr>
                <w:noProof/>
                <w:webHidden/>
              </w:rPr>
              <w:tab/>
            </w:r>
            <w:r w:rsidR="00073EEF">
              <w:rPr>
                <w:noProof/>
                <w:webHidden/>
              </w:rPr>
              <w:fldChar w:fldCharType="begin"/>
            </w:r>
            <w:r w:rsidR="00073EEF">
              <w:rPr>
                <w:noProof/>
                <w:webHidden/>
              </w:rPr>
              <w:instrText xml:space="preserve"> PAGEREF _Toc7318089 \h </w:instrText>
            </w:r>
            <w:r w:rsidR="00073EEF">
              <w:rPr>
                <w:noProof/>
                <w:webHidden/>
              </w:rPr>
            </w:r>
            <w:r w:rsidR="00073EEF">
              <w:rPr>
                <w:noProof/>
                <w:webHidden/>
              </w:rPr>
              <w:fldChar w:fldCharType="separate"/>
            </w:r>
            <w:r w:rsidR="00073EEF">
              <w:rPr>
                <w:noProof/>
                <w:webHidden/>
              </w:rPr>
              <w:t>5</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90" w:history="1">
            <w:r w:rsidR="00073EEF" w:rsidRPr="00FE3C76">
              <w:rPr>
                <w:rStyle w:val="Hyperlink"/>
                <w:noProof/>
              </w:rPr>
              <w:t>Table of Contents</w:t>
            </w:r>
            <w:r w:rsidR="00073EEF">
              <w:rPr>
                <w:noProof/>
                <w:webHidden/>
              </w:rPr>
              <w:tab/>
            </w:r>
            <w:r w:rsidR="00073EEF">
              <w:rPr>
                <w:noProof/>
                <w:webHidden/>
              </w:rPr>
              <w:fldChar w:fldCharType="begin"/>
            </w:r>
            <w:r w:rsidR="00073EEF">
              <w:rPr>
                <w:noProof/>
                <w:webHidden/>
              </w:rPr>
              <w:instrText xml:space="preserve"> PAGEREF _Toc7318090 \h </w:instrText>
            </w:r>
            <w:r w:rsidR="00073EEF">
              <w:rPr>
                <w:noProof/>
                <w:webHidden/>
              </w:rPr>
            </w:r>
            <w:r w:rsidR="00073EEF">
              <w:rPr>
                <w:noProof/>
                <w:webHidden/>
              </w:rPr>
              <w:fldChar w:fldCharType="separate"/>
            </w:r>
            <w:r w:rsidR="00073EEF">
              <w:rPr>
                <w:noProof/>
                <w:webHidden/>
              </w:rPr>
              <w:t>6</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91" w:history="1">
            <w:r w:rsidR="00073EEF" w:rsidRPr="00FE3C76">
              <w:rPr>
                <w:rStyle w:val="Hyperlink"/>
                <w:noProof/>
              </w:rPr>
              <w:t>Chapter 1</w:t>
            </w:r>
            <w:r w:rsidR="00073EEF">
              <w:rPr>
                <w:noProof/>
                <w:webHidden/>
              </w:rPr>
              <w:tab/>
            </w:r>
            <w:r w:rsidR="00073EEF">
              <w:rPr>
                <w:noProof/>
                <w:webHidden/>
              </w:rPr>
              <w:fldChar w:fldCharType="begin"/>
            </w:r>
            <w:r w:rsidR="00073EEF">
              <w:rPr>
                <w:noProof/>
                <w:webHidden/>
              </w:rPr>
              <w:instrText xml:space="preserve"> PAGEREF _Toc7318091 \h </w:instrText>
            </w:r>
            <w:r w:rsidR="00073EEF">
              <w:rPr>
                <w:noProof/>
                <w:webHidden/>
              </w:rPr>
            </w:r>
            <w:r w:rsidR="00073EEF">
              <w:rPr>
                <w:noProof/>
                <w:webHidden/>
              </w:rPr>
              <w:fldChar w:fldCharType="separate"/>
            </w:r>
            <w:r w:rsidR="00073EEF">
              <w:rPr>
                <w:noProof/>
                <w:webHidden/>
              </w:rPr>
              <w:t>8</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092" w:history="1">
            <w:r w:rsidR="00073EEF" w:rsidRPr="00FE3C76">
              <w:rPr>
                <w:rStyle w:val="Hyperlink"/>
                <w:noProof/>
              </w:rPr>
              <w:t>Introduction</w:t>
            </w:r>
            <w:r w:rsidR="00073EEF">
              <w:rPr>
                <w:noProof/>
                <w:webHidden/>
              </w:rPr>
              <w:tab/>
            </w:r>
            <w:r w:rsidR="00073EEF">
              <w:rPr>
                <w:noProof/>
                <w:webHidden/>
              </w:rPr>
              <w:fldChar w:fldCharType="begin"/>
            </w:r>
            <w:r w:rsidR="00073EEF">
              <w:rPr>
                <w:noProof/>
                <w:webHidden/>
              </w:rPr>
              <w:instrText xml:space="preserve"> PAGEREF _Toc7318092 \h </w:instrText>
            </w:r>
            <w:r w:rsidR="00073EEF">
              <w:rPr>
                <w:noProof/>
                <w:webHidden/>
              </w:rPr>
            </w:r>
            <w:r w:rsidR="00073EEF">
              <w:rPr>
                <w:noProof/>
                <w:webHidden/>
              </w:rPr>
              <w:fldChar w:fldCharType="separate"/>
            </w:r>
            <w:r w:rsidR="00073EEF">
              <w:rPr>
                <w:noProof/>
                <w:webHidden/>
              </w:rPr>
              <w:t>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093" w:history="1">
            <w:r w:rsidR="00073EEF" w:rsidRPr="00FE3C76">
              <w:rPr>
                <w:rStyle w:val="Hyperlink"/>
                <w:noProof/>
              </w:rPr>
              <w:t>Existing System-</w:t>
            </w:r>
            <w:r w:rsidR="00073EEF">
              <w:rPr>
                <w:noProof/>
                <w:webHidden/>
              </w:rPr>
              <w:tab/>
            </w:r>
            <w:r w:rsidR="00073EEF">
              <w:rPr>
                <w:noProof/>
                <w:webHidden/>
              </w:rPr>
              <w:fldChar w:fldCharType="begin"/>
            </w:r>
            <w:r w:rsidR="00073EEF">
              <w:rPr>
                <w:noProof/>
                <w:webHidden/>
              </w:rPr>
              <w:instrText xml:space="preserve"> PAGEREF _Toc7318093 \h </w:instrText>
            </w:r>
            <w:r w:rsidR="00073EEF">
              <w:rPr>
                <w:noProof/>
                <w:webHidden/>
              </w:rPr>
            </w:r>
            <w:r w:rsidR="00073EEF">
              <w:rPr>
                <w:noProof/>
                <w:webHidden/>
              </w:rPr>
              <w:fldChar w:fldCharType="separate"/>
            </w:r>
            <w:r w:rsidR="00073EEF">
              <w:rPr>
                <w:noProof/>
                <w:webHidden/>
              </w:rPr>
              <w:t>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094" w:history="1">
            <w:r w:rsidR="00073EEF" w:rsidRPr="00FE3C76">
              <w:rPr>
                <w:rStyle w:val="Hyperlink"/>
                <w:noProof/>
              </w:rPr>
              <w:t>Proposed System-</w:t>
            </w:r>
            <w:r w:rsidR="00073EEF">
              <w:rPr>
                <w:noProof/>
                <w:webHidden/>
              </w:rPr>
              <w:tab/>
            </w:r>
            <w:r w:rsidR="00073EEF">
              <w:rPr>
                <w:noProof/>
                <w:webHidden/>
              </w:rPr>
              <w:fldChar w:fldCharType="begin"/>
            </w:r>
            <w:r w:rsidR="00073EEF">
              <w:rPr>
                <w:noProof/>
                <w:webHidden/>
              </w:rPr>
              <w:instrText xml:space="preserve"> PAGEREF _Toc7318094 \h </w:instrText>
            </w:r>
            <w:r w:rsidR="00073EEF">
              <w:rPr>
                <w:noProof/>
                <w:webHidden/>
              </w:rPr>
            </w:r>
            <w:r w:rsidR="00073EEF">
              <w:rPr>
                <w:noProof/>
                <w:webHidden/>
              </w:rPr>
              <w:fldChar w:fldCharType="separate"/>
            </w:r>
            <w:r w:rsidR="00073EEF">
              <w:rPr>
                <w:noProof/>
                <w:webHidden/>
              </w:rPr>
              <w:t>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095" w:history="1">
            <w:r w:rsidR="00073EEF" w:rsidRPr="00FE3C76">
              <w:rPr>
                <w:rStyle w:val="Hyperlink"/>
                <w:noProof/>
              </w:rPr>
              <w:t>Problem Specification-</w:t>
            </w:r>
            <w:r w:rsidR="00073EEF">
              <w:rPr>
                <w:noProof/>
                <w:webHidden/>
              </w:rPr>
              <w:tab/>
            </w:r>
            <w:r w:rsidR="00073EEF">
              <w:rPr>
                <w:noProof/>
                <w:webHidden/>
              </w:rPr>
              <w:fldChar w:fldCharType="begin"/>
            </w:r>
            <w:r w:rsidR="00073EEF">
              <w:rPr>
                <w:noProof/>
                <w:webHidden/>
              </w:rPr>
              <w:instrText xml:space="preserve"> PAGEREF _Toc7318095 \h </w:instrText>
            </w:r>
            <w:r w:rsidR="00073EEF">
              <w:rPr>
                <w:noProof/>
                <w:webHidden/>
              </w:rPr>
            </w:r>
            <w:r w:rsidR="00073EEF">
              <w:rPr>
                <w:noProof/>
                <w:webHidden/>
              </w:rPr>
              <w:fldChar w:fldCharType="separate"/>
            </w:r>
            <w:r w:rsidR="00073EEF">
              <w:rPr>
                <w:noProof/>
                <w:webHidden/>
              </w:rPr>
              <w:t>9</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096" w:history="1">
            <w:r w:rsidR="00073EEF" w:rsidRPr="00FE3C76">
              <w:rPr>
                <w:rStyle w:val="Hyperlink"/>
                <w:noProof/>
              </w:rPr>
              <w:t>Chapter 2</w:t>
            </w:r>
            <w:r w:rsidR="00073EEF">
              <w:rPr>
                <w:noProof/>
                <w:webHidden/>
              </w:rPr>
              <w:tab/>
            </w:r>
            <w:r w:rsidR="00073EEF">
              <w:rPr>
                <w:noProof/>
                <w:webHidden/>
              </w:rPr>
              <w:fldChar w:fldCharType="begin"/>
            </w:r>
            <w:r w:rsidR="00073EEF">
              <w:rPr>
                <w:noProof/>
                <w:webHidden/>
              </w:rPr>
              <w:instrText xml:space="preserve"> PAGEREF _Toc7318096 \h </w:instrText>
            </w:r>
            <w:r w:rsidR="00073EEF">
              <w:rPr>
                <w:noProof/>
                <w:webHidden/>
              </w:rPr>
            </w:r>
            <w:r w:rsidR="00073EEF">
              <w:rPr>
                <w:noProof/>
                <w:webHidden/>
              </w:rPr>
              <w:fldChar w:fldCharType="separate"/>
            </w:r>
            <w:r w:rsidR="00073EEF">
              <w:rPr>
                <w:noProof/>
                <w:webHidden/>
              </w:rPr>
              <w:t>10</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097" w:history="1">
            <w:r w:rsidR="00073EEF" w:rsidRPr="00FE3C76">
              <w:rPr>
                <w:rStyle w:val="Hyperlink"/>
                <w:noProof/>
              </w:rPr>
              <w:t>Background Study</w:t>
            </w:r>
            <w:r w:rsidR="00073EEF">
              <w:rPr>
                <w:noProof/>
                <w:webHidden/>
              </w:rPr>
              <w:tab/>
            </w:r>
            <w:r w:rsidR="00073EEF">
              <w:rPr>
                <w:noProof/>
                <w:webHidden/>
              </w:rPr>
              <w:fldChar w:fldCharType="begin"/>
            </w:r>
            <w:r w:rsidR="00073EEF">
              <w:rPr>
                <w:noProof/>
                <w:webHidden/>
              </w:rPr>
              <w:instrText xml:space="preserve"> PAGEREF _Toc7318097 \h </w:instrText>
            </w:r>
            <w:r w:rsidR="00073EEF">
              <w:rPr>
                <w:noProof/>
                <w:webHidden/>
              </w:rPr>
            </w:r>
            <w:r w:rsidR="00073EEF">
              <w:rPr>
                <w:noProof/>
                <w:webHidden/>
              </w:rPr>
              <w:fldChar w:fldCharType="separate"/>
            </w:r>
            <w:r w:rsidR="00073EEF">
              <w:rPr>
                <w:noProof/>
                <w:webHidden/>
              </w:rPr>
              <w:t>10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098" w:history="1">
            <w:r w:rsidR="00073EEF" w:rsidRPr="00FE3C76">
              <w:rPr>
                <w:rStyle w:val="Hyperlink"/>
                <w:noProof/>
              </w:rPr>
              <w:t>2.1 Description of previous-</w:t>
            </w:r>
            <w:r w:rsidR="00073EEF">
              <w:rPr>
                <w:noProof/>
                <w:webHidden/>
              </w:rPr>
              <w:tab/>
            </w:r>
            <w:r w:rsidR="00073EEF">
              <w:rPr>
                <w:noProof/>
                <w:webHidden/>
              </w:rPr>
              <w:fldChar w:fldCharType="begin"/>
            </w:r>
            <w:r w:rsidR="00073EEF">
              <w:rPr>
                <w:noProof/>
                <w:webHidden/>
              </w:rPr>
              <w:instrText xml:space="preserve"> PAGEREF _Toc7318098 \h </w:instrText>
            </w:r>
            <w:r w:rsidR="00073EEF">
              <w:rPr>
                <w:noProof/>
                <w:webHidden/>
              </w:rPr>
            </w:r>
            <w:r w:rsidR="00073EEF">
              <w:rPr>
                <w:noProof/>
                <w:webHidden/>
              </w:rPr>
              <w:fldChar w:fldCharType="separate"/>
            </w:r>
            <w:r w:rsidR="00073EEF">
              <w:rPr>
                <w:noProof/>
                <w:webHidden/>
              </w:rPr>
              <w:t>10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099" w:history="1">
            <w:r w:rsidR="00073EEF" w:rsidRPr="00FE3C76">
              <w:rPr>
                <w:rStyle w:val="Hyperlink"/>
                <w:noProof/>
              </w:rPr>
              <w:t>2.2 Comparison of previous work-</w:t>
            </w:r>
            <w:r w:rsidR="00073EEF">
              <w:rPr>
                <w:noProof/>
                <w:webHidden/>
              </w:rPr>
              <w:tab/>
            </w:r>
            <w:r w:rsidR="00073EEF">
              <w:rPr>
                <w:noProof/>
                <w:webHidden/>
              </w:rPr>
              <w:fldChar w:fldCharType="begin"/>
            </w:r>
            <w:r w:rsidR="00073EEF">
              <w:rPr>
                <w:noProof/>
                <w:webHidden/>
              </w:rPr>
              <w:instrText xml:space="preserve"> PAGEREF _Toc7318099 \h </w:instrText>
            </w:r>
            <w:r w:rsidR="00073EEF">
              <w:rPr>
                <w:noProof/>
                <w:webHidden/>
              </w:rPr>
            </w:r>
            <w:r w:rsidR="00073EEF">
              <w:rPr>
                <w:noProof/>
                <w:webHidden/>
              </w:rPr>
              <w:fldChar w:fldCharType="separate"/>
            </w:r>
            <w:r w:rsidR="00073EEF">
              <w:rPr>
                <w:noProof/>
                <w:webHidden/>
              </w:rPr>
              <w:t>10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0" w:history="1">
            <w:r w:rsidR="00073EEF" w:rsidRPr="00FE3C76">
              <w:rPr>
                <w:rStyle w:val="Hyperlink"/>
                <w:noProof/>
              </w:rPr>
              <w:t>2.3 Objective and scope of work-</w:t>
            </w:r>
            <w:r w:rsidR="00073EEF">
              <w:rPr>
                <w:noProof/>
                <w:webHidden/>
              </w:rPr>
              <w:tab/>
            </w:r>
            <w:r w:rsidR="00073EEF">
              <w:rPr>
                <w:noProof/>
                <w:webHidden/>
              </w:rPr>
              <w:fldChar w:fldCharType="begin"/>
            </w:r>
            <w:r w:rsidR="00073EEF">
              <w:rPr>
                <w:noProof/>
                <w:webHidden/>
              </w:rPr>
              <w:instrText xml:space="preserve"> PAGEREF _Toc7318100 \h </w:instrText>
            </w:r>
            <w:r w:rsidR="00073EEF">
              <w:rPr>
                <w:noProof/>
                <w:webHidden/>
              </w:rPr>
            </w:r>
            <w:r w:rsidR="00073EEF">
              <w:rPr>
                <w:noProof/>
                <w:webHidden/>
              </w:rPr>
              <w:fldChar w:fldCharType="separate"/>
            </w:r>
            <w:r w:rsidR="00073EEF">
              <w:rPr>
                <w:noProof/>
                <w:webHidden/>
              </w:rPr>
              <w:t>11</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01" w:history="1">
            <w:r w:rsidR="00073EEF" w:rsidRPr="00FE3C76">
              <w:rPr>
                <w:rStyle w:val="Hyperlink"/>
                <w:noProof/>
              </w:rPr>
              <w:t>Chapter 3</w:t>
            </w:r>
            <w:r w:rsidR="00073EEF">
              <w:rPr>
                <w:noProof/>
                <w:webHidden/>
              </w:rPr>
              <w:tab/>
            </w:r>
            <w:r w:rsidR="00073EEF">
              <w:rPr>
                <w:noProof/>
                <w:webHidden/>
              </w:rPr>
              <w:fldChar w:fldCharType="begin"/>
            </w:r>
            <w:r w:rsidR="00073EEF">
              <w:rPr>
                <w:noProof/>
                <w:webHidden/>
              </w:rPr>
              <w:instrText xml:space="preserve"> PAGEREF _Toc7318101 \h </w:instrText>
            </w:r>
            <w:r w:rsidR="00073EEF">
              <w:rPr>
                <w:noProof/>
                <w:webHidden/>
              </w:rPr>
            </w:r>
            <w:r w:rsidR="00073EEF">
              <w:rPr>
                <w:noProof/>
                <w:webHidden/>
              </w:rPr>
              <w:fldChar w:fldCharType="separate"/>
            </w:r>
            <w:r w:rsidR="00073EEF">
              <w:rPr>
                <w:noProof/>
                <w:webHidden/>
              </w:rPr>
              <w:t>12</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02" w:history="1">
            <w:r w:rsidR="00073EEF" w:rsidRPr="00FE3C76">
              <w:rPr>
                <w:rStyle w:val="Hyperlink"/>
                <w:noProof/>
              </w:rPr>
              <w:t>Technology Used</w:t>
            </w:r>
            <w:r w:rsidR="00073EEF">
              <w:rPr>
                <w:noProof/>
                <w:webHidden/>
              </w:rPr>
              <w:tab/>
            </w:r>
            <w:r w:rsidR="00073EEF">
              <w:rPr>
                <w:noProof/>
                <w:webHidden/>
              </w:rPr>
              <w:fldChar w:fldCharType="begin"/>
            </w:r>
            <w:r w:rsidR="00073EEF">
              <w:rPr>
                <w:noProof/>
                <w:webHidden/>
              </w:rPr>
              <w:instrText xml:space="preserve"> PAGEREF _Toc7318102 \h </w:instrText>
            </w:r>
            <w:r w:rsidR="00073EEF">
              <w:rPr>
                <w:noProof/>
                <w:webHidden/>
              </w:rPr>
            </w:r>
            <w:r w:rsidR="00073EEF">
              <w:rPr>
                <w:noProof/>
                <w:webHidden/>
              </w:rPr>
              <w:fldChar w:fldCharType="separate"/>
            </w:r>
            <w:r w:rsidR="00073EEF">
              <w:rPr>
                <w:noProof/>
                <w:webHidden/>
              </w:rPr>
              <w:t>12</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3" w:history="1">
            <w:r w:rsidR="00073EEF" w:rsidRPr="00FE3C76">
              <w:rPr>
                <w:rStyle w:val="Hyperlink"/>
                <w:noProof/>
              </w:rPr>
              <w:t>3.1 Automated Merchandise Distribution System-</w:t>
            </w:r>
            <w:r w:rsidR="00073EEF">
              <w:rPr>
                <w:noProof/>
                <w:webHidden/>
              </w:rPr>
              <w:tab/>
            </w:r>
            <w:r w:rsidR="00073EEF">
              <w:rPr>
                <w:noProof/>
                <w:webHidden/>
              </w:rPr>
              <w:fldChar w:fldCharType="begin"/>
            </w:r>
            <w:r w:rsidR="00073EEF">
              <w:rPr>
                <w:noProof/>
                <w:webHidden/>
              </w:rPr>
              <w:instrText xml:space="preserve"> PAGEREF _Toc7318103 \h </w:instrText>
            </w:r>
            <w:r w:rsidR="00073EEF">
              <w:rPr>
                <w:noProof/>
                <w:webHidden/>
              </w:rPr>
            </w:r>
            <w:r w:rsidR="00073EEF">
              <w:rPr>
                <w:noProof/>
                <w:webHidden/>
              </w:rPr>
              <w:fldChar w:fldCharType="separate"/>
            </w:r>
            <w:r w:rsidR="00073EEF">
              <w:rPr>
                <w:noProof/>
                <w:webHidden/>
              </w:rPr>
              <w:t>12</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4" w:history="1">
            <w:r w:rsidR="00073EEF" w:rsidRPr="00FE3C76">
              <w:rPr>
                <w:rStyle w:val="Hyperlink"/>
                <w:noProof/>
              </w:rPr>
              <w:t>3.2 Html5 and Css3-</w:t>
            </w:r>
            <w:r w:rsidR="00073EEF">
              <w:rPr>
                <w:noProof/>
                <w:webHidden/>
              </w:rPr>
              <w:tab/>
            </w:r>
            <w:r w:rsidR="00073EEF">
              <w:rPr>
                <w:noProof/>
                <w:webHidden/>
              </w:rPr>
              <w:fldChar w:fldCharType="begin"/>
            </w:r>
            <w:r w:rsidR="00073EEF">
              <w:rPr>
                <w:noProof/>
                <w:webHidden/>
              </w:rPr>
              <w:instrText xml:space="preserve"> PAGEREF _Toc7318104 \h </w:instrText>
            </w:r>
            <w:r w:rsidR="00073EEF">
              <w:rPr>
                <w:noProof/>
                <w:webHidden/>
              </w:rPr>
            </w:r>
            <w:r w:rsidR="00073EEF">
              <w:rPr>
                <w:noProof/>
                <w:webHidden/>
              </w:rPr>
              <w:fldChar w:fldCharType="separate"/>
            </w:r>
            <w:r w:rsidR="00073EEF">
              <w:rPr>
                <w:noProof/>
                <w:webHidden/>
              </w:rPr>
              <w:t>13</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5" w:history="1">
            <w:r w:rsidR="00073EEF" w:rsidRPr="00FE3C76">
              <w:rPr>
                <w:rStyle w:val="Hyperlink"/>
                <w:noProof/>
              </w:rPr>
              <w:t>3.3 Bootstrap-</w:t>
            </w:r>
            <w:r w:rsidR="00073EEF">
              <w:rPr>
                <w:noProof/>
                <w:webHidden/>
              </w:rPr>
              <w:tab/>
            </w:r>
            <w:r w:rsidR="00073EEF">
              <w:rPr>
                <w:noProof/>
                <w:webHidden/>
              </w:rPr>
              <w:fldChar w:fldCharType="begin"/>
            </w:r>
            <w:r w:rsidR="00073EEF">
              <w:rPr>
                <w:noProof/>
                <w:webHidden/>
              </w:rPr>
              <w:instrText xml:space="preserve"> PAGEREF _Toc7318105 \h </w:instrText>
            </w:r>
            <w:r w:rsidR="00073EEF">
              <w:rPr>
                <w:noProof/>
                <w:webHidden/>
              </w:rPr>
            </w:r>
            <w:r w:rsidR="00073EEF">
              <w:rPr>
                <w:noProof/>
                <w:webHidden/>
              </w:rPr>
              <w:fldChar w:fldCharType="separate"/>
            </w:r>
            <w:r w:rsidR="00073EEF">
              <w:rPr>
                <w:noProof/>
                <w:webHidden/>
              </w:rPr>
              <w:t>15</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6" w:history="1">
            <w:r w:rsidR="00073EEF" w:rsidRPr="00FE3C76">
              <w:rPr>
                <w:rStyle w:val="Hyperlink"/>
                <w:noProof/>
              </w:rPr>
              <w:t>3.4 PHP-</w:t>
            </w:r>
            <w:r w:rsidR="00073EEF">
              <w:rPr>
                <w:noProof/>
                <w:webHidden/>
              </w:rPr>
              <w:tab/>
            </w:r>
            <w:r w:rsidR="00073EEF">
              <w:rPr>
                <w:noProof/>
                <w:webHidden/>
              </w:rPr>
              <w:fldChar w:fldCharType="begin"/>
            </w:r>
            <w:r w:rsidR="00073EEF">
              <w:rPr>
                <w:noProof/>
                <w:webHidden/>
              </w:rPr>
              <w:instrText xml:space="preserve"> PAGEREF _Toc7318106 \h </w:instrText>
            </w:r>
            <w:r w:rsidR="00073EEF">
              <w:rPr>
                <w:noProof/>
                <w:webHidden/>
              </w:rPr>
            </w:r>
            <w:r w:rsidR="00073EEF">
              <w:rPr>
                <w:noProof/>
                <w:webHidden/>
              </w:rPr>
              <w:fldChar w:fldCharType="separate"/>
            </w:r>
            <w:r w:rsidR="00073EEF">
              <w:rPr>
                <w:noProof/>
                <w:webHidden/>
              </w:rPr>
              <w:t>16</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7" w:history="1">
            <w:r w:rsidR="00073EEF" w:rsidRPr="00FE3C76">
              <w:rPr>
                <w:rStyle w:val="Hyperlink"/>
                <w:noProof/>
              </w:rPr>
              <w:t>3.5 MySQL-</w:t>
            </w:r>
            <w:r w:rsidR="00073EEF">
              <w:rPr>
                <w:noProof/>
                <w:webHidden/>
              </w:rPr>
              <w:tab/>
            </w:r>
            <w:r w:rsidR="00073EEF">
              <w:rPr>
                <w:noProof/>
                <w:webHidden/>
              </w:rPr>
              <w:fldChar w:fldCharType="begin"/>
            </w:r>
            <w:r w:rsidR="00073EEF">
              <w:rPr>
                <w:noProof/>
                <w:webHidden/>
              </w:rPr>
              <w:instrText xml:space="preserve"> PAGEREF _Toc7318107 \h </w:instrText>
            </w:r>
            <w:r w:rsidR="00073EEF">
              <w:rPr>
                <w:noProof/>
                <w:webHidden/>
              </w:rPr>
            </w:r>
            <w:r w:rsidR="00073EEF">
              <w:rPr>
                <w:noProof/>
                <w:webHidden/>
              </w:rPr>
              <w:fldChar w:fldCharType="separate"/>
            </w:r>
            <w:r w:rsidR="00073EEF">
              <w:rPr>
                <w:noProof/>
                <w:webHidden/>
              </w:rPr>
              <w:t>18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8" w:history="1">
            <w:r w:rsidR="00073EEF" w:rsidRPr="00FE3C76">
              <w:rPr>
                <w:rStyle w:val="Hyperlink"/>
                <w:noProof/>
              </w:rPr>
              <w:t>3.6 Ajax-</w:t>
            </w:r>
            <w:r w:rsidR="00073EEF">
              <w:rPr>
                <w:noProof/>
                <w:webHidden/>
              </w:rPr>
              <w:tab/>
            </w:r>
            <w:r w:rsidR="00073EEF">
              <w:rPr>
                <w:noProof/>
                <w:webHidden/>
              </w:rPr>
              <w:fldChar w:fldCharType="begin"/>
            </w:r>
            <w:r w:rsidR="00073EEF">
              <w:rPr>
                <w:noProof/>
                <w:webHidden/>
              </w:rPr>
              <w:instrText xml:space="preserve"> PAGEREF _Toc7318108 \h </w:instrText>
            </w:r>
            <w:r w:rsidR="00073EEF">
              <w:rPr>
                <w:noProof/>
                <w:webHidden/>
              </w:rPr>
            </w:r>
            <w:r w:rsidR="00073EEF">
              <w:rPr>
                <w:noProof/>
                <w:webHidden/>
              </w:rPr>
              <w:fldChar w:fldCharType="separate"/>
            </w:r>
            <w:r w:rsidR="00073EEF">
              <w:rPr>
                <w:noProof/>
                <w:webHidden/>
              </w:rPr>
              <w:t>20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09" w:history="1">
            <w:r w:rsidR="00073EEF" w:rsidRPr="00FE3C76">
              <w:rPr>
                <w:rStyle w:val="Hyperlink"/>
                <w:noProof/>
              </w:rPr>
              <w:t>3.7 Json-</w:t>
            </w:r>
            <w:r w:rsidR="00073EEF">
              <w:rPr>
                <w:noProof/>
                <w:webHidden/>
              </w:rPr>
              <w:tab/>
            </w:r>
            <w:r w:rsidR="00073EEF">
              <w:rPr>
                <w:noProof/>
                <w:webHidden/>
              </w:rPr>
              <w:fldChar w:fldCharType="begin"/>
            </w:r>
            <w:r w:rsidR="00073EEF">
              <w:rPr>
                <w:noProof/>
                <w:webHidden/>
              </w:rPr>
              <w:instrText xml:space="preserve"> PAGEREF _Toc7318109 \h </w:instrText>
            </w:r>
            <w:r w:rsidR="00073EEF">
              <w:rPr>
                <w:noProof/>
                <w:webHidden/>
              </w:rPr>
            </w:r>
            <w:r w:rsidR="00073EEF">
              <w:rPr>
                <w:noProof/>
                <w:webHidden/>
              </w:rPr>
              <w:fldChar w:fldCharType="separate"/>
            </w:r>
            <w:r w:rsidR="00073EEF">
              <w:rPr>
                <w:noProof/>
                <w:webHidden/>
              </w:rPr>
              <w:t>21</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0" w:history="1">
            <w:r w:rsidR="00073EEF" w:rsidRPr="00FE3C76">
              <w:rPr>
                <w:rStyle w:val="Hyperlink"/>
                <w:noProof/>
              </w:rPr>
              <w:t>3.8 jQuery-</w:t>
            </w:r>
            <w:r w:rsidR="00073EEF">
              <w:rPr>
                <w:noProof/>
                <w:webHidden/>
              </w:rPr>
              <w:tab/>
            </w:r>
            <w:r w:rsidR="00073EEF">
              <w:rPr>
                <w:noProof/>
                <w:webHidden/>
              </w:rPr>
              <w:fldChar w:fldCharType="begin"/>
            </w:r>
            <w:r w:rsidR="00073EEF">
              <w:rPr>
                <w:noProof/>
                <w:webHidden/>
              </w:rPr>
              <w:instrText xml:space="preserve"> PAGEREF _Toc7318110 \h </w:instrText>
            </w:r>
            <w:r w:rsidR="00073EEF">
              <w:rPr>
                <w:noProof/>
                <w:webHidden/>
              </w:rPr>
            </w:r>
            <w:r w:rsidR="00073EEF">
              <w:rPr>
                <w:noProof/>
                <w:webHidden/>
              </w:rPr>
              <w:fldChar w:fldCharType="separate"/>
            </w:r>
            <w:r w:rsidR="00073EEF">
              <w:rPr>
                <w:noProof/>
                <w:webHidden/>
              </w:rPr>
              <w:t>22</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11" w:history="1">
            <w:r w:rsidR="00073EEF" w:rsidRPr="00FE3C76">
              <w:rPr>
                <w:rStyle w:val="Hyperlink"/>
                <w:noProof/>
              </w:rPr>
              <w:t>Chapter 4</w:t>
            </w:r>
            <w:r w:rsidR="00073EEF">
              <w:rPr>
                <w:noProof/>
                <w:webHidden/>
              </w:rPr>
              <w:tab/>
            </w:r>
            <w:r w:rsidR="00073EEF">
              <w:rPr>
                <w:noProof/>
                <w:webHidden/>
              </w:rPr>
              <w:fldChar w:fldCharType="begin"/>
            </w:r>
            <w:r w:rsidR="00073EEF">
              <w:rPr>
                <w:noProof/>
                <w:webHidden/>
              </w:rPr>
              <w:instrText xml:space="preserve"> PAGEREF _Toc7318111 \h </w:instrText>
            </w:r>
            <w:r w:rsidR="00073EEF">
              <w:rPr>
                <w:noProof/>
                <w:webHidden/>
              </w:rPr>
            </w:r>
            <w:r w:rsidR="00073EEF">
              <w:rPr>
                <w:noProof/>
                <w:webHidden/>
              </w:rPr>
              <w:fldChar w:fldCharType="separate"/>
            </w:r>
            <w:r w:rsidR="00073EEF">
              <w:rPr>
                <w:noProof/>
                <w:webHidden/>
              </w:rPr>
              <w:t>23</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12" w:history="1">
            <w:r w:rsidR="00073EEF" w:rsidRPr="00FE3C76">
              <w:rPr>
                <w:rStyle w:val="Hyperlink"/>
                <w:noProof/>
              </w:rPr>
              <w:t>System Analysis</w:t>
            </w:r>
            <w:r w:rsidR="00073EEF">
              <w:rPr>
                <w:noProof/>
                <w:webHidden/>
              </w:rPr>
              <w:tab/>
            </w:r>
            <w:r w:rsidR="00073EEF">
              <w:rPr>
                <w:noProof/>
                <w:webHidden/>
              </w:rPr>
              <w:fldChar w:fldCharType="begin"/>
            </w:r>
            <w:r w:rsidR="00073EEF">
              <w:rPr>
                <w:noProof/>
                <w:webHidden/>
              </w:rPr>
              <w:instrText xml:space="preserve"> PAGEREF _Toc7318112 \h </w:instrText>
            </w:r>
            <w:r w:rsidR="00073EEF">
              <w:rPr>
                <w:noProof/>
                <w:webHidden/>
              </w:rPr>
            </w:r>
            <w:r w:rsidR="00073EEF">
              <w:rPr>
                <w:noProof/>
                <w:webHidden/>
              </w:rPr>
              <w:fldChar w:fldCharType="separate"/>
            </w:r>
            <w:r w:rsidR="00073EEF">
              <w:rPr>
                <w:noProof/>
                <w:webHidden/>
              </w:rPr>
              <w:t>23</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3" w:history="1">
            <w:r w:rsidR="00073EEF" w:rsidRPr="00FE3C76">
              <w:rPr>
                <w:rStyle w:val="Hyperlink"/>
                <w:noProof/>
              </w:rPr>
              <w:t>4.1 Details of Modules-</w:t>
            </w:r>
            <w:r w:rsidR="00073EEF">
              <w:rPr>
                <w:noProof/>
                <w:webHidden/>
              </w:rPr>
              <w:tab/>
            </w:r>
            <w:r w:rsidR="00073EEF">
              <w:rPr>
                <w:noProof/>
                <w:webHidden/>
              </w:rPr>
              <w:fldChar w:fldCharType="begin"/>
            </w:r>
            <w:r w:rsidR="00073EEF">
              <w:rPr>
                <w:noProof/>
                <w:webHidden/>
              </w:rPr>
              <w:instrText xml:space="preserve"> PAGEREF _Toc7318113 \h </w:instrText>
            </w:r>
            <w:r w:rsidR="00073EEF">
              <w:rPr>
                <w:noProof/>
                <w:webHidden/>
              </w:rPr>
            </w:r>
            <w:r w:rsidR="00073EEF">
              <w:rPr>
                <w:noProof/>
                <w:webHidden/>
              </w:rPr>
              <w:fldChar w:fldCharType="separate"/>
            </w:r>
            <w:r w:rsidR="00073EEF">
              <w:rPr>
                <w:noProof/>
                <w:webHidden/>
              </w:rPr>
              <w:t>23</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4" w:history="1">
            <w:r w:rsidR="00073EEF" w:rsidRPr="00FE3C76">
              <w:rPr>
                <w:rStyle w:val="Hyperlink"/>
                <w:noProof/>
              </w:rPr>
              <w:t>4.2 Feasibility Study-</w:t>
            </w:r>
            <w:r w:rsidR="00073EEF">
              <w:rPr>
                <w:noProof/>
                <w:webHidden/>
              </w:rPr>
              <w:tab/>
            </w:r>
            <w:r w:rsidR="00073EEF">
              <w:rPr>
                <w:noProof/>
                <w:webHidden/>
              </w:rPr>
              <w:fldChar w:fldCharType="begin"/>
            </w:r>
            <w:r w:rsidR="00073EEF">
              <w:rPr>
                <w:noProof/>
                <w:webHidden/>
              </w:rPr>
              <w:instrText xml:space="preserve"> PAGEREF _Toc7318114 \h </w:instrText>
            </w:r>
            <w:r w:rsidR="00073EEF">
              <w:rPr>
                <w:noProof/>
                <w:webHidden/>
              </w:rPr>
            </w:r>
            <w:r w:rsidR="00073EEF">
              <w:rPr>
                <w:noProof/>
                <w:webHidden/>
              </w:rPr>
              <w:fldChar w:fldCharType="separate"/>
            </w:r>
            <w:r w:rsidR="00073EEF">
              <w:rPr>
                <w:noProof/>
                <w:webHidden/>
              </w:rPr>
              <w:t>24</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5" w:history="1">
            <w:r w:rsidR="00073EEF" w:rsidRPr="00FE3C76">
              <w:rPr>
                <w:rStyle w:val="Hyperlink"/>
                <w:noProof/>
              </w:rPr>
              <w:t>4.2.1 Technical Feasibility:</w:t>
            </w:r>
            <w:r w:rsidR="00073EEF">
              <w:rPr>
                <w:noProof/>
                <w:webHidden/>
              </w:rPr>
              <w:tab/>
            </w:r>
            <w:r w:rsidR="00073EEF">
              <w:rPr>
                <w:noProof/>
                <w:webHidden/>
              </w:rPr>
              <w:fldChar w:fldCharType="begin"/>
            </w:r>
            <w:r w:rsidR="00073EEF">
              <w:rPr>
                <w:noProof/>
                <w:webHidden/>
              </w:rPr>
              <w:instrText xml:space="preserve"> PAGEREF _Toc7318115 \h </w:instrText>
            </w:r>
            <w:r w:rsidR="00073EEF">
              <w:rPr>
                <w:noProof/>
                <w:webHidden/>
              </w:rPr>
            </w:r>
            <w:r w:rsidR="00073EEF">
              <w:rPr>
                <w:noProof/>
                <w:webHidden/>
              </w:rPr>
              <w:fldChar w:fldCharType="separate"/>
            </w:r>
            <w:r w:rsidR="00073EEF">
              <w:rPr>
                <w:noProof/>
                <w:webHidden/>
              </w:rPr>
              <w:t>24</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6" w:history="1">
            <w:r w:rsidR="00073EEF" w:rsidRPr="00FE3C76">
              <w:rPr>
                <w:rStyle w:val="Hyperlink"/>
                <w:noProof/>
              </w:rPr>
              <w:t>4.2.2 Economic Feasibility:</w:t>
            </w:r>
            <w:r w:rsidR="00073EEF">
              <w:rPr>
                <w:noProof/>
                <w:webHidden/>
              </w:rPr>
              <w:tab/>
            </w:r>
            <w:r w:rsidR="00073EEF">
              <w:rPr>
                <w:noProof/>
                <w:webHidden/>
              </w:rPr>
              <w:fldChar w:fldCharType="begin"/>
            </w:r>
            <w:r w:rsidR="00073EEF">
              <w:rPr>
                <w:noProof/>
                <w:webHidden/>
              </w:rPr>
              <w:instrText xml:space="preserve"> PAGEREF _Toc7318116 \h </w:instrText>
            </w:r>
            <w:r w:rsidR="00073EEF">
              <w:rPr>
                <w:noProof/>
                <w:webHidden/>
              </w:rPr>
            </w:r>
            <w:r w:rsidR="00073EEF">
              <w:rPr>
                <w:noProof/>
                <w:webHidden/>
              </w:rPr>
              <w:fldChar w:fldCharType="separate"/>
            </w:r>
            <w:r w:rsidR="00073EEF">
              <w:rPr>
                <w:noProof/>
                <w:webHidden/>
              </w:rPr>
              <w:t>24</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17" w:history="1">
            <w:r w:rsidR="00073EEF" w:rsidRPr="00FE3C76">
              <w:rPr>
                <w:rStyle w:val="Hyperlink"/>
                <w:noProof/>
              </w:rPr>
              <w:t>4.2.3 Behavioural / Operational Feasibility:</w:t>
            </w:r>
            <w:r w:rsidR="00073EEF">
              <w:rPr>
                <w:noProof/>
                <w:webHidden/>
              </w:rPr>
              <w:tab/>
            </w:r>
            <w:r w:rsidR="00073EEF">
              <w:rPr>
                <w:noProof/>
                <w:webHidden/>
              </w:rPr>
              <w:fldChar w:fldCharType="begin"/>
            </w:r>
            <w:r w:rsidR="00073EEF">
              <w:rPr>
                <w:noProof/>
                <w:webHidden/>
              </w:rPr>
              <w:instrText xml:space="preserve"> PAGEREF _Toc7318117 \h </w:instrText>
            </w:r>
            <w:r w:rsidR="00073EEF">
              <w:rPr>
                <w:noProof/>
                <w:webHidden/>
              </w:rPr>
            </w:r>
            <w:r w:rsidR="00073EEF">
              <w:rPr>
                <w:noProof/>
                <w:webHidden/>
              </w:rPr>
              <w:fldChar w:fldCharType="separate"/>
            </w:r>
            <w:r w:rsidR="00073EEF">
              <w:rPr>
                <w:noProof/>
                <w:webHidden/>
              </w:rPr>
              <w:t>25</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18" w:history="1">
            <w:r w:rsidR="00073EEF" w:rsidRPr="00FE3C76">
              <w:rPr>
                <w:rStyle w:val="Hyperlink"/>
                <w:noProof/>
              </w:rPr>
              <w:t>Chapter 5</w:t>
            </w:r>
            <w:r w:rsidR="00073EEF">
              <w:rPr>
                <w:noProof/>
                <w:webHidden/>
              </w:rPr>
              <w:tab/>
            </w:r>
            <w:r w:rsidR="00073EEF">
              <w:rPr>
                <w:noProof/>
                <w:webHidden/>
              </w:rPr>
              <w:fldChar w:fldCharType="begin"/>
            </w:r>
            <w:r w:rsidR="00073EEF">
              <w:rPr>
                <w:noProof/>
                <w:webHidden/>
              </w:rPr>
              <w:instrText xml:space="preserve"> PAGEREF _Toc7318118 \h </w:instrText>
            </w:r>
            <w:r w:rsidR="00073EEF">
              <w:rPr>
                <w:noProof/>
                <w:webHidden/>
              </w:rPr>
            </w:r>
            <w:r w:rsidR="00073EEF">
              <w:rPr>
                <w:noProof/>
                <w:webHidden/>
              </w:rPr>
              <w:fldChar w:fldCharType="separate"/>
            </w:r>
            <w:r w:rsidR="00073EEF">
              <w:rPr>
                <w:noProof/>
                <w:webHidden/>
              </w:rPr>
              <w:t>26</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19" w:history="1">
            <w:r w:rsidR="00073EEF" w:rsidRPr="00FE3C76">
              <w:rPr>
                <w:rStyle w:val="Hyperlink"/>
                <w:noProof/>
              </w:rPr>
              <w:t>Software &amp; Hardware Requirement Specification</w:t>
            </w:r>
            <w:r w:rsidR="00073EEF">
              <w:rPr>
                <w:noProof/>
                <w:webHidden/>
              </w:rPr>
              <w:tab/>
            </w:r>
            <w:r w:rsidR="00073EEF">
              <w:rPr>
                <w:noProof/>
                <w:webHidden/>
              </w:rPr>
              <w:fldChar w:fldCharType="begin"/>
            </w:r>
            <w:r w:rsidR="00073EEF">
              <w:rPr>
                <w:noProof/>
                <w:webHidden/>
              </w:rPr>
              <w:instrText xml:space="preserve"> PAGEREF _Toc7318119 \h </w:instrText>
            </w:r>
            <w:r w:rsidR="00073EEF">
              <w:rPr>
                <w:noProof/>
                <w:webHidden/>
              </w:rPr>
            </w:r>
            <w:r w:rsidR="00073EEF">
              <w:rPr>
                <w:noProof/>
                <w:webHidden/>
              </w:rPr>
              <w:fldChar w:fldCharType="separate"/>
            </w:r>
            <w:r w:rsidR="00073EEF">
              <w:rPr>
                <w:noProof/>
                <w:webHidden/>
              </w:rPr>
              <w:t>26</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0" w:history="1">
            <w:r w:rsidR="00073EEF" w:rsidRPr="00FE3C76">
              <w:rPr>
                <w:rStyle w:val="Hyperlink"/>
                <w:noProof/>
              </w:rPr>
              <w:t>5.1 Introduction-</w:t>
            </w:r>
            <w:r w:rsidR="00073EEF">
              <w:rPr>
                <w:noProof/>
                <w:webHidden/>
              </w:rPr>
              <w:tab/>
            </w:r>
            <w:r w:rsidR="00073EEF">
              <w:rPr>
                <w:noProof/>
                <w:webHidden/>
              </w:rPr>
              <w:fldChar w:fldCharType="begin"/>
            </w:r>
            <w:r w:rsidR="00073EEF">
              <w:rPr>
                <w:noProof/>
                <w:webHidden/>
              </w:rPr>
              <w:instrText xml:space="preserve"> PAGEREF _Toc7318120 \h </w:instrText>
            </w:r>
            <w:r w:rsidR="00073EEF">
              <w:rPr>
                <w:noProof/>
                <w:webHidden/>
              </w:rPr>
            </w:r>
            <w:r w:rsidR="00073EEF">
              <w:rPr>
                <w:noProof/>
                <w:webHidden/>
              </w:rPr>
              <w:fldChar w:fldCharType="separate"/>
            </w:r>
            <w:r w:rsidR="00073EEF">
              <w:rPr>
                <w:noProof/>
                <w:webHidden/>
              </w:rPr>
              <w:t>26</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1" w:history="1">
            <w:r w:rsidR="00073EEF" w:rsidRPr="00FE3C76">
              <w:rPr>
                <w:rStyle w:val="Hyperlink"/>
                <w:noProof/>
              </w:rPr>
              <w:t>5.2 Hardware Specification-</w:t>
            </w:r>
            <w:r w:rsidR="00073EEF">
              <w:rPr>
                <w:noProof/>
                <w:webHidden/>
              </w:rPr>
              <w:tab/>
            </w:r>
            <w:r w:rsidR="00073EEF">
              <w:rPr>
                <w:noProof/>
                <w:webHidden/>
              </w:rPr>
              <w:fldChar w:fldCharType="begin"/>
            </w:r>
            <w:r w:rsidR="00073EEF">
              <w:rPr>
                <w:noProof/>
                <w:webHidden/>
              </w:rPr>
              <w:instrText xml:space="preserve"> PAGEREF _Toc7318121 \h </w:instrText>
            </w:r>
            <w:r w:rsidR="00073EEF">
              <w:rPr>
                <w:noProof/>
                <w:webHidden/>
              </w:rPr>
            </w:r>
            <w:r w:rsidR="00073EEF">
              <w:rPr>
                <w:noProof/>
                <w:webHidden/>
              </w:rPr>
              <w:fldChar w:fldCharType="separate"/>
            </w:r>
            <w:r w:rsidR="00073EEF">
              <w:rPr>
                <w:noProof/>
                <w:webHidden/>
              </w:rPr>
              <w:t>26</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2" w:history="1">
            <w:r w:rsidR="00073EEF" w:rsidRPr="00FE3C76">
              <w:rPr>
                <w:rStyle w:val="Hyperlink"/>
                <w:noProof/>
              </w:rPr>
              <w:t>5.3 Software Specification-</w:t>
            </w:r>
            <w:r w:rsidR="00073EEF">
              <w:rPr>
                <w:noProof/>
                <w:webHidden/>
              </w:rPr>
              <w:tab/>
            </w:r>
            <w:r w:rsidR="00073EEF">
              <w:rPr>
                <w:noProof/>
                <w:webHidden/>
              </w:rPr>
              <w:fldChar w:fldCharType="begin"/>
            </w:r>
            <w:r w:rsidR="00073EEF">
              <w:rPr>
                <w:noProof/>
                <w:webHidden/>
              </w:rPr>
              <w:instrText xml:space="preserve"> PAGEREF _Toc7318122 \h </w:instrText>
            </w:r>
            <w:r w:rsidR="00073EEF">
              <w:rPr>
                <w:noProof/>
                <w:webHidden/>
              </w:rPr>
            </w:r>
            <w:r w:rsidR="00073EEF">
              <w:rPr>
                <w:noProof/>
                <w:webHidden/>
              </w:rPr>
              <w:fldChar w:fldCharType="separate"/>
            </w:r>
            <w:r w:rsidR="00073EEF">
              <w:rPr>
                <w:noProof/>
                <w:webHidden/>
              </w:rPr>
              <w:t>27</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23" w:history="1">
            <w:r w:rsidR="00073EEF" w:rsidRPr="00FE3C76">
              <w:rPr>
                <w:rStyle w:val="Hyperlink"/>
                <w:noProof/>
              </w:rPr>
              <w:t>Chapter 6</w:t>
            </w:r>
            <w:r w:rsidR="00073EEF">
              <w:rPr>
                <w:noProof/>
                <w:webHidden/>
              </w:rPr>
              <w:tab/>
            </w:r>
            <w:r w:rsidR="00073EEF">
              <w:rPr>
                <w:noProof/>
                <w:webHidden/>
              </w:rPr>
              <w:fldChar w:fldCharType="begin"/>
            </w:r>
            <w:r w:rsidR="00073EEF">
              <w:rPr>
                <w:noProof/>
                <w:webHidden/>
              </w:rPr>
              <w:instrText xml:space="preserve"> PAGEREF _Toc7318123 \h </w:instrText>
            </w:r>
            <w:r w:rsidR="00073EEF">
              <w:rPr>
                <w:noProof/>
                <w:webHidden/>
              </w:rPr>
            </w:r>
            <w:r w:rsidR="00073EEF">
              <w:rPr>
                <w:noProof/>
                <w:webHidden/>
              </w:rPr>
              <w:fldChar w:fldCharType="separate"/>
            </w:r>
            <w:r w:rsidR="00073EEF">
              <w:rPr>
                <w:noProof/>
                <w:webHidden/>
              </w:rPr>
              <w:t>28</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24" w:history="1">
            <w:r w:rsidR="00073EEF" w:rsidRPr="00FE3C76">
              <w:rPr>
                <w:rStyle w:val="Hyperlink"/>
                <w:noProof/>
              </w:rPr>
              <w:t>System Design</w:t>
            </w:r>
            <w:r w:rsidR="00073EEF">
              <w:rPr>
                <w:noProof/>
                <w:webHidden/>
              </w:rPr>
              <w:tab/>
            </w:r>
            <w:r w:rsidR="00073EEF">
              <w:rPr>
                <w:noProof/>
                <w:webHidden/>
              </w:rPr>
              <w:fldChar w:fldCharType="begin"/>
            </w:r>
            <w:r w:rsidR="00073EEF">
              <w:rPr>
                <w:noProof/>
                <w:webHidden/>
              </w:rPr>
              <w:instrText xml:space="preserve"> PAGEREF _Toc7318124 \h </w:instrText>
            </w:r>
            <w:r w:rsidR="00073EEF">
              <w:rPr>
                <w:noProof/>
                <w:webHidden/>
              </w:rPr>
            </w:r>
            <w:r w:rsidR="00073EEF">
              <w:rPr>
                <w:noProof/>
                <w:webHidden/>
              </w:rPr>
              <w:fldChar w:fldCharType="separate"/>
            </w:r>
            <w:r w:rsidR="00073EEF">
              <w:rPr>
                <w:noProof/>
                <w:webHidden/>
              </w:rPr>
              <w:t>28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5" w:history="1">
            <w:r w:rsidR="00073EEF" w:rsidRPr="00FE3C76">
              <w:rPr>
                <w:rStyle w:val="Hyperlink"/>
                <w:noProof/>
              </w:rPr>
              <w:t>6.1 Definition-</w:t>
            </w:r>
            <w:r w:rsidR="00073EEF">
              <w:rPr>
                <w:noProof/>
                <w:webHidden/>
              </w:rPr>
              <w:tab/>
            </w:r>
            <w:r w:rsidR="00073EEF">
              <w:rPr>
                <w:noProof/>
                <w:webHidden/>
              </w:rPr>
              <w:fldChar w:fldCharType="begin"/>
            </w:r>
            <w:r w:rsidR="00073EEF">
              <w:rPr>
                <w:noProof/>
                <w:webHidden/>
              </w:rPr>
              <w:instrText xml:space="preserve"> PAGEREF _Toc7318125 \h </w:instrText>
            </w:r>
            <w:r w:rsidR="00073EEF">
              <w:rPr>
                <w:noProof/>
                <w:webHidden/>
              </w:rPr>
            </w:r>
            <w:r w:rsidR="00073EEF">
              <w:rPr>
                <w:noProof/>
                <w:webHidden/>
              </w:rPr>
              <w:fldChar w:fldCharType="separate"/>
            </w:r>
            <w:r w:rsidR="00073EEF">
              <w:rPr>
                <w:noProof/>
                <w:webHidden/>
              </w:rPr>
              <w:t>28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6" w:history="1">
            <w:r w:rsidR="00073EEF" w:rsidRPr="00FE3C76">
              <w:rPr>
                <w:rStyle w:val="Hyperlink"/>
                <w:noProof/>
              </w:rPr>
              <w:t>6.1.1 Output Design:</w:t>
            </w:r>
            <w:r w:rsidR="00073EEF">
              <w:rPr>
                <w:noProof/>
                <w:webHidden/>
              </w:rPr>
              <w:tab/>
            </w:r>
            <w:r w:rsidR="00073EEF">
              <w:rPr>
                <w:noProof/>
                <w:webHidden/>
              </w:rPr>
              <w:fldChar w:fldCharType="begin"/>
            </w:r>
            <w:r w:rsidR="00073EEF">
              <w:rPr>
                <w:noProof/>
                <w:webHidden/>
              </w:rPr>
              <w:instrText xml:space="preserve"> PAGEREF _Toc7318126 \h </w:instrText>
            </w:r>
            <w:r w:rsidR="00073EEF">
              <w:rPr>
                <w:noProof/>
                <w:webHidden/>
              </w:rPr>
            </w:r>
            <w:r w:rsidR="00073EEF">
              <w:rPr>
                <w:noProof/>
                <w:webHidden/>
              </w:rPr>
              <w:fldChar w:fldCharType="separate"/>
            </w:r>
            <w:r w:rsidR="00073EEF">
              <w:rPr>
                <w:noProof/>
                <w:webHidden/>
              </w:rPr>
              <w:t>28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7" w:history="1">
            <w:r w:rsidR="00073EEF" w:rsidRPr="00FE3C76">
              <w:rPr>
                <w:rStyle w:val="Hyperlink"/>
                <w:noProof/>
              </w:rPr>
              <w:t>6.1.2 Input Design-</w:t>
            </w:r>
            <w:r w:rsidR="00073EEF">
              <w:rPr>
                <w:noProof/>
                <w:webHidden/>
              </w:rPr>
              <w:tab/>
            </w:r>
            <w:r w:rsidR="00073EEF">
              <w:rPr>
                <w:noProof/>
                <w:webHidden/>
              </w:rPr>
              <w:fldChar w:fldCharType="begin"/>
            </w:r>
            <w:r w:rsidR="00073EEF">
              <w:rPr>
                <w:noProof/>
                <w:webHidden/>
              </w:rPr>
              <w:instrText xml:space="preserve"> PAGEREF _Toc7318127 \h </w:instrText>
            </w:r>
            <w:r w:rsidR="00073EEF">
              <w:rPr>
                <w:noProof/>
                <w:webHidden/>
              </w:rPr>
            </w:r>
            <w:r w:rsidR="00073EEF">
              <w:rPr>
                <w:noProof/>
                <w:webHidden/>
              </w:rPr>
              <w:fldChar w:fldCharType="separate"/>
            </w:r>
            <w:r w:rsidR="00073EEF">
              <w:rPr>
                <w:noProof/>
                <w:webHidden/>
              </w:rPr>
              <w:t>29</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8" w:history="1">
            <w:r w:rsidR="00073EEF" w:rsidRPr="00FE3C76">
              <w:rPr>
                <w:rStyle w:val="Hyperlink"/>
                <w:noProof/>
              </w:rPr>
              <w:t>6.1.3 Logical Design-</w:t>
            </w:r>
            <w:r w:rsidR="00073EEF">
              <w:rPr>
                <w:noProof/>
                <w:webHidden/>
              </w:rPr>
              <w:tab/>
            </w:r>
            <w:r w:rsidR="00073EEF">
              <w:rPr>
                <w:noProof/>
                <w:webHidden/>
              </w:rPr>
              <w:fldChar w:fldCharType="begin"/>
            </w:r>
            <w:r w:rsidR="00073EEF">
              <w:rPr>
                <w:noProof/>
                <w:webHidden/>
              </w:rPr>
              <w:instrText xml:space="preserve"> PAGEREF _Toc7318128 \h </w:instrText>
            </w:r>
            <w:r w:rsidR="00073EEF">
              <w:rPr>
                <w:noProof/>
                <w:webHidden/>
              </w:rPr>
            </w:r>
            <w:r w:rsidR="00073EEF">
              <w:rPr>
                <w:noProof/>
                <w:webHidden/>
              </w:rPr>
              <w:fldChar w:fldCharType="separate"/>
            </w:r>
            <w:r w:rsidR="00073EEF">
              <w:rPr>
                <w:noProof/>
                <w:webHidden/>
              </w:rPr>
              <w:t>29</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29" w:history="1">
            <w:r w:rsidR="00073EEF" w:rsidRPr="00FE3C76">
              <w:rPr>
                <w:rStyle w:val="Hyperlink"/>
                <w:noProof/>
              </w:rPr>
              <w:t>6.2 Flow Diagrams-</w:t>
            </w:r>
            <w:r w:rsidR="00073EEF">
              <w:rPr>
                <w:noProof/>
                <w:webHidden/>
              </w:rPr>
              <w:tab/>
            </w:r>
            <w:r w:rsidR="00073EEF">
              <w:rPr>
                <w:noProof/>
                <w:webHidden/>
              </w:rPr>
              <w:fldChar w:fldCharType="begin"/>
            </w:r>
            <w:r w:rsidR="00073EEF">
              <w:rPr>
                <w:noProof/>
                <w:webHidden/>
              </w:rPr>
              <w:instrText xml:space="preserve"> PAGEREF _Toc7318129 \h </w:instrText>
            </w:r>
            <w:r w:rsidR="00073EEF">
              <w:rPr>
                <w:noProof/>
                <w:webHidden/>
              </w:rPr>
            </w:r>
            <w:r w:rsidR="00073EEF">
              <w:rPr>
                <w:noProof/>
                <w:webHidden/>
              </w:rPr>
              <w:fldChar w:fldCharType="separate"/>
            </w:r>
            <w:r w:rsidR="00073EEF">
              <w:rPr>
                <w:noProof/>
                <w:webHidden/>
              </w:rPr>
              <w:t>30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0" w:history="1">
            <w:r w:rsidR="00073EEF" w:rsidRPr="00FE3C76">
              <w:rPr>
                <w:rStyle w:val="Hyperlink"/>
                <w:noProof/>
              </w:rPr>
              <w:t>6.2.1 Flow Diagram for Administrator Role-</w:t>
            </w:r>
            <w:r w:rsidR="00073EEF">
              <w:rPr>
                <w:noProof/>
                <w:webHidden/>
              </w:rPr>
              <w:tab/>
            </w:r>
            <w:r w:rsidR="00073EEF">
              <w:rPr>
                <w:noProof/>
                <w:webHidden/>
              </w:rPr>
              <w:fldChar w:fldCharType="begin"/>
            </w:r>
            <w:r w:rsidR="00073EEF">
              <w:rPr>
                <w:noProof/>
                <w:webHidden/>
              </w:rPr>
              <w:instrText xml:space="preserve"> PAGEREF _Toc7318130 \h </w:instrText>
            </w:r>
            <w:r w:rsidR="00073EEF">
              <w:rPr>
                <w:noProof/>
                <w:webHidden/>
              </w:rPr>
            </w:r>
            <w:r w:rsidR="00073EEF">
              <w:rPr>
                <w:noProof/>
                <w:webHidden/>
              </w:rPr>
              <w:fldChar w:fldCharType="separate"/>
            </w:r>
            <w:r w:rsidR="00073EEF">
              <w:rPr>
                <w:noProof/>
                <w:webHidden/>
              </w:rPr>
              <w:t>31</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1" w:history="1">
            <w:r w:rsidR="00073EEF" w:rsidRPr="00FE3C76">
              <w:rPr>
                <w:rStyle w:val="Hyperlink"/>
                <w:rFonts w:cstheme="majorBidi"/>
                <w:iCs/>
                <w:noProof/>
              </w:rPr>
              <w:t>6.2.2 Flow Diagram of User Role</w:t>
            </w:r>
            <w:r w:rsidR="00073EEF" w:rsidRPr="00FE3C76">
              <w:rPr>
                <w:rStyle w:val="Hyperlink"/>
                <w:noProof/>
              </w:rPr>
              <w:t>-</w:t>
            </w:r>
            <w:r w:rsidR="00073EEF">
              <w:rPr>
                <w:noProof/>
                <w:webHidden/>
              </w:rPr>
              <w:tab/>
            </w:r>
            <w:r w:rsidR="00073EEF">
              <w:rPr>
                <w:noProof/>
                <w:webHidden/>
              </w:rPr>
              <w:fldChar w:fldCharType="begin"/>
            </w:r>
            <w:r w:rsidR="00073EEF">
              <w:rPr>
                <w:noProof/>
                <w:webHidden/>
              </w:rPr>
              <w:instrText xml:space="preserve"> PAGEREF _Toc7318131 \h </w:instrText>
            </w:r>
            <w:r w:rsidR="00073EEF">
              <w:rPr>
                <w:noProof/>
                <w:webHidden/>
              </w:rPr>
            </w:r>
            <w:r w:rsidR="00073EEF">
              <w:rPr>
                <w:noProof/>
                <w:webHidden/>
              </w:rPr>
              <w:fldChar w:fldCharType="separate"/>
            </w:r>
            <w:r w:rsidR="00073EEF">
              <w:rPr>
                <w:noProof/>
                <w:webHidden/>
              </w:rPr>
              <w:t>32</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2" w:history="1">
            <w:r w:rsidR="00073EEF" w:rsidRPr="00FE3C76">
              <w:rPr>
                <w:rStyle w:val="Hyperlink"/>
                <w:noProof/>
              </w:rPr>
              <w:t>6.3 ER Diagram-</w:t>
            </w:r>
            <w:r w:rsidR="00073EEF">
              <w:rPr>
                <w:noProof/>
                <w:webHidden/>
              </w:rPr>
              <w:tab/>
            </w:r>
            <w:r w:rsidR="00073EEF">
              <w:rPr>
                <w:noProof/>
                <w:webHidden/>
              </w:rPr>
              <w:fldChar w:fldCharType="begin"/>
            </w:r>
            <w:r w:rsidR="00073EEF">
              <w:rPr>
                <w:noProof/>
                <w:webHidden/>
              </w:rPr>
              <w:instrText xml:space="preserve"> PAGEREF _Toc7318132 \h </w:instrText>
            </w:r>
            <w:r w:rsidR="00073EEF">
              <w:rPr>
                <w:noProof/>
                <w:webHidden/>
              </w:rPr>
            </w:r>
            <w:r w:rsidR="00073EEF">
              <w:rPr>
                <w:noProof/>
                <w:webHidden/>
              </w:rPr>
              <w:fldChar w:fldCharType="separate"/>
            </w:r>
            <w:r w:rsidR="00073EEF">
              <w:rPr>
                <w:noProof/>
                <w:webHidden/>
              </w:rPr>
              <w:t>33</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3" w:history="1">
            <w:r w:rsidR="00073EEF" w:rsidRPr="00FE3C76">
              <w:rPr>
                <w:rStyle w:val="Hyperlink"/>
                <w:noProof/>
              </w:rPr>
              <w:t>6.4 Implementation Code-</w:t>
            </w:r>
            <w:r w:rsidR="00073EEF">
              <w:rPr>
                <w:noProof/>
                <w:webHidden/>
              </w:rPr>
              <w:tab/>
            </w:r>
            <w:r w:rsidR="00073EEF">
              <w:rPr>
                <w:noProof/>
                <w:webHidden/>
              </w:rPr>
              <w:fldChar w:fldCharType="begin"/>
            </w:r>
            <w:r w:rsidR="00073EEF">
              <w:rPr>
                <w:noProof/>
                <w:webHidden/>
              </w:rPr>
              <w:instrText xml:space="preserve"> PAGEREF _Toc7318133 \h </w:instrText>
            </w:r>
            <w:r w:rsidR="00073EEF">
              <w:rPr>
                <w:noProof/>
                <w:webHidden/>
              </w:rPr>
            </w:r>
            <w:r w:rsidR="00073EEF">
              <w:rPr>
                <w:noProof/>
                <w:webHidden/>
              </w:rPr>
              <w:fldChar w:fldCharType="separate"/>
            </w:r>
            <w:r w:rsidR="00073EEF">
              <w:rPr>
                <w:noProof/>
                <w:webHidden/>
              </w:rPr>
              <w:t>34</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34" w:history="1">
            <w:r w:rsidR="00073EEF" w:rsidRPr="00FE3C76">
              <w:rPr>
                <w:rStyle w:val="Hyperlink"/>
                <w:noProof/>
              </w:rPr>
              <w:t>Chapter 7</w:t>
            </w:r>
            <w:r w:rsidR="00073EEF">
              <w:rPr>
                <w:noProof/>
                <w:webHidden/>
              </w:rPr>
              <w:tab/>
            </w:r>
            <w:r w:rsidR="00073EEF">
              <w:rPr>
                <w:noProof/>
                <w:webHidden/>
              </w:rPr>
              <w:fldChar w:fldCharType="begin"/>
            </w:r>
            <w:r w:rsidR="00073EEF">
              <w:rPr>
                <w:noProof/>
                <w:webHidden/>
              </w:rPr>
              <w:instrText xml:space="preserve"> PAGEREF _Toc7318134 \h </w:instrText>
            </w:r>
            <w:r w:rsidR="00073EEF">
              <w:rPr>
                <w:noProof/>
                <w:webHidden/>
              </w:rPr>
            </w:r>
            <w:r w:rsidR="00073EEF">
              <w:rPr>
                <w:noProof/>
                <w:webHidden/>
              </w:rPr>
              <w:fldChar w:fldCharType="separate"/>
            </w:r>
            <w:r w:rsidR="00073EEF">
              <w:rPr>
                <w:noProof/>
                <w:webHidden/>
              </w:rPr>
              <w:t>51</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35" w:history="1">
            <w:r w:rsidR="00073EEF" w:rsidRPr="00FE3C76">
              <w:rPr>
                <w:rStyle w:val="Hyperlink"/>
                <w:noProof/>
              </w:rPr>
              <w:t>Implementation &amp; Result Analysis</w:t>
            </w:r>
            <w:r w:rsidR="00073EEF">
              <w:rPr>
                <w:noProof/>
                <w:webHidden/>
              </w:rPr>
              <w:tab/>
            </w:r>
            <w:r w:rsidR="00073EEF">
              <w:rPr>
                <w:noProof/>
                <w:webHidden/>
              </w:rPr>
              <w:fldChar w:fldCharType="begin"/>
            </w:r>
            <w:r w:rsidR="00073EEF">
              <w:rPr>
                <w:noProof/>
                <w:webHidden/>
              </w:rPr>
              <w:instrText xml:space="preserve"> PAGEREF _Toc7318135 \h </w:instrText>
            </w:r>
            <w:r w:rsidR="00073EEF">
              <w:rPr>
                <w:noProof/>
                <w:webHidden/>
              </w:rPr>
            </w:r>
            <w:r w:rsidR="00073EEF">
              <w:rPr>
                <w:noProof/>
                <w:webHidden/>
              </w:rPr>
              <w:fldChar w:fldCharType="separate"/>
            </w:r>
            <w:r w:rsidR="00073EEF">
              <w:rPr>
                <w:noProof/>
                <w:webHidden/>
              </w:rPr>
              <w:t>51</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6" w:history="1">
            <w:r w:rsidR="00073EEF" w:rsidRPr="00FE3C76">
              <w:rPr>
                <w:rStyle w:val="Hyperlink"/>
                <w:noProof/>
              </w:rPr>
              <w:t>7.1 High Level Diagram-</w:t>
            </w:r>
            <w:r w:rsidR="00073EEF">
              <w:rPr>
                <w:noProof/>
                <w:webHidden/>
              </w:rPr>
              <w:tab/>
            </w:r>
            <w:r w:rsidR="00073EEF">
              <w:rPr>
                <w:noProof/>
                <w:webHidden/>
              </w:rPr>
              <w:fldChar w:fldCharType="begin"/>
            </w:r>
            <w:r w:rsidR="00073EEF">
              <w:rPr>
                <w:noProof/>
                <w:webHidden/>
              </w:rPr>
              <w:instrText xml:space="preserve"> PAGEREF _Toc7318136 \h </w:instrText>
            </w:r>
            <w:r w:rsidR="00073EEF">
              <w:rPr>
                <w:noProof/>
                <w:webHidden/>
              </w:rPr>
            </w:r>
            <w:r w:rsidR="00073EEF">
              <w:rPr>
                <w:noProof/>
                <w:webHidden/>
              </w:rPr>
              <w:fldChar w:fldCharType="separate"/>
            </w:r>
            <w:r w:rsidR="00073EEF">
              <w:rPr>
                <w:noProof/>
                <w:webHidden/>
              </w:rPr>
              <w:t>51</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7" w:history="1">
            <w:r w:rsidR="00073EEF" w:rsidRPr="00FE3C76">
              <w:rPr>
                <w:rStyle w:val="Hyperlink"/>
                <w:noProof/>
              </w:rPr>
              <w:t>7.2 Low Level Diagram-</w:t>
            </w:r>
            <w:r w:rsidR="00073EEF">
              <w:rPr>
                <w:noProof/>
                <w:webHidden/>
              </w:rPr>
              <w:tab/>
            </w:r>
            <w:r w:rsidR="00073EEF">
              <w:rPr>
                <w:noProof/>
                <w:webHidden/>
              </w:rPr>
              <w:fldChar w:fldCharType="begin"/>
            </w:r>
            <w:r w:rsidR="00073EEF">
              <w:rPr>
                <w:noProof/>
                <w:webHidden/>
              </w:rPr>
              <w:instrText xml:space="preserve"> PAGEREF _Toc7318137 \h </w:instrText>
            </w:r>
            <w:r w:rsidR="00073EEF">
              <w:rPr>
                <w:noProof/>
                <w:webHidden/>
              </w:rPr>
            </w:r>
            <w:r w:rsidR="00073EEF">
              <w:rPr>
                <w:noProof/>
                <w:webHidden/>
              </w:rPr>
              <w:fldChar w:fldCharType="separate"/>
            </w:r>
            <w:r w:rsidR="00073EEF">
              <w:rPr>
                <w:noProof/>
                <w:webHidden/>
              </w:rPr>
              <w:t>58</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8" w:history="1">
            <w:r w:rsidR="00073EEF" w:rsidRPr="00FE3C76">
              <w:rPr>
                <w:rStyle w:val="Hyperlink"/>
                <w:noProof/>
              </w:rPr>
              <w:t>7.3 Result Analysis-</w:t>
            </w:r>
            <w:r w:rsidR="00073EEF">
              <w:rPr>
                <w:noProof/>
                <w:webHidden/>
              </w:rPr>
              <w:tab/>
            </w:r>
            <w:r w:rsidR="00073EEF">
              <w:rPr>
                <w:noProof/>
                <w:webHidden/>
              </w:rPr>
              <w:fldChar w:fldCharType="begin"/>
            </w:r>
            <w:r w:rsidR="00073EEF">
              <w:rPr>
                <w:noProof/>
                <w:webHidden/>
              </w:rPr>
              <w:instrText xml:space="preserve"> PAGEREF _Toc7318138 \h </w:instrText>
            </w:r>
            <w:r w:rsidR="00073EEF">
              <w:rPr>
                <w:noProof/>
                <w:webHidden/>
              </w:rPr>
            </w:r>
            <w:r w:rsidR="00073EEF">
              <w:rPr>
                <w:noProof/>
                <w:webHidden/>
              </w:rPr>
              <w:fldChar w:fldCharType="separate"/>
            </w:r>
            <w:r w:rsidR="00073EEF">
              <w:rPr>
                <w:noProof/>
                <w:webHidden/>
              </w:rPr>
              <w:t>60</w:t>
            </w:r>
            <w:r w:rsidR="00073EEF">
              <w:rPr>
                <w:noProof/>
                <w:webHidden/>
              </w:rPr>
              <w:fldChar w:fldCharType="end"/>
            </w:r>
          </w:hyperlink>
        </w:p>
        <w:p w:rsidR="00073EEF" w:rsidRDefault="00467E54">
          <w:pPr>
            <w:pStyle w:val="TOC3"/>
            <w:tabs>
              <w:tab w:val="right" w:leader="dot" w:pos="9061"/>
            </w:tabs>
            <w:rPr>
              <w:rFonts w:asciiTheme="minorHAnsi" w:eastAsiaTheme="minorEastAsia" w:hAnsiTheme="minorHAnsi"/>
              <w:noProof/>
              <w:color w:val="auto"/>
              <w:sz w:val="22"/>
              <w:szCs w:val="20"/>
              <w:lang w:val="en-US" w:bidi="hi-IN"/>
            </w:rPr>
          </w:pPr>
          <w:hyperlink w:anchor="_Toc7318139" w:history="1">
            <w:r w:rsidR="00073EEF" w:rsidRPr="00FE3C76">
              <w:rPr>
                <w:rStyle w:val="Hyperlink"/>
                <w:noProof/>
              </w:rPr>
              <w:t>7.4 Conclusion-</w:t>
            </w:r>
            <w:r w:rsidR="00073EEF">
              <w:rPr>
                <w:noProof/>
                <w:webHidden/>
              </w:rPr>
              <w:tab/>
            </w:r>
            <w:r w:rsidR="00073EEF">
              <w:rPr>
                <w:noProof/>
                <w:webHidden/>
              </w:rPr>
              <w:fldChar w:fldCharType="begin"/>
            </w:r>
            <w:r w:rsidR="00073EEF">
              <w:rPr>
                <w:noProof/>
                <w:webHidden/>
              </w:rPr>
              <w:instrText xml:space="preserve"> PAGEREF _Toc7318139 \h </w:instrText>
            </w:r>
            <w:r w:rsidR="00073EEF">
              <w:rPr>
                <w:noProof/>
                <w:webHidden/>
              </w:rPr>
            </w:r>
            <w:r w:rsidR="00073EEF">
              <w:rPr>
                <w:noProof/>
                <w:webHidden/>
              </w:rPr>
              <w:fldChar w:fldCharType="separate"/>
            </w:r>
            <w:r w:rsidR="00073EEF">
              <w:rPr>
                <w:noProof/>
                <w:webHidden/>
              </w:rPr>
              <w:t>60</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40" w:history="1">
            <w:r w:rsidR="00073EEF" w:rsidRPr="00FE3C76">
              <w:rPr>
                <w:rStyle w:val="Hyperlink"/>
                <w:noProof/>
              </w:rPr>
              <w:t>Chapter 8</w:t>
            </w:r>
            <w:r w:rsidR="00073EEF">
              <w:rPr>
                <w:noProof/>
                <w:webHidden/>
              </w:rPr>
              <w:tab/>
            </w:r>
            <w:r w:rsidR="00073EEF">
              <w:rPr>
                <w:noProof/>
                <w:webHidden/>
              </w:rPr>
              <w:fldChar w:fldCharType="begin"/>
            </w:r>
            <w:r w:rsidR="00073EEF">
              <w:rPr>
                <w:noProof/>
                <w:webHidden/>
              </w:rPr>
              <w:instrText xml:space="preserve"> PAGEREF _Toc7318140 \h </w:instrText>
            </w:r>
            <w:r w:rsidR="00073EEF">
              <w:rPr>
                <w:noProof/>
                <w:webHidden/>
              </w:rPr>
            </w:r>
            <w:r w:rsidR="00073EEF">
              <w:rPr>
                <w:noProof/>
                <w:webHidden/>
              </w:rPr>
              <w:fldChar w:fldCharType="separate"/>
            </w:r>
            <w:r w:rsidR="00073EEF">
              <w:rPr>
                <w:noProof/>
                <w:webHidden/>
              </w:rPr>
              <w:t>61</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41" w:history="1">
            <w:r w:rsidR="00073EEF" w:rsidRPr="00FE3C76">
              <w:rPr>
                <w:rStyle w:val="Hyperlink"/>
                <w:noProof/>
              </w:rPr>
              <w:t>Future Work</w:t>
            </w:r>
            <w:r w:rsidR="00073EEF">
              <w:rPr>
                <w:noProof/>
                <w:webHidden/>
              </w:rPr>
              <w:tab/>
            </w:r>
            <w:r w:rsidR="00073EEF">
              <w:rPr>
                <w:noProof/>
                <w:webHidden/>
              </w:rPr>
              <w:fldChar w:fldCharType="begin"/>
            </w:r>
            <w:r w:rsidR="00073EEF">
              <w:rPr>
                <w:noProof/>
                <w:webHidden/>
              </w:rPr>
              <w:instrText xml:space="preserve"> PAGEREF _Toc7318141 \h </w:instrText>
            </w:r>
            <w:r w:rsidR="00073EEF">
              <w:rPr>
                <w:noProof/>
                <w:webHidden/>
              </w:rPr>
            </w:r>
            <w:r w:rsidR="00073EEF">
              <w:rPr>
                <w:noProof/>
                <w:webHidden/>
              </w:rPr>
              <w:fldChar w:fldCharType="separate"/>
            </w:r>
            <w:r w:rsidR="00073EEF">
              <w:rPr>
                <w:noProof/>
                <w:webHidden/>
              </w:rPr>
              <w:t>61</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42" w:history="1">
            <w:r w:rsidR="00073EEF" w:rsidRPr="00FE3C76">
              <w:rPr>
                <w:rStyle w:val="Hyperlink"/>
                <w:noProof/>
              </w:rPr>
              <w:t>Chapter 9</w:t>
            </w:r>
            <w:r w:rsidR="00073EEF">
              <w:rPr>
                <w:noProof/>
                <w:webHidden/>
              </w:rPr>
              <w:tab/>
            </w:r>
            <w:r w:rsidR="00073EEF">
              <w:rPr>
                <w:noProof/>
                <w:webHidden/>
              </w:rPr>
              <w:fldChar w:fldCharType="begin"/>
            </w:r>
            <w:r w:rsidR="00073EEF">
              <w:rPr>
                <w:noProof/>
                <w:webHidden/>
              </w:rPr>
              <w:instrText xml:space="preserve"> PAGEREF _Toc7318142 \h </w:instrText>
            </w:r>
            <w:r w:rsidR="00073EEF">
              <w:rPr>
                <w:noProof/>
                <w:webHidden/>
              </w:rPr>
            </w:r>
            <w:r w:rsidR="00073EEF">
              <w:rPr>
                <w:noProof/>
                <w:webHidden/>
              </w:rPr>
              <w:fldChar w:fldCharType="separate"/>
            </w:r>
            <w:r w:rsidR="00073EEF">
              <w:rPr>
                <w:noProof/>
                <w:webHidden/>
              </w:rPr>
              <w:t>62</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43" w:history="1">
            <w:r w:rsidR="00073EEF" w:rsidRPr="00FE3C76">
              <w:rPr>
                <w:rStyle w:val="Hyperlink"/>
                <w:noProof/>
              </w:rPr>
              <w:t>Conclusion</w:t>
            </w:r>
            <w:r w:rsidR="00073EEF">
              <w:rPr>
                <w:noProof/>
                <w:webHidden/>
              </w:rPr>
              <w:tab/>
            </w:r>
            <w:r w:rsidR="00073EEF">
              <w:rPr>
                <w:noProof/>
                <w:webHidden/>
              </w:rPr>
              <w:fldChar w:fldCharType="begin"/>
            </w:r>
            <w:r w:rsidR="00073EEF">
              <w:rPr>
                <w:noProof/>
                <w:webHidden/>
              </w:rPr>
              <w:instrText xml:space="preserve"> PAGEREF _Toc7318143 \h </w:instrText>
            </w:r>
            <w:r w:rsidR="00073EEF">
              <w:rPr>
                <w:noProof/>
                <w:webHidden/>
              </w:rPr>
            </w:r>
            <w:r w:rsidR="00073EEF">
              <w:rPr>
                <w:noProof/>
                <w:webHidden/>
              </w:rPr>
              <w:fldChar w:fldCharType="separate"/>
            </w:r>
            <w:r w:rsidR="00073EEF">
              <w:rPr>
                <w:noProof/>
                <w:webHidden/>
              </w:rPr>
              <w:t>62</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44" w:history="1">
            <w:r w:rsidR="00073EEF" w:rsidRPr="00FE3C76">
              <w:rPr>
                <w:rStyle w:val="Hyperlink"/>
                <w:noProof/>
              </w:rPr>
              <w:t>Chapter 10</w:t>
            </w:r>
            <w:r w:rsidR="00073EEF">
              <w:rPr>
                <w:noProof/>
                <w:webHidden/>
              </w:rPr>
              <w:tab/>
            </w:r>
            <w:r w:rsidR="00073EEF">
              <w:rPr>
                <w:noProof/>
                <w:webHidden/>
              </w:rPr>
              <w:fldChar w:fldCharType="begin"/>
            </w:r>
            <w:r w:rsidR="00073EEF">
              <w:rPr>
                <w:noProof/>
                <w:webHidden/>
              </w:rPr>
              <w:instrText xml:space="preserve"> PAGEREF _Toc7318144 \h </w:instrText>
            </w:r>
            <w:r w:rsidR="00073EEF">
              <w:rPr>
                <w:noProof/>
                <w:webHidden/>
              </w:rPr>
            </w:r>
            <w:r w:rsidR="00073EEF">
              <w:rPr>
                <w:noProof/>
                <w:webHidden/>
              </w:rPr>
              <w:fldChar w:fldCharType="separate"/>
            </w:r>
            <w:r w:rsidR="00073EEF">
              <w:rPr>
                <w:noProof/>
                <w:webHidden/>
              </w:rPr>
              <w:t>63</w:t>
            </w:r>
            <w:r w:rsidR="00073EEF">
              <w:rPr>
                <w:noProof/>
                <w:webHidden/>
              </w:rPr>
              <w:fldChar w:fldCharType="end"/>
            </w:r>
          </w:hyperlink>
        </w:p>
        <w:p w:rsidR="00073EEF" w:rsidRDefault="00467E54">
          <w:pPr>
            <w:pStyle w:val="TOC2"/>
            <w:tabs>
              <w:tab w:val="right" w:leader="dot" w:pos="9061"/>
            </w:tabs>
            <w:rPr>
              <w:rFonts w:asciiTheme="minorHAnsi" w:eastAsiaTheme="minorEastAsia" w:hAnsiTheme="minorHAnsi"/>
              <w:noProof/>
              <w:color w:val="auto"/>
              <w:sz w:val="22"/>
              <w:szCs w:val="20"/>
              <w:lang w:val="en-US" w:bidi="hi-IN"/>
            </w:rPr>
          </w:pPr>
          <w:hyperlink w:anchor="_Toc7318145" w:history="1">
            <w:r w:rsidR="00073EEF" w:rsidRPr="00FE3C76">
              <w:rPr>
                <w:rStyle w:val="Hyperlink"/>
                <w:noProof/>
              </w:rPr>
              <w:t>Company Profile</w:t>
            </w:r>
            <w:r w:rsidR="00073EEF">
              <w:rPr>
                <w:noProof/>
                <w:webHidden/>
              </w:rPr>
              <w:tab/>
            </w:r>
            <w:r w:rsidR="00073EEF">
              <w:rPr>
                <w:noProof/>
                <w:webHidden/>
              </w:rPr>
              <w:fldChar w:fldCharType="begin"/>
            </w:r>
            <w:r w:rsidR="00073EEF">
              <w:rPr>
                <w:noProof/>
                <w:webHidden/>
              </w:rPr>
              <w:instrText xml:space="preserve"> PAGEREF _Toc7318145 \h </w:instrText>
            </w:r>
            <w:r w:rsidR="00073EEF">
              <w:rPr>
                <w:noProof/>
                <w:webHidden/>
              </w:rPr>
            </w:r>
            <w:r w:rsidR="00073EEF">
              <w:rPr>
                <w:noProof/>
                <w:webHidden/>
              </w:rPr>
              <w:fldChar w:fldCharType="separate"/>
            </w:r>
            <w:r w:rsidR="00073EEF">
              <w:rPr>
                <w:noProof/>
                <w:webHidden/>
              </w:rPr>
              <w:t>63</w:t>
            </w:r>
            <w:r w:rsidR="00073EEF">
              <w:rPr>
                <w:noProof/>
                <w:webHidden/>
              </w:rPr>
              <w:fldChar w:fldCharType="end"/>
            </w:r>
          </w:hyperlink>
        </w:p>
        <w:p w:rsidR="00073EEF" w:rsidRDefault="00467E54">
          <w:pPr>
            <w:pStyle w:val="TOC1"/>
            <w:tabs>
              <w:tab w:val="right" w:leader="dot" w:pos="9061"/>
            </w:tabs>
            <w:rPr>
              <w:rFonts w:asciiTheme="minorHAnsi" w:eastAsiaTheme="minorEastAsia" w:hAnsiTheme="minorHAnsi"/>
              <w:noProof/>
              <w:color w:val="auto"/>
              <w:sz w:val="22"/>
              <w:szCs w:val="20"/>
              <w:lang w:val="en-US" w:bidi="hi-IN"/>
            </w:rPr>
          </w:pPr>
          <w:hyperlink w:anchor="_Toc7318146" w:history="1">
            <w:r w:rsidR="00073EEF" w:rsidRPr="00FE3C76">
              <w:rPr>
                <w:rStyle w:val="Hyperlink"/>
                <w:noProof/>
              </w:rPr>
              <w:t>Bibliography</w:t>
            </w:r>
            <w:r w:rsidR="00073EEF">
              <w:rPr>
                <w:noProof/>
                <w:webHidden/>
              </w:rPr>
              <w:tab/>
            </w:r>
            <w:r w:rsidR="00073EEF">
              <w:rPr>
                <w:noProof/>
                <w:webHidden/>
              </w:rPr>
              <w:fldChar w:fldCharType="begin"/>
            </w:r>
            <w:r w:rsidR="00073EEF">
              <w:rPr>
                <w:noProof/>
                <w:webHidden/>
              </w:rPr>
              <w:instrText xml:space="preserve"> PAGEREF _Toc7318146 \h </w:instrText>
            </w:r>
            <w:r w:rsidR="00073EEF">
              <w:rPr>
                <w:noProof/>
                <w:webHidden/>
              </w:rPr>
            </w:r>
            <w:r w:rsidR="00073EEF">
              <w:rPr>
                <w:noProof/>
                <w:webHidden/>
              </w:rPr>
              <w:fldChar w:fldCharType="separate"/>
            </w:r>
            <w:r w:rsidR="00073EEF">
              <w:rPr>
                <w:noProof/>
                <w:webHidden/>
              </w:rPr>
              <w:t>65</w:t>
            </w:r>
            <w:r w:rsidR="00073EEF">
              <w:rPr>
                <w:noProof/>
                <w:webHidden/>
              </w:rPr>
              <w:fldChar w:fldCharType="end"/>
            </w:r>
          </w:hyperlink>
        </w:p>
        <w:p w:rsidR="00286DF6" w:rsidRDefault="00FA691E" w:rsidP="00FA691E">
          <w:r>
            <w:rPr>
              <w:b/>
              <w:bCs/>
              <w:noProof/>
            </w:rPr>
            <w:fldChar w:fldCharType="end"/>
          </w:r>
        </w:p>
      </w:sdtContent>
    </w:sdt>
    <w:p w:rsidR="00286DF6" w:rsidRDefault="00286DF6" w:rsidP="00A82139">
      <w:pPr>
        <w:pStyle w:val="Heading1"/>
      </w:pPr>
      <w:bookmarkStart w:id="8" w:name="_Toc514722285"/>
      <w:bookmarkStart w:id="9" w:name="_Toc7318091"/>
      <w:r>
        <w:lastRenderedPageBreak/>
        <w:t>Chapter 1</w:t>
      </w:r>
      <w:bookmarkEnd w:id="8"/>
      <w:bookmarkEnd w:id="9"/>
    </w:p>
    <w:p w:rsidR="00286DF6" w:rsidRDefault="00286DF6" w:rsidP="00286DF6"/>
    <w:p w:rsidR="00286DF6" w:rsidRDefault="00286DF6" w:rsidP="000C5DE1">
      <w:pPr>
        <w:pStyle w:val="Heading2"/>
      </w:pPr>
      <w:bookmarkStart w:id="10" w:name="_Toc514722286"/>
      <w:bookmarkStart w:id="11" w:name="_Toc7318092"/>
      <w:r>
        <w:t>Introduction</w:t>
      </w:r>
      <w:bookmarkEnd w:id="10"/>
      <w:bookmarkEnd w:id="11"/>
    </w:p>
    <w:p w:rsidR="00153CEB" w:rsidRPr="00153CEB" w:rsidRDefault="00153CEB" w:rsidP="00153CEB"/>
    <w:p w:rsidR="007A64C2" w:rsidRPr="007A64C2" w:rsidRDefault="007A64C2" w:rsidP="007A64C2">
      <w:pPr>
        <w:rPr>
          <w:lang w:val="en-US"/>
        </w:rPr>
      </w:pPr>
      <w:r w:rsidRPr="007A64C2">
        <w:rPr>
          <w:lang w:val="en-US"/>
        </w:rPr>
        <w:t>“Attendance Management Sy</w:t>
      </w:r>
      <w:r w:rsidR="00DA3B45">
        <w:rPr>
          <w:lang w:val="en-US"/>
        </w:rPr>
        <w:t xml:space="preserve">stem” is software developed for </w:t>
      </w:r>
      <w:r w:rsidRPr="007A64C2">
        <w:rPr>
          <w:lang w:val="en-US"/>
        </w:rPr>
        <w:t>maintaining the attendance of the student on the daily basis in the collage. Here the</w:t>
      </w:r>
      <w:r w:rsidR="00DA3B45">
        <w:rPr>
          <w:lang w:val="en-US"/>
        </w:rPr>
        <w:t xml:space="preserve"> </w:t>
      </w:r>
      <w:r w:rsidRPr="007A64C2">
        <w:rPr>
          <w:lang w:val="en-US"/>
        </w:rPr>
        <w:t>staffs, who are handling the subjects, will be responsible to mark the attendance of the</w:t>
      </w:r>
      <w:r w:rsidR="00DA3B45">
        <w:rPr>
          <w:lang w:val="en-US"/>
        </w:rPr>
        <w:t xml:space="preserve"> </w:t>
      </w:r>
      <w:r w:rsidRPr="007A64C2">
        <w:rPr>
          <w:lang w:val="en-US"/>
        </w:rPr>
        <w:t>students. Each staff will be given with a separate username and password based on</w:t>
      </w:r>
      <w:r w:rsidR="00DA3B45">
        <w:rPr>
          <w:lang w:val="en-US"/>
        </w:rPr>
        <w:t xml:space="preserve"> </w:t>
      </w:r>
      <w:r w:rsidRPr="007A64C2">
        <w:rPr>
          <w:lang w:val="en-US"/>
        </w:rPr>
        <w:t>the subject they handle. An accurate report based on the student attendance is</w:t>
      </w:r>
      <w:r w:rsidR="00DA3B45">
        <w:rPr>
          <w:lang w:val="en-US"/>
        </w:rPr>
        <w:t xml:space="preserve"> </w:t>
      </w:r>
      <w:r w:rsidRPr="007A64C2">
        <w:rPr>
          <w:lang w:val="en-US"/>
        </w:rPr>
        <w:t xml:space="preserve">generated here. This system will also help in evaluating </w:t>
      </w:r>
      <w:r w:rsidR="00DA3B45">
        <w:rPr>
          <w:lang w:val="en-US"/>
        </w:rPr>
        <w:t xml:space="preserve">attendance eligibility criteria </w:t>
      </w:r>
      <w:r w:rsidRPr="007A64C2">
        <w:rPr>
          <w:lang w:val="en-US"/>
        </w:rPr>
        <w:t>of a stud</w:t>
      </w:r>
      <w:r w:rsidR="006B53AE">
        <w:rPr>
          <w:lang w:val="en-US"/>
        </w:rPr>
        <w:t>ent. Report of the student’s at</w:t>
      </w:r>
      <w:r w:rsidRPr="007A64C2">
        <w:rPr>
          <w:lang w:val="en-US"/>
        </w:rPr>
        <w:t>tendance on weekly and monthly basis is</w:t>
      </w:r>
      <w:r w:rsidR="006B53AE">
        <w:rPr>
          <w:lang w:val="en-US"/>
        </w:rPr>
        <w:t xml:space="preserve"> generated.</w:t>
      </w:r>
    </w:p>
    <w:p w:rsidR="002A3E3B" w:rsidRDefault="002A3E3B" w:rsidP="002A3E3B"/>
    <w:p w:rsidR="00E8225C" w:rsidRDefault="00E8225C" w:rsidP="00952C36">
      <w:pPr>
        <w:pStyle w:val="Heading3"/>
      </w:pPr>
      <w:bookmarkStart w:id="12" w:name="_Toc514722287"/>
      <w:bookmarkStart w:id="13" w:name="_Toc7318093"/>
      <w:r>
        <w:t>Existing System</w:t>
      </w:r>
      <w:r w:rsidR="006F3723">
        <w:t>-</w:t>
      </w:r>
      <w:bookmarkEnd w:id="12"/>
      <w:bookmarkEnd w:id="13"/>
    </w:p>
    <w:p w:rsidR="00153CEB" w:rsidRPr="00153CEB" w:rsidRDefault="00153CEB" w:rsidP="00153CEB"/>
    <w:p w:rsidR="00D2026B" w:rsidRDefault="005C5514" w:rsidP="006F3723">
      <w:r w:rsidRPr="005C5514">
        <w:t>The Existing system is a manual entry for the students. Here the attendance will be carried out in the hand written registers. It will be a tedious job to maintain the record</w:t>
      </w:r>
      <w:r>
        <w:t xml:space="preserve"> </w:t>
      </w:r>
      <w:r w:rsidRPr="005C5514">
        <w:t>for the user. The human effort is more here. The retrieval of the information is not as easy</w:t>
      </w:r>
      <w:r>
        <w:t xml:space="preserve"> </w:t>
      </w:r>
      <w:r w:rsidRPr="005C5514">
        <w:t>as the records are maintained in the hand written registers</w:t>
      </w:r>
      <w:r>
        <w:t xml:space="preserve"> </w:t>
      </w:r>
      <w:r w:rsidRPr="005C5514">
        <w:t>.This application requires correct feed on input into the respective field. Suppose</w:t>
      </w:r>
      <w:r>
        <w:t xml:space="preserve"> </w:t>
      </w:r>
      <w:r w:rsidRPr="005C5514">
        <w:t>the wrong inputs are entered, the application resist to work. so the user find it difficult to</w:t>
      </w:r>
      <w:r>
        <w:t xml:space="preserve"> </w:t>
      </w:r>
      <w:r w:rsidRPr="005C5514">
        <w:t>use</w:t>
      </w:r>
      <w:r w:rsidR="008A10E7">
        <w:t>.</w:t>
      </w:r>
    </w:p>
    <w:p w:rsidR="006F3723" w:rsidRDefault="006F3723" w:rsidP="00952C36">
      <w:pPr>
        <w:pStyle w:val="Heading3"/>
      </w:pPr>
      <w:bookmarkStart w:id="14" w:name="_Toc514722288"/>
      <w:bookmarkStart w:id="15" w:name="_Toc7318094"/>
      <w:r>
        <w:t>Proposed System-</w:t>
      </w:r>
      <w:bookmarkEnd w:id="14"/>
      <w:bookmarkEnd w:id="15"/>
    </w:p>
    <w:p w:rsidR="009D78D9" w:rsidRDefault="006F3723" w:rsidP="006A5740">
      <w:r>
        <w:rPr>
          <w:noProof/>
          <w:lang w:val="en-US" w:bidi="hi-IN"/>
        </w:rPr>
        <mc:AlternateContent>
          <mc:Choice Requires="wps">
            <w:drawing>
              <wp:anchor distT="0" distB="0" distL="114300" distR="114300" simplePos="0" relativeHeight="251659264" behindDoc="0" locked="0" layoutInCell="1" allowOverlap="1" wp14:anchorId="0DAC1B60" wp14:editId="1EA2D937">
                <wp:simplePos x="0" y="0"/>
                <wp:positionH relativeFrom="column">
                  <wp:posOffset>5161280</wp:posOffset>
                </wp:positionH>
                <wp:positionV relativeFrom="paragraph">
                  <wp:posOffset>11739083</wp:posOffset>
                </wp:positionV>
                <wp:extent cx="0" cy="871855"/>
                <wp:effectExtent l="114300" t="38100" r="76200" b="80645"/>
                <wp:wrapNone/>
                <wp:docPr id="77" name="Straight Arrow Connector 77"/>
                <wp:cNvGraphicFramePr/>
                <a:graphic xmlns:a="http://schemas.openxmlformats.org/drawingml/2006/main">
                  <a:graphicData uri="http://schemas.microsoft.com/office/word/2010/wordprocessingShape">
                    <wps:wsp>
                      <wps:cNvCnPr/>
                      <wps:spPr>
                        <a:xfrm flipV="1">
                          <a:off x="0" y="0"/>
                          <a:ext cx="0" cy="8718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74855CE" id="_x0000_t32" coordsize="21600,21600" o:spt="32" o:oned="t" path="m,l21600,21600e" filled="f">
                <v:path arrowok="t" fillok="f" o:connecttype="none"/>
                <o:lock v:ext="edit" shapetype="t"/>
              </v:shapetype>
              <v:shape id="Straight Arrow Connector 77" o:spid="_x0000_s1026" type="#_x0000_t32" style="position:absolute;margin-left:406.4pt;margin-top:924.35pt;width:0;height:68.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llback>
        </mc:AlternateContent>
      </w:r>
      <w:r w:rsidR="006A5740" w:rsidRPr="006A5740">
        <w:rPr>
          <w:lang w:val="en-US"/>
        </w:rPr>
        <w:t>To overcome the drawbacks of the existing system, the proposed system has been</w:t>
      </w:r>
      <w:r w:rsidR="006A5740">
        <w:rPr>
          <w:lang w:val="en-US"/>
        </w:rPr>
        <w:t xml:space="preserve"> </w:t>
      </w:r>
      <w:r w:rsidR="006A5740" w:rsidRPr="006A5740">
        <w:rPr>
          <w:lang w:val="en-US"/>
        </w:rPr>
        <w:t>evolved. This project aims to reduce the paper work and saving time to generate accurate</w:t>
      </w:r>
      <w:r w:rsidR="006A5740">
        <w:rPr>
          <w:lang w:val="en-US"/>
        </w:rPr>
        <w:t xml:space="preserve"> </w:t>
      </w:r>
      <w:r w:rsidR="006A5740" w:rsidRPr="006A5740">
        <w:rPr>
          <w:lang w:val="en-US"/>
        </w:rPr>
        <w:t>results from the student’s attendance. The</w:t>
      </w:r>
      <w:r w:rsidR="006A5740">
        <w:rPr>
          <w:lang w:val="en-US"/>
        </w:rPr>
        <w:t xml:space="preserve"> </w:t>
      </w:r>
      <w:r w:rsidR="006A5740" w:rsidRPr="006A5740">
        <w:rPr>
          <w:lang w:val="en-US"/>
        </w:rPr>
        <w:t>system provides with the best user interface</w:t>
      </w:r>
      <w:r w:rsidR="006A5740">
        <w:rPr>
          <w:lang w:val="en-US"/>
        </w:rPr>
        <w:t xml:space="preserve"> </w:t>
      </w:r>
      <w:r w:rsidR="006A5740" w:rsidRPr="006A5740">
        <w:rPr>
          <w:lang w:val="en-US"/>
        </w:rPr>
        <w:t>.</w:t>
      </w:r>
      <w:r w:rsidR="006A5740">
        <w:rPr>
          <w:lang w:val="en-US"/>
        </w:rPr>
        <w:t xml:space="preserve"> </w:t>
      </w:r>
      <w:r w:rsidR="006A5740" w:rsidRPr="006A5740">
        <w:rPr>
          <w:lang w:val="en-US"/>
        </w:rPr>
        <w:t>The efficient reports can be generated by using this proposed system.</w:t>
      </w:r>
      <w:r w:rsidR="000D00B4" w:rsidRPr="000D00B4">
        <w:t xml:space="preserve"> </w:t>
      </w:r>
      <w:r w:rsidR="000D00B4">
        <w:t>In this application</w:t>
      </w:r>
      <w:r w:rsidR="000D00B4" w:rsidRPr="000138E7">
        <w:t xml:space="preserve"> data is more secured and can be accessed easily</w:t>
      </w:r>
      <w:r w:rsidR="000D00B4">
        <w:t>.</w:t>
      </w:r>
    </w:p>
    <w:p w:rsidR="006A5740" w:rsidRPr="009D78D9" w:rsidRDefault="006A5740" w:rsidP="006A5740">
      <w:r w:rsidRPr="006A5740">
        <w:rPr>
          <w:b/>
          <w:bCs/>
          <w:lang w:val="en-US"/>
        </w:rPr>
        <w:t>Advantages of Proposed System</w:t>
      </w:r>
    </w:p>
    <w:p w:rsidR="006A5740" w:rsidRPr="006A5740" w:rsidRDefault="006A5740" w:rsidP="006A5740">
      <w:pPr>
        <w:rPr>
          <w:lang w:val="en-US"/>
        </w:rPr>
      </w:pPr>
      <w:r w:rsidRPr="006A5740">
        <w:rPr>
          <w:lang w:val="en-US"/>
        </w:rPr>
        <w:t> It is trouble-free to use.</w:t>
      </w:r>
    </w:p>
    <w:p w:rsidR="006A5740" w:rsidRPr="006A5740" w:rsidRDefault="006A5740" w:rsidP="006A5740">
      <w:pPr>
        <w:rPr>
          <w:lang w:val="en-US"/>
        </w:rPr>
      </w:pPr>
      <w:r w:rsidRPr="006A5740">
        <w:rPr>
          <w:lang w:val="en-US"/>
        </w:rPr>
        <w:t>It is a relatively fast approach to enter attendance</w:t>
      </w:r>
    </w:p>
    <w:p w:rsidR="006A5740" w:rsidRPr="006A5740" w:rsidRDefault="006A5740" w:rsidP="006A5740">
      <w:pPr>
        <w:rPr>
          <w:lang w:val="en-US"/>
        </w:rPr>
      </w:pPr>
      <w:r w:rsidRPr="006A5740">
        <w:rPr>
          <w:lang w:val="en-US"/>
        </w:rPr>
        <w:t>Is highly reliable, approximate result from user</w:t>
      </w:r>
    </w:p>
    <w:p w:rsidR="009D78D9" w:rsidRDefault="006A5740" w:rsidP="006A5740">
      <w:pPr>
        <w:rPr>
          <w:lang w:val="en-US"/>
        </w:rPr>
      </w:pPr>
      <w:r w:rsidRPr="006A5740">
        <w:rPr>
          <w:lang w:val="en-US"/>
        </w:rPr>
        <w:t>Best user Interface</w:t>
      </w:r>
    </w:p>
    <w:p w:rsidR="006A5740" w:rsidRPr="006A5740" w:rsidRDefault="006A5740" w:rsidP="006A5740">
      <w:pPr>
        <w:rPr>
          <w:lang w:val="en-US"/>
        </w:rPr>
      </w:pPr>
      <w:r w:rsidRPr="006A5740">
        <w:rPr>
          <w:lang w:val="en-US"/>
        </w:rPr>
        <w:lastRenderedPageBreak/>
        <w:t>Efficient report</w:t>
      </w:r>
    </w:p>
    <w:p w:rsidR="0098574F" w:rsidRPr="002746DD" w:rsidRDefault="00587BD3" w:rsidP="00952C36">
      <w:pPr>
        <w:pStyle w:val="Heading3"/>
        <w:rPr>
          <w:highlight w:val="yellow"/>
        </w:rPr>
      </w:pPr>
      <w:bookmarkStart w:id="16" w:name="_Toc7318095"/>
      <w:r w:rsidRPr="002746DD">
        <w:rPr>
          <w:highlight w:val="yellow"/>
        </w:rPr>
        <w:t>Problem Specification-</w:t>
      </w:r>
      <w:bookmarkEnd w:id="16"/>
    </w:p>
    <w:p w:rsidR="00587BD3" w:rsidRPr="002746DD" w:rsidRDefault="00E57EF1" w:rsidP="00BE45C8">
      <w:pPr>
        <w:pStyle w:val="ListParagraph"/>
        <w:numPr>
          <w:ilvl w:val="0"/>
          <w:numId w:val="36"/>
        </w:numPr>
        <w:jc w:val="both"/>
        <w:rPr>
          <w:rFonts w:asciiTheme="majorHAnsi" w:hAnsiTheme="majorHAnsi"/>
          <w:sz w:val="24"/>
          <w:highlight w:val="yellow"/>
        </w:rPr>
      </w:pPr>
      <w:r w:rsidRPr="002746DD">
        <w:rPr>
          <w:rFonts w:asciiTheme="majorHAnsi" w:hAnsiTheme="majorHAnsi"/>
          <w:sz w:val="24"/>
          <w:highlight w:val="yellow"/>
        </w:rPr>
        <w:t>In present time we work manually for maintain records and manage the merchandise</w:t>
      </w:r>
      <w:r w:rsidR="00BE45C8" w:rsidRPr="002746DD">
        <w:rPr>
          <w:rFonts w:asciiTheme="majorHAnsi" w:hAnsiTheme="majorHAnsi"/>
          <w:sz w:val="24"/>
          <w:highlight w:val="yellow"/>
        </w:rPr>
        <w:t xml:space="preserve"> and distribution of merchandise in between the different department of organization</w:t>
      </w:r>
      <w:r w:rsidRPr="002746DD">
        <w:rPr>
          <w:rFonts w:asciiTheme="majorHAnsi" w:hAnsiTheme="majorHAnsi"/>
          <w:sz w:val="24"/>
          <w:highlight w:val="yellow"/>
        </w:rPr>
        <w:t>.</w:t>
      </w:r>
    </w:p>
    <w:p w:rsidR="00BE45C8" w:rsidRPr="002746DD" w:rsidRDefault="00BE45C8" w:rsidP="00BE45C8">
      <w:pPr>
        <w:pStyle w:val="ListParagraph"/>
        <w:numPr>
          <w:ilvl w:val="0"/>
          <w:numId w:val="36"/>
        </w:numPr>
        <w:rPr>
          <w:rFonts w:asciiTheme="majorHAnsi" w:hAnsiTheme="majorHAnsi"/>
          <w:sz w:val="24"/>
          <w:highlight w:val="yellow"/>
        </w:rPr>
      </w:pPr>
      <w:r w:rsidRPr="002746DD">
        <w:rPr>
          <w:rFonts w:asciiTheme="majorHAnsi" w:hAnsiTheme="majorHAnsi"/>
          <w:sz w:val="24"/>
          <w:highlight w:val="yellow"/>
        </w:rPr>
        <w:t>As a department request for merchandise they have written all the items in a bill format and then send it to merchandise department.</w:t>
      </w:r>
    </w:p>
    <w:p w:rsidR="00BE45C8" w:rsidRPr="002746DD" w:rsidRDefault="00BE45C8" w:rsidP="00BE45C8">
      <w:pPr>
        <w:pStyle w:val="ListParagraph"/>
        <w:numPr>
          <w:ilvl w:val="0"/>
          <w:numId w:val="36"/>
        </w:numPr>
        <w:rPr>
          <w:rFonts w:asciiTheme="majorHAnsi" w:hAnsiTheme="majorHAnsi"/>
          <w:sz w:val="24"/>
          <w:highlight w:val="yellow"/>
        </w:rPr>
      </w:pPr>
      <w:r w:rsidRPr="002746DD">
        <w:rPr>
          <w:rFonts w:asciiTheme="majorHAnsi" w:hAnsiTheme="majorHAnsi"/>
          <w:sz w:val="24"/>
          <w:highlight w:val="yellow"/>
        </w:rPr>
        <w:t>If the requested items is not available in the merchandise they event don’t get the message or information about the shortage of that particular item.</w:t>
      </w:r>
    </w:p>
    <w:p w:rsidR="00BE45C8" w:rsidRPr="002746DD" w:rsidRDefault="00BE45C8" w:rsidP="00BE45C8">
      <w:pPr>
        <w:pStyle w:val="ListParagraph"/>
        <w:numPr>
          <w:ilvl w:val="0"/>
          <w:numId w:val="36"/>
        </w:numPr>
        <w:rPr>
          <w:rFonts w:asciiTheme="majorHAnsi" w:hAnsiTheme="majorHAnsi"/>
          <w:sz w:val="24"/>
          <w:highlight w:val="yellow"/>
        </w:rPr>
      </w:pPr>
      <w:r w:rsidRPr="002746DD">
        <w:rPr>
          <w:rFonts w:asciiTheme="majorHAnsi" w:hAnsiTheme="majorHAnsi"/>
          <w:sz w:val="24"/>
          <w:highlight w:val="yellow"/>
        </w:rPr>
        <w:t>Department User again can generate request format and then again request for same item if available department gets it otherwise generate new request again.</w:t>
      </w:r>
    </w:p>
    <w:p w:rsidR="00BE45C8" w:rsidRPr="002746DD" w:rsidRDefault="00BE45C8" w:rsidP="00BE45C8">
      <w:pPr>
        <w:pStyle w:val="ListParagraph"/>
        <w:numPr>
          <w:ilvl w:val="0"/>
          <w:numId w:val="36"/>
        </w:numPr>
        <w:rPr>
          <w:rFonts w:asciiTheme="majorHAnsi" w:hAnsiTheme="majorHAnsi"/>
          <w:sz w:val="24"/>
          <w:highlight w:val="yellow"/>
        </w:rPr>
      </w:pPr>
      <w:r w:rsidRPr="002746DD">
        <w:rPr>
          <w:rFonts w:asciiTheme="majorHAnsi" w:hAnsiTheme="majorHAnsi"/>
          <w:sz w:val="24"/>
          <w:highlight w:val="yellow"/>
        </w:rPr>
        <w:t xml:space="preserve">If the user want a no of quantity of requested item which is not </w:t>
      </w:r>
      <w:r w:rsidR="00773AE0" w:rsidRPr="002746DD">
        <w:rPr>
          <w:rFonts w:asciiTheme="majorHAnsi" w:hAnsiTheme="majorHAnsi"/>
          <w:sz w:val="24"/>
          <w:highlight w:val="yellow"/>
        </w:rPr>
        <w:t>available</w:t>
      </w:r>
      <w:r w:rsidRPr="002746DD">
        <w:rPr>
          <w:rFonts w:asciiTheme="majorHAnsi" w:hAnsiTheme="majorHAnsi"/>
          <w:sz w:val="24"/>
          <w:highlight w:val="yellow"/>
        </w:rPr>
        <w:t xml:space="preserve"> on the merchandise at that time they </w:t>
      </w:r>
      <w:r w:rsidR="00773AE0" w:rsidRPr="002746DD">
        <w:rPr>
          <w:rFonts w:asciiTheme="majorHAnsi" w:hAnsiTheme="majorHAnsi"/>
          <w:sz w:val="24"/>
          <w:highlight w:val="yellow"/>
        </w:rPr>
        <w:t>even don’t get message for not fulfill the quantity which they want.</w:t>
      </w:r>
    </w:p>
    <w:p w:rsidR="00BE45C8" w:rsidRPr="00AC0F40" w:rsidRDefault="00773AE0" w:rsidP="00587BD3">
      <w:pPr>
        <w:pStyle w:val="ListParagraph"/>
        <w:numPr>
          <w:ilvl w:val="0"/>
          <w:numId w:val="36"/>
        </w:numPr>
        <w:rPr>
          <w:rFonts w:asciiTheme="majorHAnsi" w:hAnsiTheme="majorHAnsi"/>
          <w:sz w:val="24"/>
          <w:highlight w:val="yellow"/>
        </w:rPr>
      </w:pPr>
      <w:r w:rsidRPr="002746DD">
        <w:rPr>
          <w:rFonts w:asciiTheme="majorHAnsi" w:hAnsiTheme="majorHAnsi"/>
          <w:sz w:val="24"/>
          <w:highlight w:val="yellow"/>
        </w:rPr>
        <w:t>Merchandise Handler does not have information about the quantity of each and every item as they were not present in the Merchandise.</w:t>
      </w:r>
    </w:p>
    <w:p w:rsidR="00E57EF1" w:rsidRDefault="00E57EF1" w:rsidP="00F67305">
      <w:pPr>
        <w:pStyle w:val="Heading1"/>
      </w:pPr>
      <w:bookmarkStart w:id="17" w:name="_Toc514722290"/>
    </w:p>
    <w:p w:rsidR="00EB346A" w:rsidRDefault="00EB346A" w:rsidP="00EB346A">
      <w:pPr>
        <w:pStyle w:val="Heading1"/>
        <w:jc w:val="both"/>
      </w:pPr>
    </w:p>
    <w:p w:rsidR="00EB346A" w:rsidRDefault="00EB346A" w:rsidP="00EB346A"/>
    <w:p w:rsidR="00EB346A" w:rsidRPr="00EB346A" w:rsidRDefault="00EB346A" w:rsidP="00EB346A"/>
    <w:p w:rsidR="00A82139" w:rsidRDefault="00A82139" w:rsidP="00EB346A">
      <w:pPr>
        <w:pStyle w:val="Heading1"/>
      </w:pPr>
    </w:p>
    <w:p w:rsidR="00A82139" w:rsidRDefault="00A82139" w:rsidP="00EB346A">
      <w:pPr>
        <w:pStyle w:val="Heading1"/>
      </w:pPr>
    </w:p>
    <w:p w:rsidR="00A82139" w:rsidRDefault="00A82139" w:rsidP="00A82139">
      <w:pPr>
        <w:pStyle w:val="Heading1"/>
        <w:jc w:val="both"/>
      </w:pPr>
    </w:p>
    <w:p w:rsidR="00A82139" w:rsidRPr="00A82139" w:rsidRDefault="00A82139" w:rsidP="00A82139"/>
    <w:p w:rsidR="00D2026B" w:rsidRDefault="00D2026B" w:rsidP="00EB346A">
      <w:pPr>
        <w:pStyle w:val="Heading1"/>
      </w:pPr>
      <w:bookmarkStart w:id="18" w:name="_Toc7318096"/>
      <w:r>
        <w:lastRenderedPageBreak/>
        <w:t>Chapter 2</w:t>
      </w:r>
      <w:bookmarkEnd w:id="17"/>
      <w:bookmarkEnd w:id="18"/>
    </w:p>
    <w:p w:rsidR="00D2026B" w:rsidRDefault="00D2026B" w:rsidP="00D2026B">
      <w:pPr>
        <w:pStyle w:val="Heading2"/>
      </w:pPr>
      <w:bookmarkStart w:id="19" w:name="_Toc514722291"/>
      <w:bookmarkStart w:id="20" w:name="_Toc7318097"/>
      <w:r>
        <w:t>Background Study</w:t>
      </w:r>
      <w:bookmarkEnd w:id="19"/>
      <w:bookmarkEnd w:id="20"/>
    </w:p>
    <w:p w:rsidR="00D2026B" w:rsidRDefault="00D2026B" w:rsidP="00D2026B"/>
    <w:p w:rsidR="00CF5E7C" w:rsidRDefault="00CF5E7C" w:rsidP="00CF5E7C">
      <w:pPr>
        <w:tabs>
          <w:tab w:val="left" w:pos="810"/>
        </w:tabs>
        <w:rPr>
          <w:rFonts w:ascii="Cambria Math" w:hAnsi="Cambria Math"/>
          <w:bCs/>
          <w:szCs w:val="24"/>
        </w:rPr>
      </w:pPr>
    </w:p>
    <w:p w:rsidR="00CF5E7C" w:rsidRDefault="00CF5E7C" w:rsidP="00952C36">
      <w:pPr>
        <w:pStyle w:val="Heading3"/>
      </w:pPr>
      <w:bookmarkStart w:id="21" w:name="_Toc7318100"/>
      <w:r>
        <w:t>2.3</w:t>
      </w:r>
      <w:r w:rsidR="0011562F">
        <w:t xml:space="preserve"> </w:t>
      </w:r>
      <w:r w:rsidRPr="00761728">
        <w:t>Objective and scope of work</w:t>
      </w:r>
      <w:r>
        <w:t>-</w:t>
      </w:r>
      <w:bookmarkEnd w:id="21"/>
    </w:p>
    <w:p w:rsidR="00CF5E7C" w:rsidRPr="00CF5E7C" w:rsidRDefault="00CF5E7C" w:rsidP="00CF5E7C"/>
    <w:p w:rsidR="00B971C6" w:rsidRPr="00B971C6" w:rsidRDefault="00B971C6" w:rsidP="00B971C6">
      <w:pPr>
        <w:tabs>
          <w:tab w:val="left" w:pos="810"/>
        </w:tabs>
        <w:ind w:left="720"/>
        <w:rPr>
          <w:rFonts w:ascii="Cambria Math" w:hAnsi="Cambria Math"/>
          <w:bCs/>
          <w:szCs w:val="24"/>
          <w:lang w:val="en-US"/>
        </w:rPr>
      </w:pPr>
      <w:r w:rsidRPr="00B971C6">
        <w:rPr>
          <w:rFonts w:ascii="Cambria Math" w:hAnsi="Cambria Math"/>
          <w:bCs/>
          <w:szCs w:val="24"/>
          <w:lang w:val="en-US"/>
        </w:rPr>
        <w:t xml:space="preserve">Attendance  management is significant to all organizations  such  as  educational  institutions. The proposed system offers the process of monitoring the   attend students, it aims to help the teacher in the classroom. Since   our system   is modular and can extend effortlessly, the future work ambitions are  </w:t>
      </w:r>
    </w:p>
    <w:p w:rsidR="00B971C6" w:rsidRPr="00B971C6" w:rsidRDefault="00B971C6" w:rsidP="00B971C6">
      <w:pPr>
        <w:tabs>
          <w:tab w:val="left" w:pos="810"/>
        </w:tabs>
        <w:ind w:left="720"/>
        <w:rPr>
          <w:rFonts w:ascii="Cambria Math" w:hAnsi="Cambria Math"/>
          <w:bCs/>
          <w:szCs w:val="24"/>
          <w:lang w:val="en-US"/>
        </w:rPr>
      </w:pPr>
      <w:r>
        <w:rPr>
          <w:rFonts w:ascii="Cambria Math" w:hAnsi="Cambria Math"/>
          <w:bCs/>
          <w:szCs w:val="24"/>
          <w:lang w:val="en-US"/>
        </w:rPr>
        <w:t>•</w:t>
      </w:r>
      <w:r w:rsidRPr="00B971C6">
        <w:rPr>
          <w:rFonts w:ascii="Cambria Math" w:hAnsi="Cambria Math"/>
          <w:bCs/>
          <w:szCs w:val="24"/>
          <w:lang w:val="en-US"/>
        </w:rPr>
        <w:t xml:space="preserve">to  manage  and  record  students  presence electronically  and directly  without  the need  to  list on paper so it  will save  time and  effort. </w:t>
      </w:r>
    </w:p>
    <w:p w:rsidR="00B971C6" w:rsidRPr="00B971C6" w:rsidRDefault="00B971C6" w:rsidP="00B971C6">
      <w:pPr>
        <w:tabs>
          <w:tab w:val="left" w:pos="810"/>
        </w:tabs>
        <w:ind w:left="720"/>
        <w:rPr>
          <w:rFonts w:ascii="Cambria Math" w:hAnsi="Cambria Math"/>
          <w:bCs/>
          <w:szCs w:val="24"/>
          <w:lang w:val="en-US"/>
        </w:rPr>
      </w:pPr>
      <w:r>
        <w:rPr>
          <w:rFonts w:ascii="Cambria Math" w:hAnsi="Cambria Math"/>
          <w:bCs/>
          <w:szCs w:val="24"/>
          <w:lang w:val="en-US"/>
        </w:rPr>
        <w:t>•</w:t>
      </w:r>
      <w:r w:rsidRPr="00B971C6">
        <w:rPr>
          <w:rFonts w:ascii="Cambria Math" w:hAnsi="Cambria Math"/>
          <w:bCs/>
          <w:szCs w:val="24"/>
          <w:lang w:val="en-US"/>
        </w:rPr>
        <w:t xml:space="preserve">student‘s  absences,  printing  report  about  absence percentages  and  students  warnings  for  the  specified period. </w:t>
      </w:r>
    </w:p>
    <w:p w:rsidR="00B971C6" w:rsidRPr="00B971C6" w:rsidRDefault="00B971C6" w:rsidP="00B971C6">
      <w:pPr>
        <w:tabs>
          <w:tab w:val="left" w:pos="810"/>
        </w:tabs>
        <w:ind w:left="720"/>
        <w:rPr>
          <w:rFonts w:ascii="Cambria Math" w:hAnsi="Cambria Math"/>
          <w:bCs/>
          <w:szCs w:val="24"/>
          <w:lang w:val="en-US"/>
        </w:rPr>
      </w:pPr>
      <w:r>
        <w:rPr>
          <w:rFonts w:ascii="Cambria Math" w:hAnsi="Cambria Math"/>
          <w:bCs/>
          <w:szCs w:val="24"/>
          <w:lang w:val="en-US"/>
        </w:rPr>
        <w:t>•</w:t>
      </w:r>
      <w:r w:rsidRPr="00B971C6">
        <w:rPr>
          <w:rFonts w:ascii="Cambria Math" w:hAnsi="Cambria Math"/>
          <w:bCs/>
          <w:szCs w:val="24"/>
          <w:lang w:val="en-US"/>
        </w:rPr>
        <w:t>The developed system easy to use and friendly that has an attractive and simple GUI.</w:t>
      </w:r>
    </w:p>
    <w:p w:rsidR="00B971C6" w:rsidRPr="00B971C6" w:rsidRDefault="00B971C6" w:rsidP="00B971C6">
      <w:pPr>
        <w:tabs>
          <w:tab w:val="left" w:pos="810"/>
        </w:tabs>
        <w:ind w:left="720"/>
        <w:rPr>
          <w:rFonts w:ascii="Cambria Math" w:hAnsi="Cambria Math"/>
          <w:bCs/>
          <w:szCs w:val="24"/>
          <w:lang w:val="en-US"/>
        </w:rPr>
      </w:pPr>
      <w:r>
        <w:rPr>
          <w:rFonts w:ascii="Cambria Math" w:hAnsi="Cambria Math"/>
          <w:bCs/>
          <w:szCs w:val="24"/>
          <w:lang w:val="en-US"/>
        </w:rPr>
        <w:t>•</w:t>
      </w:r>
      <w:r w:rsidRPr="00B971C6">
        <w:rPr>
          <w:rFonts w:ascii="Cambria Math" w:hAnsi="Cambria Math"/>
          <w:bCs/>
          <w:szCs w:val="24"/>
          <w:lang w:val="en-US"/>
        </w:rPr>
        <w:t>The system  is  working  exciting  and  is  ready  to  use  to manage  students  attend  for  any  department  of  the University, College or Institute.</w:t>
      </w:r>
    </w:p>
    <w:p w:rsidR="00B971C6" w:rsidRPr="00B971C6" w:rsidRDefault="00B971C6" w:rsidP="00B971C6">
      <w:pPr>
        <w:tabs>
          <w:tab w:val="left" w:pos="810"/>
        </w:tabs>
        <w:ind w:left="720"/>
        <w:rPr>
          <w:rFonts w:ascii="Cambria Math" w:hAnsi="Cambria Math"/>
          <w:b/>
          <w:bCs/>
          <w:szCs w:val="24"/>
          <w:lang w:val="en-US"/>
        </w:rPr>
      </w:pPr>
      <w:r w:rsidRPr="00B971C6">
        <w:rPr>
          <w:rFonts w:ascii="Cambria Math" w:hAnsi="Cambria Math"/>
          <w:b/>
          <w:bCs/>
          <w:szCs w:val="24"/>
          <w:lang w:val="en-US"/>
        </w:rPr>
        <w:t>In future system may takes attendance by other methods such as:</w:t>
      </w:r>
    </w:p>
    <w:p w:rsidR="00B971C6" w:rsidRPr="00B971C6" w:rsidRDefault="00B971C6" w:rsidP="00B971C6">
      <w:pPr>
        <w:tabs>
          <w:tab w:val="left" w:pos="810"/>
        </w:tabs>
        <w:ind w:left="720"/>
        <w:rPr>
          <w:rFonts w:ascii="Cambria Math" w:hAnsi="Cambria Math"/>
          <w:bCs/>
          <w:szCs w:val="24"/>
          <w:lang w:val="en-US"/>
        </w:rPr>
      </w:pPr>
    </w:p>
    <w:p w:rsidR="00B971C6" w:rsidRPr="00B971C6" w:rsidRDefault="00B971C6" w:rsidP="00B971C6">
      <w:pPr>
        <w:numPr>
          <w:ilvl w:val="0"/>
          <w:numId w:val="43"/>
        </w:numPr>
        <w:tabs>
          <w:tab w:val="left" w:pos="810"/>
        </w:tabs>
        <w:rPr>
          <w:rFonts w:ascii="Cambria Math" w:hAnsi="Cambria Math"/>
          <w:bCs/>
          <w:szCs w:val="24"/>
        </w:rPr>
      </w:pPr>
      <w:r w:rsidRPr="00B971C6">
        <w:rPr>
          <w:rFonts w:ascii="Cambria Math" w:hAnsi="Cambria Math"/>
          <w:bCs/>
          <w:szCs w:val="24"/>
        </w:rPr>
        <w:t>Biometrics  (fingerprint) technique</w:t>
      </w:r>
    </w:p>
    <w:p w:rsidR="00B971C6" w:rsidRPr="00B971C6" w:rsidRDefault="00B971C6" w:rsidP="00B971C6">
      <w:pPr>
        <w:numPr>
          <w:ilvl w:val="0"/>
          <w:numId w:val="43"/>
        </w:numPr>
        <w:tabs>
          <w:tab w:val="left" w:pos="810"/>
        </w:tabs>
        <w:rPr>
          <w:rFonts w:ascii="Cambria Math" w:hAnsi="Cambria Math"/>
          <w:bCs/>
          <w:szCs w:val="24"/>
          <w:lang w:val="en-US"/>
        </w:rPr>
      </w:pPr>
      <w:r w:rsidRPr="00B971C6">
        <w:rPr>
          <w:rFonts w:ascii="Cambria Math" w:hAnsi="Cambria Math"/>
          <w:bCs/>
          <w:szCs w:val="24"/>
          <w:lang w:val="en-US"/>
        </w:rPr>
        <w:t>Simplified Process with Automated Calculations like about the salary</w:t>
      </w:r>
    </w:p>
    <w:p w:rsidR="00B971C6" w:rsidRPr="00B971C6" w:rsidRDefault="00B971C6" w:rsidP="00B971C6">
      <w:pPr>
        <w:numPr>
          <w:ilvl w:val="0"/>
          <w:numId w:val="43"/>
        </w:numPr>
        <w:tabs>
          <w:tab w:val="left" w:pos="810"/>
        </w:tabs>
        <w:rPr>
          <w:rFonts w:ascii="Cambria Math" w:hAnsi="Cambria Math"/>
          <w:bCs/>
          <w:szCs w:val="24"/>
          <w:lang w:val="en-US"/>
        </w:rPr>
      </w:pPr>
      <w:r w:rsidRPr="00B971C6">
        <w:rPr>
          <w:rFonts w:ascii="Cambria Math" w:hAnsi="Cambria Math"/>
          <w:bCs/>
          <w:szCs w:val="24"/>
          <w:lang w:val="en-US"/>
        </w:rPr>
        <w:t>Tracking Employee information about there presence in the class</w:t>
      </w:r>
    </w:p>
    <w:p w:rsidR="00773AE0" w:rsidRPr="00B971C6" w:rsidRDefault="00B971C6" w:rsidP="00B971C6">
      <w:pPr>
        <w:numPr>
          <w:ilvl w:val="0"/>
          <w:numId w:val="43"/>
        </w:numPr>
        <w:tabs>
          <w:tab w:val="left" w:pos="810"/>
        </w:tabs>
        <w:rPr>
          <w:rFonts w:ascii="Cambria Math" w:hAnsi="Cambria Math"/>
          <w:bCs/>
          <w:szCs w:val="24"/>
          <w:lang w:val="en-US"/>
        </w:rPr>
      </w:pPr>
      <w:r w:rsidRPr="00B971C6">
        <w:rPr>
          <w:rFonts w:ascii="Cambria Math" w:hAnsi="Cambria Math"/>
          <w:bCs/>
          <w:szCs w:val="24"/>
          <w:lang w:val="en-US"/>
        </w:rPr>
        <w:t>Face recognition</w:t>
      </w:r>
      <w:bookmarkStart w:id="22" w:name="_Toc514722292"/>
    </w:p>
    <w:p w:rsidR="00773AE0" w:rsidRDefault="00773AE0" w:rsidP="00773AE0">
      <w:pPr>
        <w:pStyle w:val="Heading1"/>
        <w:jc w:val="both"/>
      </w:pPr>
    </w:p>
    <w:p w:rsidR="00773AE0" w:rsidRDefault="00773AE0" w:rsidP="00773AE0"/>
    <w:p w:rsidR="00773AE0" w:rsidRDefault="00773AE0" w:rsidP="00773AE0"/>
    <w:p w:rsidR="00773AE0" w:rsidRPr="00773AE0" w:rsidRDefault="00773AE0" w:rsidP="00773AE0"/>
    <w:p w:rsidR="00D2026B" w:rsidRDefault="00D2026B" w:rsidP="00E57EF1">
      <w:pPr>
        <w:pStyle w:val="Heading1"/>
      </w:pPr>
      <w:bookmarkStart w:id="23" w:name="_Toc7318101"/>
      <w:r>
        <w:lastRenderedPageBreak/>
        <w:t>Chapter 3</w:t>
      </w:r>
      <w:bookmarkEnd w:id="22"/>
      <w:bookmarkEnd w:id="23"/>
    </w:p>
    <w:p w:rsidR="00D2026B" w:rsidRDefault="00D2026B" w:rsidP="00D2026B">
      <w:pPr>
        <w:pStyle w:val="Heading2"/>
      </w:pPr>
      <w:bookmarkStart w:id="24" w:name="_Toc514722293"/>
      <w:bookmarkStart w:id="25" w:name="_Toc7318102"/>
      <w:r>
        <w:t>Technology Used</w:t>
      </w:r>
      <w:bookmarkEnd w:id="24"/>
      <w:bookmarkEnd w:id="25"/>
    </w:p>
    <w:p w:rsidR="00D2026B" w:rsidRPr="00DA4E13" w:rsidRDefault="00F41200" w:rsidP="00952C36">
      <w:pPr>
        <w:pStyle w:val="Heading3"/>
      </w:pPr>
      <w:bookmarkStart w:id="26" w:name="_Toc7318103"/>
      <w:r>
        <w:t>3.1</w:t>
      </w:r>
      <w:r w:rsidR="00E708B0">
        <w:t xml:space="preserve"> </w:t>
      </w:r>
      <w:r w:rsidR="00AC0F40">
        <w:t xml:space="preserve">Attendance Management </w:t>
      </w:r>
      <w:r w:rsidR="00E708B0">
        <w:t>S</w:t>
      </w:r>
      <w:r w:rsidR="00AC0F40">
        <w:t>ystem</w:t>
      </w:r>
      <w:r w:rsidR="00D2026B" w:rsidRPr="00DA4E13">
        <w:t>-</w:t>
      </w:r>
      <w:bookmarkEnd w:id="26"/>
    </w:p>
    <w:p w:rsidR="00D2026B" w:rsidRDefault="00D2026B" w:rsidP="00D2026B">
      <w:pPr>
        <w:rPr>
          <w:rFonts w:ascii="Cambria Math" w:hAnsi="Cambria Math"/>
          <w:b/>
          <w:bCs/>
          <w:sz w:val="32"/>
          <w:szCs w:val="24"/>
        </w:rPr>
      </w:pPr>
    </w:p>
    <w:p w:rsidR="00D2026B" w:rsidRDefault="00D2026B" w:rsidP="00D2026B">
      <w:pPr>
        <w:jc w:val="center"/>
        <w:rPr>
          <w:rFonts w:ascii="Cambria Math" w:hAnsi="Cambria Math"/>
          <w:b/>
          <w:bCs/>
          <w:sz w:val="32"/>
          <w:szCs w:val="24"/>
        </w:rPr>
      </w:pPr>
      <w:r>
        <w:rPr>
          <w:rFonts w:ascii="Cambria Math" w:hAnsi="Cambria Math"/>
          <w:b/>
          <w:bCs/>
          <w:noProof/>
          <w:sz w:val="32"/>
          <w:szCs w:val="24"/>
          <w:lang w:val="en-US" w:bidi="hi-IN"/>
        </w:rPr>
        <w:drawing>
          <wp:inline distT="0" distB="0" distL="0" distR="0" wp14:anchorId="7E2415DB" wp14:editId="49675F94">
            <wp:extent cx="3332251" cy="1371600"/>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3357620" cy="1382042"/>
                    </a:xfrm>
                    <a:prstGeom prst="rect">
                      <a:avLst/>
                    </a:prstGeom>
                  </pic:spPr>
                </pic:pic>
              </a:graphicData>
            </a:graphic>
          </wp:inline>
        </w:drawing>
      </w:r>
    </w:p>
    <w:p w:rsidR="00943FB9" w:rsidRDefault="00943FB9" w:rsidP="00D2026B">
      <w:pPr>
        <w:jc w:val="center"/>
        <w:rPr>
          <w:rFonts w:ascii="Cambria Math" w:hAnsi="Cambria Math"/>
          <w:b/>
          <w:bCs/>
          <w:sz w:val="32"/>
          <w:szCs w:val="24"/>
        </w:rPr>
      </w:pPr>
    </w:p>
    <w:p w:rsidR="00943FB9" w:rsidRDefault="00F41200" w:rsidP="00943FB9">
      <w:pPr>
        <w:ind w:left="720"/>
        <w:rPr>
          <w:rFonts w:ascii="Cambria Math" w:hAnsi="Cambria Math"/>
          <w:bCs/>
          <w:szCs w:val="24"/>
        </w:rPr>
      </w:pPr>
      <w:r>
        <w:rPr>
          <w:rFonts w:ascii="Cambria Math" w:hAnsi="Cambria Math"/>
          <w:bCs/>
          <w:szCs w:val="24"/>
        </w:rPr>
        <w:t xml:space="preserve"> </w:t>
      </w:r>
      <w:r w:rsidR="00DD495E" w:rsidRPr="00DD495E">
        <w:rPr>
          <w:rFonts w:ascii="Cambria Math" w:hAnsi="Cambria Math"/>
          <w:bCs/>
          <w:szCs w:val="24"/>
        </w:rPr>
        <w:t>Attendance Management System Application</w:t>
      </w:r>
      <w:r>
        <w:rPr>
          <w:rFonts w:ascii="Cambria Math" w:hAnsi="Cambria Math"/>
          <w:bCs/>
          <w:szCs w:val="24"/>
        </w:rPr>
        <w:t xml:space="preserve"> is us</w:t>
      </w:r>
      <w:r w:rsidR="00DD495E">
        <w:rPr>
          <w:rFonts w:ascii="Cambria Math" w:hAnsi="Cambria Math"/>
          <w:bCs/>
          <w:szCs w:val="24"/>
        </w:rPr>
        <w:t xml:space="preserve">ed develop for managing the attendance of different courses running in  </w:t>
      </w:r>
      <w:r>
        <w:rPr>
          <w:rFonts w:ascii="Cambria Math" w:hAnsi="Cambria Math"/>
          <w:bCs/>
          <w:szCs w:val="24"/>
        </w:rPr>
        <w:t xml:space="preserve">departments of any </w:t>
      </w:r>
      <w:r w:rsidR="00DD495E">
        <w:rPr>
          <w:rFonts w:ascii="Cambria Math" w:hAnsi="Cambria Math"/>
          <w:bCs/>
          <w:szCs w:val="24"/>
        </w:rPr>
        <w:t xml:space="preserve">educational </w:t>
      </w:r>
      <w:r>
        <w:rPr>
          <w:rFonts w:ascii="Cambria Math" w:hAnsi="Cambria Math"/>
          <w:bCs/>
          <w:szCs w:val="24"/>
        </w:rPr>
        <w:t xml:space="preserve">organisation.  </w:t>
      </w:r>
      <w:r w:rsidR="00943FB9" w:rsidRPr="00F37EB9">
        <w:rPr>
          <w:rFonts w:ascii="Cambria Math" w:hAnsi="Cambria Math"/>
          <w:bCs/>
          <w:szCs w:val="24"/>
        </w:rPr>
        <w:t xml:space="preserve"> This system includes several modules like user </w:t>
      </w:r>
      <w:r>
        <w:rPr>
          <w:rFonts w:ascii="Cambria Math" w:hAnsi="Cambria Math"/>
          <w:bCs/>
          <w:szCs w:val="24"/>
        </w:rPr>
        <w:t>management</w:t>
      </w:r>
      <w:r w:rsidR="00943FB9" w:rsidRPr="00F37EB9">
        <w:rPr>
          <w:rFonts w:ascii="Cambria Math" w:hAnsi="Cambria Math"/>
          <w:bCs/>
          <w:szCs w:val="24"/>
        </w:rPr>
        <w:t xml:space="preserve">, </w:t>
      </w:r>
      <w:r>
        <w:rPr>
          <w:rFonts w:ascii="Cambria Math" w:hAnsi="Cambria Math"/>
          <w:bCs/>
          <w:szCs w:val="24"/>
        </w:rPr>
        <w:t xml:space="preserve">Department </w:t>
      </w:r>
      <w:r w:rsidR="00F67305">
        <w:rPr>
          <w:rFonts w:ascii="Cambria Math" w:hAnsi="Cambria Math"/>
          <w:bCs/>
          <w:szCs w:val="24"/>
        </w:rPr>
        <w:t>management,</w:t>
      </w:r>
      <w:r>
        <w:rPr>
          <w:rFonts w:ascii="Cambria Math" w:hAnsi="Cambria Math"/>
          <w:bCs/>
          <w:szCs w:val="24"/>
        </w:rPr>
        <w:t xml:space="preserve"> request </w:t>
      </w:r>
      <w:r w:rsidR="00F67305">
        <w:rPr>
          <w:rFonts w:ascii="Cambria Math" w:hAnsi="Cambria Math"/>
          <w:bCs/>
          <w:szCs w:val="24"/>
        </w:rPr>
        <w:t>management,</w:t>
      </w:r>
      <w:r w:rsidR="00943FB9" w:rsidRPr="00F37EB9">
        <w:rPr>
          <w:rFonts w:ascii="Cambria Math" w:hAnsi="Cambria Math"/>
          <w:bCs/>
          <w:szCs w:val="24"/>
        </w:rPr>
        <w:t xml:space="preserve"> </w:t>
      </w:r>
      <w:r>
        <w:rPr>
          <w:rFonts w:ascii="Cambria Math" w:hAnsi="Cambria Math"/>
          <w:bCs/>
          <w:szCs w:val="24"/>
        </w:rPr>
        <w:t>merchandise</w:t>
      </w:r>
      <w:r w:rsidR="00943FB9" w:rsidRPr="00F37EB9">
        <w:rPr>
          <w:rFonts w:ascii="Cambria Math" w:hAnsi="Cambria Math"/>
          <w:bCs/>
          <w:szCs w:val="24"/>
        </w:rPr>
        <w:t xml:space="preserve"> management, </w:t>
      </w:r>
      <w:r>
        <w:rPr>
          <w:rFonts w:ascii="Cambria Math" w:hAnsi="Cambria Math"/>
          <w:bCs/>
          <w:szCs w:val="24"/>
        </w:rPr>
        <w:t>purchase details etc.</w:t>
      </w:r>
    </w:p>
    <w:p w:rsidR="00943FB9" w:rsidRDefault="00943FB9" w:rsidP="00F41200">
      <w:pPr>
        <w:ind w:left="720"/>
        <w:jc w:val="left"/>
        <w:rPr>
          <w:rFonts w:ascii="Cambria Math" w:hAnsi="Cambria Math"/>
          <w:bCs/>
          <w:szCs w:val="24"/>
        </w:rPr>
      </w:pPr>
      <w:r w:rsidRPr="00F37EB9">
        <w:rPr>
          <w:rFonts w:ascii="Cambria Math" w:hAnsi="Cambria Math"/>
          <w:bCs/>
          <w:szCs w:val="24"/>
        </w:rPr>
        <w:t>Automat</w:t>
      </w:r>
      <w:r w:rsidR="00F41200">
        <w:rPr>
          <w:rFonts w:ascii="Cambria Math" w:hAnsi="Cambria Math"/>
          <w:bCs/>
          <w:szCs w:val="24"/>
        </w:rPr>
        <w:t>ed</w:t>
      </w:r>
      <w:r w:rsidRPr="00F37EB9">
        <w:rPr>
          <w:rFonts w:ascii="Cambria Math" w:hAnsi="Cambria Math"/>
          <w:bCs/>
          <w:szCs w:val="24"/>
        </w:rPr>
        <w:t xml:space="preserve"> means to replace the manual operations with computer procedures and other machines. Automation is aimed at increasing productivity, manufacturing prowess. It also reduces costs, labo</w:t>
      </w:r>
      <w:r w:rsidR="00F41200">
        <w:rPr>
          <w:rFonts w:ascii="Cambria Math" w:hAnsi="Cambria Math"/>
          <w:bCs/>
          <w:szCs w:val="24"/>
        </w:rPr>
        <w:t>u</w:t>
      </w:r>
      <w:r w:rsidRPr="00F37EB9">
        <w:rPr>
          <w:rFonts w:ascii="Cambria Math" w:hAnsi="Cambria Math"/>
          <w:bCs/>
          <w:szCs w:val="24"/>
        </w:rPr>
        <w:t>r and eliminates human error</w:t>
      </w:r>
      <w:r>
        <w:rPr>
          <w:rFonts w:ascii="Cambria Math" w:hAnsi="Cambria Math"/>
          <w:bCs/>
          <w:szCs w:val="24"/>
        </w:rPr>
        <w:t>.</w:t>
      </w:r>
    </w:p>
    <w:p w:rsidR="00943FB9" w:rsidRPr="00F41200" w:rsidRDefault="00943FB9" w:rsidP="00943FB9">
      <w:pPr>
        <w:ind w:left="720"/>
        <w:rPr>
          <w:rFonts w:ascii="Cambria Math" w:hAnsi="Cambria Math"/>
          <w:bCs/>
          <w:szCs w:val="24"/>
        </w:rPr>
      </w:pPr>
      <w:r w:rsidRPr="00F37EB9">
        <w:rPr>
          <w:rFonts w:ascii="Cambria Math" w:hAnsi="Cambria Math"/>
          <w:bCs/>
          <w:szCs w:val="24"/>
        </w:rPr>
        <w:t xml:space="preserve">Showing comparison of Manual process and automated process of </w:t>
      </w:r>
      <w:r w:rsidR="00F41200" w:rsidRPr="00F41200">
        <w:rPr>
          <w:rFonts w:ascii="Cambria Math" w:hAnsi="Cambria Math"/>
          <w:bCs/>
          <w:szCs w:val="24"/>
        </w:rPr>
        <w:t>Merchandise Distribution System</w:t>
      </w:r>
      <w:r w:rsidR="00F41200">
        <w:rPr>
          <w:rFonts w:ascii="Cambria Math" w:hAnsi="Cambria Math"/>
          <w:bCs/>
          <w:szCs w:val="24"/>
        </w:rPr>
        <w:t>:</w:t>
      </w:r>
    </w:p>
    <w:tbl>
      <w:tblPr>
        <w:tblW w:w="8412" w:type="dxa"/>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6"/>
        <w:gridCol w:w="4206"/>
      </w:tblGrid>
      <w:tr w:rsidR="00943FB9" w:rsidRPr="00F37EB9" w:rsidTr="00A3461B">
        <w:trPr>
          <w:trHeight w:val="602"/>
        </w:trPr>
        <w:tc>
          <w:tcPr>
            <w:tcW w:w="4206" w:type="dxa"/>
          </w:tcPr>
          <w:p w:rsidR="00943FB9" w:rsidRPr="00F37EB9" w:rsidRDefault="00E708B0" w:rsidP="00943FB9">
            <w:pPr>
              <w:tabs>
                <w:tab w:val="right" w:pos="3990"/>
              </w:tabs>
              <w:spacing w:line="240" w:lineRule="auto"/>
              <w:ind w:left="720"/>
              <w:jc w:val="left"/>
              <w:rPr>
                <w:rFonts w:ascii="Cambria Math" w:hAnsi="Cambria Math"/>
                <w:b/>
                <w:bCs/>
                <w:szCs w:val="24"/>
              </w:rPr>
            </w:pPr>
            <w:r>
              <w:rPr>
                <w:rFonts w:ascii="Cambria Math" w:hAnsi="Cambria Math"/>
                <w:b/>
                <w:bCs/>
                <w:szCs w:val="24"/>
              </w:rPr>
              <w:t xml:space="preserve">Manual Attendance Management </w:t>
            </w:r>
            <w:r w:rsidR="00943FB9">
              <w:rPr>
                <w:rFonts w:ascii="Cambria Math" w:hAnsi="Cambria Math"/>
                <w:b/>
                <w:bCs/>
                <w:szCs w:val="24"/>
              </w:rPr>
              <w:t>System</w:t>
            </w:r>
            <w:r w:rsidR="00943FB9" w:rsidRPr="00F37EB9">
              <w:rPr>
                <w:rFonts w:ascii="Cambria Math" w:hAnsi="Cambria Math"/>
                <w:b/>
                <w:bCs/>
                <w:szCs w:val="24"/>
              </w:rPr>
              <w:tab/>
            </w:r>
          </w:p>
        </w:tc>
        <w:tc>
          <w:tcPr>
            <w:tcW w:w="4206" w:type="dxa"/>
          </w:tcPr>
          <w:p w:rsidR="00943FB9" w:rsidRPr="00F37EB9" w:rsidRDefault="00E708B0" w:rsidP="00943FB9">
            <w:pPr>
              <w:spacing w:line="240" w:lineRule="auto"/>
              <w:ind w:left="720"/>
              <w:jc w:val="left"/>
              <w:rPr>
                <w:rFonts w:ascii="Cambria Math" w:hAnsi="Cambria Math"/>
                <w:b/>
                <w:bCs/>
                <w:szCs w:val="24"/>
              </w:rPr>
            </w:pPr>
            <w:r>
              <w:rPr>
                <w:rFonts w:ascii="Cambria Math" w:hAnsi="Cambria Math"/>
                <w:b/>
                <w:bCs/>
                <w:szCs w:val="24"/>
              </w:rPr>
              <w:t>Attendance Management System Application</w:t>
            </w:r>
          </w:p>
        </w:tc>
      </w:tr>
      <w:tr w:rsidR="00943FB9" w:rsidRPr="00F37EB9" w:rsidTr="00A3461B">
        <w:trPr>
          <w:trHeight w:val="80"/>
        </w:trPr>
        <w:tc>
          <w:tcPr>
            <w:tcW w:w="4206" w:type="dxa"/>
          </w:tcPr>
          <w:p w:rsidR="00943FB9" w:rsidRPr="00F37EB9" w:rsidRDefault="00943FB9" w:rsidP="00F41200">
            <w:pPr>
              <w:spacing w:after="0"/>
              <w:ind w:left="720"/>
              <w:jc w:val="left"/>
              <w:rPr>
                <w:rFonts w:ascii="Cambria Math" w:hAnsi="Cambria Math"/>
                <w:bCs/>
                <w:szCs w:val="24"/>
              </w:rPr>
            </w:pPr>
            <w:r w:rsidRPr="00F37EB9">
              <w:rPr>
                <w:rFonts w:ascii="Cambria Math" w:hAnsi="Cambria Math"/>
                <w:bCs/>
                <w:szCs w:val="24"/>
              </w:rPr>
              <w:t xml:space="preserve">Human process </w:t>
            </w:r>
          </w:p>
        </w:tc>
        <w:tc>
          <w:tcPr>
            <w:tcW w:w="4206" w:type="dxa"/>
          </w:tcPr>
          <w:p w:rsidR="00943FB9" w:rsidRPr="00F37EB9" w:rsidRDefault="000A2296" w:rsidP="00A3461B">
            <w:pPr>
              <w:spacing w:after="0"/>
              <w:ind w:left="720"/>
              <w:rPr>
                <w:rFonts w:ascii="Cambria Math" w:hAnsi="Cambria Math"/>
                <w:bCs/>
                <w:szCs w:val="24"/>
              </w:rPr>
            </w:pPr>
            <w:r>
              <w:rPr>
                <w:rFonts w:ascii="Cambria Math" w:hAnsi="Cambria Math"/>
                <w:bCs/>
                <w:szCs w:val="24"/>
              </w:rPr>
              <w:t xml:space="preserve">Computerised </w:t>
            </w:r>
            <w:r w:rsidR="00943FB9" w:rsidRPr="00F37EB9">
              <w:rPr>
                <w:rFonts w:ascii="Cambria Math" w:hAnsi="Cambria Math"/>
                <w:bCs/>
                <w:szCs w:val="24"/>
              </w:rPr>
              <w:t xml:space="preserve">Process </w:t>
            </w:r>
          </w:p>
        </w:tc>
      </w:tr>
      <w:tr w:rsidR="00943FB9" w:rsidRPr="00F37EB9" w:rsidTr="00A3461B">
        <w:trPr>
          <w:trHeight w:val="181"/>
        </w:trPr>
        <w:tc>
          <w:tcPr>
            <w:tcW w:w="4206" w:type="dxa"/>
          </w:tcPr>
          <w:p w:rsidR="00943FB9" w:rsidRPr="00F37EB9" w:rsidRDefault="00943FB9" w:rsidP="00F41200">
            <w:pPr>
              <w:spacing w:after="0"/>
              <w:ind w:left="720"/>
              <w:jc w:val="left"/>
              <w:rPr>
                <w:rFonts w:ascii="Cambria Math" w:hAnsi="Cambria Math"/>
                <w:bCs/>
                <w:szCs w:val="24"/>
              </w:rPr>
            </w:pPr>
            <w:r>
              <w:rPr>
                <w:rFonts w:ascii="Cambria Math" w:hAnsi="Cambria Math"/>
                <w:bCs/>
                <w:szCs w:val="24"/>
              </w:rPr>
              <w:t>Chances of error generation while maintaining records</w:t>
            </w:r>
            <w:r w:rsidRPr="00F37EB9">
              <w:rPr>
                <w:rFonts w:ascii="Cambria Math" w:hAnsi="Cambria Math"/>
                <w:bCs/>
                <w:szCs w:val="24"/>
              </w:rPr>
              <w:t xml:space="preserve"> </w:t>
            </w:r>
          </w:p>
        </w:tc>
        <w:tc>
          <w:tcPr>
            <w:tcW w:w="4206" w:type="dxa"/>
          </w:tcPr>
          <w:p w:rsidR="00943FB9" w:rsidRPr="00F37EB9" w:rsidRDefault="00F41200" w:rsidP="00F41200">
            <w:pPr>
              <w:spacing w:after="0"/>
              <w:ind w:left="720"/>
              <w:jc w:val="left"/>
              <w:rPr>
                <w:rFonts w:ascii="Cambria Math" w:hAnsi="Cambria Math"/>
                <w:bCs/>
                <w:szCs w:val="24"/>
              </w:rPr>
            </w:pPr>
            <w:r>
              <w:rPr>
                <w:rFonts w:ascii="Cambria Math" w:hAnsi="Cambria Math"/>
                <w:bCs/>
                <w:szCs w:val="24"/>
              </w:rPr>
              <w:t>Chances of error or mistakes reduces</w:t>
            </w:r>
            <w:r w:rsidR="00943FB9" w:rsidRPr="00F37EB9">
              <w:rPr>
                <w:rFonts w:ascii="Cambria Math" w:hAnsi="Cambria Math"/>
                <w:bCs/>
                <w:szCs w:val="24"/>
              </w:rPr>
              <w:t xml:space="preserve"> </w:t>
            </w:r>
          </w:p>
        </w:tc>
      </w:tr>
      <w:tr w:rsidR="00943FB9" w:rsidRPr="00F37EB9" w:rsidTr="00A3461B">
        <w:trPr>
          <w:trHeight w:val="283"/>
        </w:trPr>
        <w:tc>
          <w:tcPr>
            <w:tcW w:w="4206" w:type="dxa"/>
          </w:tcPr>
          <w:p w:rsidR="00943FB9" w:rsidRPr="00F37EB9" w:rsidRDefault="00943FB9" w:rsidP="00F41200">
            <w:pPr>
              <w:spacing w:after="0"/>
              <w:ind w:left="720"/>
              <w:rPr>
                <w:rFonts w:ascii="Cambria Math" w:hAnsi="Cambria Math"/>
                <w:bCs/>
                <w:szCs w:val="24"/>
              </w:rPr>
            </w:pPr>
            <w:r w:rsidRPr="00F37EB9">
              <w:rPr>
                <w:rFonts w:ascii="Cambria Math" w:hAnsi="Cambria Math"/>
                <w:bCs/>
                <w:szCs w:val="24"/>
              </w:rPr>
              <w:t xml:space="preserve">Low Security </w:t>
            </w:r>
          </w:p>
        </w:tc>
        <w:tc>
          <w:tcPr>
            <w:tcW w:w="4206" w:type="dxa"/>
          </w:tcPr>
          <w:p w:rsidR="00943FB9" w:rsidRPr="00F37EB9" w:rsidRDefault="00943FB9" w:rsidP="00F41200">
            <w:pPr>
              <w:spacing w:after="0"/>
              <w:ind w:left="720"/>
              <w:rPr>
                <w:rFonts w:ascii="Cambria Math" w:hAnsi="Cambria Math"/>
                <w:bCs/>
                <w:szCs w:val="24"/>
              </w:rPr>
            </w:pPr>
            <w:r w:rsidRPr="00F37EB9">
              <w:rPr>
                <w:rFonts w:ascii="Cambria Math" w:hAnsi="Cambria Math"/>
                <w:bCs/>
                <w:szCs w:val="24"/>
              </w:rPr>
              <w:t xml:space="preserve">Higher Security </w:t>
            </w:r>
          </w:p>
        </w:tc>
      </w:tr>
      <w:tr w:rsidR="00943FB9" w:rsidRPr="00F37EB9" w:rsidTr="00A3461B">
        <w:trPr>
          <w:trHeight w:val="181"/>
        </w:trPr>
        <w:tc>
          <w:tcPr>
            <w:tcW w:w="4206" w:type="dxa"/>
          </w:tcPr>
          <w:p w:rsidR="00943FB9" w:rsidRPr="00F37EB9" w:rsidRDefault="00943FB9" w:rsidP="00A3461B">
            <w:pPr>
              <w:spacing w:after="0"/>
              <w:ind w:left="720"/>
              <w:rPr>
                <w:rFonts w:ascii="Cambria Math" w:hAnsi="Cambria Math"/>
                <w:bCs/>
                <w:szCs w:val="24"/>
              </w:rPr>
            </w:pPr>
            <w:r w:rsidRPr="00F37EB9">
              <w:rPr>
                <w:rFonts w:ascii="Cambria Math" w:hAnsi="Cambria Math"/>
                <w:bCs/>
                <w:szCs w:val="24"/>
              </w:rPr>
              <w:t xml:space="preserve">Slow as human labour involved </w:t>
            </w:r>
          </w:p>
        </w:tc>
        <w:tc>
          <w:tcPr>
            <w:tcW w:w="4206" w:type="dxa"/>
          </w:tcPr>
          <w:p w:rsidR="00943FB9" w:rsidRPr="00F37EB9" w:rsidRDefault="00943FB9" w:rsidP="00F41200">
            <w:pPr>
              <w:spacing w:after="0"/>
              <w:ind w:left="720"/>
              <w:jc w:val="left"/>
              <w:rPr>
                <w:rFonts w:ascii="Cambria Math" w:hAnsi="Cambria Math"/>
                <w:bCs/>
                <w:szCs w:val="24"/>
              </w:rPr>
            </w:pPr>
            <w:r w:rsidRPr="00F37EB9">
              <w:rPr>
                <w:rFonts w:ascii="Cambria Math" w:hAnsi="Cambria Math"/>
                <w:bCs/>
                <w:szCs w:val="24"/>
              </w:rPr>
              <w:t xml:space="preserve">Faster due to computer based automation </w:t>
            </w:r>
          </w:p>
        </w:tc>
      </w:tr>
      <w:tr w:rsidR="00943FB9" w:rsidRPr="00F37EB9" w:rsidTr="00A3461B">
        <w:trPr>
          <w:trHeight w:val="182"/>
        </w:trPr>
        <w:tc>
          <w:tcPr>
            <w:tcW w:w="4206" w:type="dxa"/>
          </w:tcPr>
          <w:p w:rsidR="00943FB9" w:rsidRPr="00F37EB9" w:rsidRDefault="005A3485" w:rsidP="005A3485">
            <w:pPr>
              <w:spacing w:after="0"/>
              <w:rPr>
                <w:rFonts w:ascii="Cambria Math" w:hAnsi="Cambria Math"/>
                <w:bCs/>
                <w:szCs w:val="24"/>
              </w:rPr>
            </w:pPr>
            <w:r>
              <w:rPr>
                <w:rFonts w:ascii="Cambria Math" w:hAnsi="Cambria Math"/>
                <w:bCs/>
                <w:szCs w:val="24"/>
              </w:rPr>
              <w:t>Tough to manage register for long time</w:t>
            </w:r>
          </w:p>
        </w:tc>
        <w:tc>
          <w:tcPr>
            <w:tcW w:w="4206" w:type="dxa"/>
          </w:tcPr>
          <w:p w:rsidR="00943FB9" w:rsidRPr="00F37EB9" w:rsidRDefault="005A3485" w:rsidP="00F41200">
            <w:pPr>
              <w:spacing w:after="0"/>
              <w:ind w:left="720"/>
              <w:jc w:val="left"/>
              <w:rPr>
                <w:rFonts w:ascii="Cambria Math" w:hAnsi="Cambria Math"/>
                <w:bCs/>
                <w:szCs w:val="24"/>
              </w:rPr>
            </w:pPr>
            <w:r>
              <w:rPr>
                <w:rFonts w:ascii="Cambria Math" w:hAnsi="Cambria Math"/>
                <w:bCs/>
                <w:szCs w:val="24"/>
              </w:rPr>
              <w:t xml:space="preserve">Easy  to manage register for long time </w:t>
            </w:r>
          </w:p>
        </w:tc>
      </w:tr>
    </w:tbl>
    <w:p w:rsidR="00943FB9" w:rsidRDefault="00943FB9" w:rsidP="00943FB9">
      <w:pPr>
        <w:ind w:left="720"/>
        <w:rPr>
          <w:rFonts w:ascii="Cambria Math" w:hAnsi="Cambria Math"/>
          <w:bCs/>
          <w:szCs w:val="24"/>
        </w:rPr>
      </w:pPr>
    </w:p>
    <w:p w:rsidR="00943FB9" w:rsidRDefault="00943FB9" w:rsidP="00D2026B">
      <w:pPr>
        <w:jc w:val="center"/>
        <w:rPr>
          <w:rFonts w:ascii="Cambria Math" w:hAnsi="Cambria Math"/>
          <w:b/>
          <w:bCs/>
          <w:sz w:val="32"/>
          <w:szCs w:val="24"/>
        </w:rPr>
      </w:pPr>
    </w:p>
    <w:p w:rsidR="00D2026B" w:rsidRDefault="00F41200" w:rsidP="00D2026B">
      <w:r>
        <w:t>This application has good appearance and is very easy to operate. It saves our time and money. This project provides a lot of features to manage in a very well manner. This project contains a lot of advance modules which makes the back end system very powerful.</w:t>
      </w:r>
    </w:p>
    <w:p w:rsidR="00773AE0" w:rsidRPr="00F41200" w:rsidRDefault="00773AE0" w:rsidP="00D2026B"/>
    <w:p w:rsidR="00D2026B" w:rsidRDefault="00F41200" w:rsidP="00952C36">
      <w:pPr>
        <w:pStyle w:val="Heading3"/>
      </w:pPr>
      <w:bookmarkStart w:id="27" w:name="_Toc7318106"/>
      <w:r>
        <w:t>3.</w:t>
      </w:r>
      <w:r w:rsidR="00441098">
        <w:t>4 JAVA</w:t>
      </w:r>
      <w:r w:rsidR="00DA4E13">
        <w:t>-</w:t>
      </w:r>
      <w:bookmarkEnd w:id="27"/>
    </w:p>
    <w:p w:rsidR="00DA4E13" w:rsidRPr="00DA4E13" w:rsidRDefault="00DA4E13" w:rsidP="00DA4E13"/>
    <w:p w:rsidR="00D2026B" w:rsidRDefault="00D2026B" w:rsidP="00D2026B">
      <w:pPr>
        <w:ind w:left="720"/>
        <w:rPr>
          <w:rFonts w:ascii="Cambria Math" w:hAnsi="Cambria Math"/>
          <w:bCs/>
          <w:szCs w:val="24"/>
        </w:rPr>
      </w:pPr>
      <w:r>
        <w:rPr>
          <w:rFonts w:ascii="Cambria Math" w:hAnsi="Cambria Math"/>
          <w:bCs/>
          <w:noProof/>
          <w:szCs w:val="24"/>
          <w:lang w:val="en-US" w:bidi="hi-IN"/>
        </w:rPr>
        <w:drawing>
          <wp:anchor distT="0" distB="0" distL="114300" distR="114300" simplePos="0" relativeHeight="251854848" behindDoc="1" locked="0" layoutInCell="1" allowOverlap="1">
            <wp:simplePos x="0" y="0"/>
            <wp:positionH relativeFrom="column">
              <wp:posOffset>453390</wp:posOffset>
            </wp:positionH>
            <wp:positionV relativeFrom="paragraph">
              <wp:posOffset>-1905</wp:posOffset>
            </wp:positionV>
            <wp:extent cx="4933950" cy="2075815"/>
            <wp:effectExtent l="0" t="0" r="0" b="635"/>
            <wp:wrapTight wrapText="bothSides">
              <wp:wrapPolygon edited="0">
                <wp:start x="0" y="0"/>
                <wp:lineTo x="0" y="21408"/>
                <wp:lineTo x="21517" y="21408"/>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introduction"/>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3395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6B" w:rsidRPr="00F37EB9" w:rsidRDefault="00D2026B" w:rsidP="00D2026B">
      <w:pPr>
        <w:ind w:left="720"/>
        <w:rPr>
          <w:rFonts w:ascii="Cambria Math" w:hAnsi="Cambria Math"/>
          <w:bCs/>
          <w:szCs w:val="24"/>
        </w:rPr>
      </w:pPr>
      <w:r w:rsidRPr="00F37EB9">
        <w:rPr>
          <w:rFonts w:ascii="Cambria Math" w:hAnsi="Cambria Math"/>
          <w:bCs/>
          <w:szCs w:val="24"/>
        </w:rPr>
        <w:t xml:space="preserve"> </w:t>
      </w:r>
      <w:r w:rsidR="00733438" w:rsidRPr="00733438">
        <w:rPr>
          <w:rFonts w:ascii="Cambria Math" w:hAnsi="Cambria Math"/>
          <w:bCs/>
          <w:szCs w:val="24"/>
        </w:rPr>
        <w:t>Initially, Java was developed by Sun Microsystems</w:t>
      </w:r>
      <w:r w:rsidR="00733438">
        <w:rPr>
          <w:rFonts w:ascii="Cambria Math" w:hAnsi="Cambria Math"/>
          <w:bCs/>
          <w:szCs w:val="24"/>
        </w:rPr>
        <w:t xml:space="preserve">. </w:t>
      </w:r>
      <w:r w:rsidR="00733438" w:rsidRPr="00733438">
        <w:rPr>
          <w:rFonts w:ascii="Cambria Math" w:hAnsi="Cambria Math"/>
          <w:bCs/>
          <w:szCs w:val="24"/>
        </w:rPr>
        <w:t>James Gosling, Mike Sheridan, and Patrick Naughton initiated the Java language project. Now Sun Microsystems has been acquired by Oracle.</w:t>
      </w:r>
      <w:r w:rsidRPr="00F37EB9">
        <w:rPr>
          <w:rFonts w:ascii="Cambria Math" w:hAnsi="Cambria Math"/>
          <w:bCs/>
          <w:szCs w:val="24"/>
        </w:rPr>
        <w:t xml:space="preserve"> </w:t>
      </w:r>
    </w:p>
    <w:p w:rsidR="00D2026B" w:rsidRPr="00082CDE" w:rsidRDefault="00082CDE" w:rsidP="00082CDE">
      <w:pPr>
        <w:numPr>
          <w:ilvl w:val="0"/>
          <w:numId w:val="13"/>
        </w:numPr>
        <w:rPr>
          <w:rFonts w:ascii="Cambria Math" w:hAnsi="Cambria Math"/>
          <w:bCs/>
          <w:szCs w:val="24"/>
          <w:lang w:val="en-US"/>
        </w:rPr>
      </w:pPr>
      <w:r w:rsidRPr="00082CDE">
        <w:rPr>
          <w:rFonts w:ascii="Cambria Math" w:hAnsi="Cambria Math"/>
          <w:bCs/>
          <w:szCs w:val="24"/>
          <w:lang w:val="en-US"/>
        </w:rPr>
        <w:t>The main feature is platform independent i.e. “Write once and run anywhere”. Java code can be compiled as bytecode and it can be run in any environm</w:t>
      </w:r>
      <w:r w:rsidR="00380C40">
        <w:rPr>
          <w:rFonts w:ascii="Cambria Math" w:hAnsi="Cambria Math"/>
          <w:bCs/>
          <w:szCs w:val="24"/>
          <w:lang w:val="en-US"/>
        </w:rPr>
        <w:t>ent with JVM.</w:t>
      </w:r>
    </w:p>
    <w:p w:rsidR="000B1681" w:rsidRPr="000B1681" w:rsidRDefault="000B1681" w:rsidP="000B1681">
      <w:pPr>
        <w:numPr>
          <w:ilvl w:val="0"/>
          <w:numId w:val="13"/>
        </w:numPr>
        <w:rPr>
          <w:rFonts w:ascii="Cambria Math" w:hAnsi="Cambria Math"/>
          <w:bCs/>
          <w:szCs w:val="24"/>
          <w:lang w:val="en-US"/>
        </w:rPr>
      </w:pPr>
      <w:r w:rsidRPr="000B1681">
        <w:rPr>
          <w:rFonts w:ascii="Cambria Math" w:hAnsi="Cambria Math"/>
          <w:bCs/>
          <w:szCs w:val="24"/>
          <w:lang w:val="en-US"/>
        </w:rPr>
        <w:t>Java supports multithreading and it makes thread programming easy</w:t>
      </w:r>
      <w:r>
        <w:rPr>
          <w:rFonts w:ascii="Cambria Math" w:hAnsi="Cambria Math"/>
          <w:bCs/>
          <w:szCs w:val="24"/>
          <w:lang w:val="en-US"/>
        </w:rPr>
        <w:t>.</w:t>
      </w:r>
    </w:p>
    <w:p w:rsidR="00D2026B" w:rsidRPr="000B1681" w:rsidRDefault="00D2026B" w:rsidP="00A77EB5">
      <w:pPr>
        <w:numPr>
          <w:ilvl w:val="0"/>
          <w:numId w:val="13"/>
        </w:numPr>
        <w:rPr>
          <w:rFonts w:ascii="Cambria Math" w:hAnsi="Cambria Math"/>
          <w:bCs/>
          <w:szCs w:val="24"/>
        </w:rPr>
      </w:pPr>
      <w:r w:rsidRPr="000B1681">
        <w:rPr>
          <w:rFonts w:ascii="Cambria Math" w:hAnsi="Cambria Math"/>
          <w:bCs/>
          <w:szCs w:val="24"/>
        </w:rPr>
        <w:t xml:space="preserve"> </w:t>
      </w:r>
      <w:r w:rsidR="000B1681" w:rsidRPr="000B1681">
        <w:rPr>
          <w:rFonts w:ascii="Cambria Math" w:hAnsi="Cambria Math"/>
          <w:bCs/>
          <w:szCs w:val="24"/>
        </w:rPr>
        <w:t>Java supports a distributed environment</w:t>
      </w:r>
      <w:r w:rsidR="000B1681">
        <w:rPr>
          <w:rFonts w:ascii="Cambria Math" w:hAnsi="Cambria Math"/>
          <w:bCs/>
          <w:szCs w:val="24"/>
        </w:rPr>
        <w:t xml:space="preserve"> .</w:t>
      </w:r>
    </w:p>
    <w:p w:rsidR="00D2026B" w:rsidRPr="00F37EB9" w:rsidRDefault="000F48BF" w:rsidP="00D2026B">
      <w:pPr>
        <w:numPr>
          <w:ilvl w:val="0"/>
          <w:numId w:val="13"/>
        </w:numPr>
        <w:rPr>
          <w:rFonts w:ascii="Cambria Math" w:hAnsi="Cambria Math"/>
          <w:bCs/>
          <w:szCs w:val="24"/>
        </w:rPr>
      </w:pPr>
      <w:r w:rsidRPr="000F48BF">
        <w:rPr>
          <w:rFonts w:ascii="Cambria Math" w:hAnsi="Cambria Math"/>
          <w:bCs/>
          <w:szCs w:val="24"/>
        </w:rPr>
        <w:t>Java binary code is independent of any hardware or software architecture. Hence, it has an architecture neutral feature</w:t>
      </w:r>
      <w:r w:rsidR="00D2026B" w:rsidRPr="00F37EB9">
        <w:rPr>
          <w:rFonts w:ascii="Cambria Math" w:hAnsi="Cambria Math"/>
          <w:bCs/>
          <w:szCs w:val="24"/>
        </w:rPr>
        <w:t>.</w:t>
      </w:r>
    </w:p>
    <w:p w:rsidR="00D2026B" w:rsidRPr="00380C40" w:rsidRDefault="0032421B" w:rsidP="00380C40">
      <w:pPr>
        <w:numPr>
          <w:ilvl w:val="0"/>
          <w:numId w:val="13"/>
        </w:numPr>
        <w:rPr>
          <w:rFonts w:ascii="Cambria Math" w:hAnsi="Cambria Math"/>
          <w:bCs/>
          <w:szCs w:val="24"/>
        </w:rPr>
      </w:pPr>
      <w:r w:rsidRPr="0032421B">
        <w:rPr>
          <w:rFonts w:ascii="Cambria Math" w:hAnsi="Cambria Math"/>
          <w:bCs/>
          <w:szCs w:val="24"/>
        </w:rPr>
        <w:t>Java bytecode can be carried easily, thus Java is portable</w:t>
      </w:r>
      <w:r>
        <w:rPr>
          <w:rFonts w:ascii="Cambria Math" w:hAnsi="Cambria Math"/>
          <w:bCs/>
          <w:szCs w:val="24"/>
        </w:rPr>
        <w:t>.</w:t>
      </w:r>
    </w:p>
    <w:p w:rsidR="00380C40" w:rsidRDefault="00DF71AF" w:rsidP="00380C40">
      <w:pPr>
        <w:numPr>
          <w:ilvl w:val="0"/>
          <w:numId w:val="13"/>
        </w:numPr>
        <w:rPr>
          <w:rFonts w:ascii="Cambria Math" w:hAnsi="Cambria Math"/>
          <w:bCs/>
          <w:szCs w:val="24"/>
        </w:rPr>
      </w:pPr>
      <w:r>
        <w:rPr>
          <w:rFonts w:ascii="Cambria Math" w:hAnsi="Cambria Math"/>
          <w:bCs/>
          <w:szCs w:val="24"/>
        </w:rPr>
        <w:t xml:space="preserve">Java </w:t>
      </w:r>
      <w:r w:rsidR="00380C40">
        <w:rPr>
          <w:rFonts w:ascii="Cambria Math" w:hAnsi="Cambria Math"/>
          <w:bCs/>
          <w:szCs w:val="24"/>
        </w:rPr>
        <w:t>Syntax is C-Like.</w:t>
      </w:r>
    </w:p>
    <w:p w:rsidR="00D2026B" w:rsidRPr="00380C40" w:rsidRDefault="00D2026B" w:rsidP="00380C40">
      <w:pPr>
        <w:ind w:left="720"/>
        <w:rPr>
          <w:rFonts w:ascii="Cambria Math" w:hAnsi="Cambria Math"/>
          <w:bCs/>
          <w:szCs w:val="24"/>
        </w:rPr>
      </w:pPr>
      <w:r w:rsidRPr="00380C40">
        <w:rPr>
          <w:rFonts w:ascii="Cambria Math" w:hAnsi="Cambria Math"/>
          <w:bCs/>
          <w:szCs w:val="24"/>
        </w:rPr>
        <w:t>Five im</w:t>
      </w:r>
      <w:r w:rsidR="00380C40">
        <w:rPr>
          <w:rFonts w:ascii="Cambria Math" w:hAnsi="Cambria Math"/>
          <w:bCs/>
          <w:szCs w:val="24"/>
        </w:rPr>
        <w:t>portant characteristics make JAVA</w:t>
      </w:r>
      <w:r w:rsidRPr="00380C40">
        <w:rPr>
          <w:rFonts w:ascii="Cambria Math" w:hAnsi="Cambria Math"/>
          <w:bCs/>
          <w:szCs w:val="24"/>
        </w:rPr>
        <w:t>'s practical nature possible −</w:t>
      </w:r>
    </w:p>
    <w:p w:rsidR="00D2026B" w:rsidRPr="00F37EB9" w:rsidRDefault="00D2026B" w:rsidP="00D2026B">
      <w:pPr>
        <w:spacing w:after="0"/>
        <w:ind w:firstLine="720"/>
        <w:rPr>
          <w:rFonts w:ascii="Cambria Math" w:hAnsi="Cambria Math"/>
          <w:bCs/>
          <w:szCs w:val="24"/>
        </w:rPr>
      </w:pPr>
      <w:r w:rsidRPr="00F37EB9">
        <w:rPr>
          <w:rFonts w:ascii="Cambria Math" w:hAnsi="Cambria Math"/>
          <w:bCs/>
          <w:szCs w:val="24"/>
        </w:rPr>
        <w:t>Simplicity</w:t>
      </w:r>
    </w:p>
    <w:p w:rsidR="00D2026B" w:rsidRPr="00F37EB9" w:rsidRDefault="00D2026B" w:rsidP="00D2026B">
      <w:pPr>
        <w:spacing w:after="0"/>
        <w:ind w:left="720"/>
        <w:rPr>
          <w:rFonts w:ascii="Cambria Math" w:hAnsi="Cambria Math"/>
          <w:bCs/>
          <w:szCs w:val="24"/>
        </w:rPr>
      </w:pPr>
      <w:r w:rsidRPr="00F37EB9">
        <w:rPr>
          <w:rFonts w:ascii="Cambria Math" w:hAnsi="Cambria Math"/>
          <w:bCs/>
          <w:szCs w:val="24"/>
        </w:rPr>
        <w:t>Efficiency</w:t>
      </w:r>
    </w:p>
    <w:p w:rsidR="00D2026B" w:rsidRPr="00F37EB9" w:rsidRDefault="00380C40" w:rsidP="00380C40">
      <w:pPr>
        <w:spacing w:after="0"/>
        <w:ind w:left="720"/>
        <w:rPr>
          <w:rFonts w:ascii="Cambria Math" w:hAnsi="Cambria Math"/>
          <w:bCs/>
          <w:szCs w:val="24"/>
        </w:rPr>
      </w:pPr>
      <w:r>
        <w:rPr>
          <w:rFonts w:ascii="Cambria Math" w:hAnsi="Cambria Math"/>
          <w:bCs/>
          <w:szCs w:val="24"/>
        </w:rPr>
        <w:t>Security</w:t>
      </w:r>
    </w:p>
    <w:p w:rsidR="00D2026B" w:rsidRDefault="00D2026B" w:rsidP="00D2026B">
      <w:pPr>
        <w:spacing w:after="0"/>
        <w:ind w:left="720"/>
        <w:rPr>
          <w:rFonts w:ascii="Cambria Math" w:hAnsi="Cambria Math"/>
          <w:bCs/>
          <w:szCs w:val="24"/>
        </w:rPr>
      </w:pPr>
      <w:r w:rsidRPr="00F37EB9">
        <w:rPr>
          <w:rFonts w:ascii="Cambria Math" w:hAnsi="Cambria Math"/>
          <w:bCs/>
          <w:szCs w:val="24"/>
        </w:rPr>
        <w:t>Familiarity</w:t>
      </w:r>
    </w:p>
    <w:p w:rsidR="00380C40" w:rsidRPr="00F37EB9" w:rsidRDefault="00380C40" w:rsidP="00D2026B">
      <w:pPr>
        <w:spacing w:after="0"/>
        <w:ind w:left="720"/>
        <w:rPr>
          <w:rFonts w:ascii="Cambria Math" w:hAnsi="Cambria Math"/>
          <w:bCs/>
          <w:szCs w:val="24"/>
        </w:rPr>
      </w:pPr>
      <w:r>
        <w:rPr>
          <w:rFonts w:ascii="Cambria Math" w:hAnsi="Cambria Math"/>
          <w:bCs/>
          <w:szCs w:val="24"/>
        </w:rPr>
        <w:lastRenderedPageBreak/>
        <w:t>Portability</w:t>
      </w:r>
    </w:p>
    <w:p w:rsidR="00D2026B" w:rsidRDefault="00D2026B" w:rsidP="00F41200">
      <w:pPr>
        <w:rPr>
          <w:rFonts w:ascii="Cambria Math" w:hAnsi="Cambria Math"/>
          <w:bCs/>
          <w:szCs w:val="24"/>
        </w:rPr>
      </w:pPr>
    </w:p>
    <w:p w:rsidR="00D2026B" w:rsidRDefault="00F41200" w:rsidP="00952C36">
      <w:pPr>
        <w:pStyle w:val="Heading3"/>
      </w:pPr>
      <w:bookmarkStart w:id="28" w:name="_Toc7318107"/>
      <w:r>
        <w:t>3.</w:t>
      </w:r>
      <w:r w:rsidR="00DA4E13">
        <w:t xml:space="preserve">5 </w:t>
      </w:r>
      <w:r w:rsidR="00D2026B">
        <w:t>MySQL</w:t>
      </w:r>
      <w:r w:rsidR="00DA4E13">
        <w:t>-</w:t>
      </w:r>
      <w:bookmarkEnd w:id="28"/>
    </w:p>
    <w:p w:rsidR="00D2026B" w:rsidRDefault="00D2026B" w:rsidP="00D2026B">
      <w:pPr>
        <w:ind w:left="720"/>
        <w:rPr>
          <w:rFonts w:ascii="Cambria Math" w:hAnsi="Cambria Math"/>
          <w:bCs/>
          <w:szCs w:val="24"/>
        </w:rPr>
      </w:pPr>
      <w:r>
        <w:rPr>
          <w:rFonts w:ascii="Cambria Math" w:hAnsi="Cambria Math"/>
          <w:bCs/>
          <w:noProof/>
          <w:szCs w:val="24"/>
          <w:lang w:val="en-US" w:bidi="hi-IN"/>
        </w:rPr>
        <w:drawing>
          <wp:inline distT="0" distB="0" distL="0" distR="0" wp14:anchorId="45515256" wp14:editId="5BD0814F">
            <wp:extent cx="5033645" cy="1736725"/>
            <wp:effectExtent l="0" t="0" r="0" b="0"/>
            <wp:docPr id="2" name="Picture 2"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645" cy="1736725"/>
                    </a:xfrm>
                    <a:prstGeom prst="rect">
                      <a:avLst/>
                    </a:prstGeom>
                    <a:noFill/>
                    <a:ln>
                      <a:noFill/>
                    </a:ln>
                  </pic:spPr>
                </pic:pic>
              </a:graphicData>
            </a:graphic>
          </wp:inline>
        </w:drawing>
      </w:r>
    </w:p>
    <w:p w:rsidR="00D2026B" w:rsidRDefault="00D2026B" w:rsidP="00D2026B">
      <w:pPr>
        <w:ind w:left="720"/>
        <w:rPr>
          <w:rFonts w:ascii="Cambria Math" w:hAnsi="Cambria Math"/>
          <w:bCs/>
          <w:szCs w:val="24"/>
        </w:rPr>
      </w:pPr>
    </w:p>
    <w:p w:rsidR="00D2026B" w:rsidRPr="00F37EB9" w:rsidRDefault="00D2026B" w:rsidP="00D2026B">
      <w:pPr>
        <w:spacing w:after="0"/>
        <w:ind w:left="720"/>
        <w:rPr>
          <w:rFonts w:ascii="Cambria Math" w:hAnsi="Cambria Math"/>
          <w:bCs/>
          <w:szCs w:val="24"/>
        </w:rPr>
      </w:pPr>
      <w:r w:rsidRPr="00F37EB9">
        <w:rPr>
          <w:rFonts w:ascii="Cambria Math" w:hAnsi="Cambria Math"/>
          <w:bCs/>
          <w:szCs w:val="24"/>
        </w:rPr>
        <w:t>MySQL is a Relational Database Management System (RDBMS).</w:t>
      </w:r>
    </w:p>
    <w:p w:rsidR="00D2026B" w:rsidRPr="00F37EB9" w:rsidRDefault="00D2026B" w:rsidP="00D2026B">
      <w:pPr>
        <w:spacing w:after="0"/>
        <w:ind w:left="720"/>
        <w:rPr>
          <w:rFonts w:ascii="Cambria Math" w:hAnsi="Cambria Math"/>
          <w:bCs/>
          <w:szCs w:val="24"/>
        </w:rPr>
      </w:pPr>
      <w:r w:rsidRPr="00F37EB9">
        <w:rPr>
          <w:rFonts w:ascii="Cambria Math" w:hAnsi="Cambria Math"/>
          <w:bCs/>
          <w:szCs w:val="24"/>
        </w:rPr>
        <w:t>RDBMS means R--DB--MS.</w:t>
      </w:r>
    </w:p>
    <w:p w:rsidR="00D2026B" w:rsidRPr="00F37EB9" w:rsidRDefault="00D2026B" w:rsidP="00D2026B">
      <w:pPr>
        <w:spacing w:after="0"/>
        <w:ind w:left="720"/>
        <w:rPr>
          <w:rFonts w:ascii="Cambria Math" w:hAnsi="Cambria Math"/>
          <w:bCs/>
          <w:szCs w:val="24"/>
        </w:rPr>
      </w:pPr>
      <w:r w:rsidRPr="00F37EB9">
        <w:rPr>
          <w:rFonts w:ascii="Cambria Math" w:hAnsi="Cambria Math"/>
          <w:bCs/>
          <w:szCs w:val="24"/>
        </w:rPr>
        <w:t>- DB stands for Database, a repository for the information store.</w:t>
      </w:r>
    </w:p>
    <w:p w:rsidR="00D2026B" w:rsidRPr="00F37EB9" w:rsidRDefault="00D2026B" w:rsidP="00D2026B">
      <w:pPr>
        <w:numPr>
          <w:ilvl w:val="0"/>
          <w:numId w:val="15"/>
        </w:numPr>
        <w:spacing w:after="0"/>
        <w:rPr>
          <w:rFonts w:ascii="Cambria Math" w:hAnsi="Cambria Math"/>
          <w:bCs/>
          <w:szCs w:val="24"/>
        </w:rPr>
      </w:pPr>
      <w:r w:rsidRPr="00F37EB9">
        <w:rPr>
          <w:rFonts w:ascii="Cambria Math" w:hAnsi="Cambria Math"/>
          <w:bCs/>
          <w:szCs w:val="24"/>
        </w:rPr>
        <w:t>The data in a database is organized into tables, and each table is organized into rows and columns.</w:t>
      </w:r>
    </w:p>
    <w:p w:rsidR="00D2026B" w:rsidRDefault="00D2026B" w:rsidP="00D2026B">
      <w:pPr>
        <w:numPr>
          <w:ilvl w:val="0"/>
          <w:numId w:val="15"/>
        </w:numPr>
        <w:spacing w:after="0"/>
        <w:rPr>
          <w:rFonts w:ascii="Cambria Math" w:hAnsi="Cambria Math"/>
          <w:bCs/>
          <w:szCs w:val="24"/>
        </w:rPr>
      </w:pPr>
      <w:r w:rsidRPr="00F37EB9">
        <w:rPr>
          <w:rFonts w:ascii="Cambria Math" w:hAnsi="Cambria Math"/>
          <w:bCs/>
          <w:szCs w:val="24"/>
        </w:rPr>
        <w:t>Each row in a table is called a record. A record may contains several pieces (called fields) of information, and each column in a table is known as a field.</w:t>
      </w:r>
    </w:p>
    <w:p w:rsidR="00D2026B" w:rsidRPr="00F37EB9" w:rsidRDefault="00D2026B" w:rsidP="00D2026B">
      <w:pPr>
        <w:spacing w:after="0"/>
        <w:ind w:left="720"/>
        <w:rPr>
          <w:rFonts w:ascii="Cambria Math" w:hAnsi="Cambria Math"/>
          <w:bCs/>
          <w:szCs w:val="24"/>
        </w:rPr>
      </w:pPr>
    </w:p>
    <w:p w:rsidR="00D2026B" w:rsidRPr="00F37EB9" w:rsidRDefault="00D2026B" w:rsidP="00D2026B">
      <w:pPr>
        <w:numPr>
          <w:ilvl w:val="0"/>
          <w:numId w:val="16"/>
        </w:numPr>
        <w:rPr>
          <w:rFonts w:ascii="Cambria Math" w:hAnsi="Cambria Math"/>
          <w:bCs/>
          <w:szCs w:val="24"/>
        </w:rPr>
      </w:pPr>
      <w:bookmarkStart w:id="29" w:name="Features_of_MySQL"/>
      <w:r w:rsidRPr="00F37EB9">
        <w:rPr>
          <w:rFonts w:ascii="Cambria Math" w:hAnsi="Cambria Math"/>
          <w:bCs/>
          <w:szCs w:val="24"/>
        </w:rPr>
        <w:t>Features of MySQL</w:t>
      </w:r>
      <w:bookmarkEnd w:id="29"/>
    </w:p>
    <w:p w:rsidR="00D2026B" w:rsidRPr="00F37EB9" w:rsidRDefault="00D2026B" w:rsidP="00D2026B">
      <w:pPr>
        <w:ind w:left="720"/>
        <w:rPr>
          <w:rFonts w:ascii="Cambria Math" w:hAnsi="Cambria Math"/>
          <w:bCs/>
          <w:szCs w:val="24"/>
        </w:rPr>
      </w:pPr>
      <w:r w:rsidRPr="00F37EB9">
        <w:rPr>
          <w:rFonts w:ascii="Cambria Math" w:hAnsi="Cambria Math"/>
          <w:b/>
          <w:bCs/>
          <w:szCs w:val="24"/>
        </w:rPr>
        <w:t>1. Speed:</w:t>
      </w:r>
      <w:r>
        <w:rPr>
          <w:rFonts w:ascii="Cambria Math" w:hAnsi="Cambria Math"/>
          <w:b/>
          <w:bCs/>
          <w:szCs w:val="24"/>
        </w:rPr>
        <w:t xml:space="preserve"> </w:t>
      </w:r>
      <w:r w:rsidRPr="00F37EB9">
        <w:rPr>
          <w:rFonts w:ascii="Cambria Math" w:hAnsi="Cambria Math"/>
          <w:bCs/>
          <w:szCs w:val="24"/>
        </w:rPr>
        <w:t>Of</w:t>
      </w:r>
      <w:r>
        <w:rPr>
          <w:rFonts w:ascii="Cambria Math" w:hAnsi="Cambria Math"/>
          <w:bCs/>
          <w:szCs w:val="24"/>
        </w:rPr>
        <w:t xml:space="preserve"> </w:t>
      </w:r>
      <w:r w:rsidRPr="00F37EB9">
        <w:rPr>
          <w:rFonts w:ascii="Cambria Math" w:hAnsi="Cambria Math"/>
          <w:bCs/>
          <w:szCs w:val="24"/>
        </w:rPr>
        <w:t>course, the speed at which a server side program runs depends primarily on the server hardware. Given that the server hardware is optimal, MySQL runs very fast. It supports clustered servers for demanding applications.</w:t>
      </w:r>
    </w:p>
    <w:p w:rsidR="00D2026B" w:rsidRPr="00F37EB9" w:rsidRDefault="00D2026B" w:rsidP="00D2026B">
      <w:pPr>
        <w:ind w:left="720"/>
        <w:rPr>
          <w:rFonts w:ascii="Cambria Math" w:hAnsi="Cambria Math"/>
          <w:bCs/>
          <w:szCs w:val="24"/>
        </w:rPr>
      </w:pPr>
      <w:r w:rsidRPr="00F37EB9">
        <w:rPr>
          <w:rFonts w:ascii="Cambria Math" w:hAnsi="Cambria Math"/>
          <w:b/>
          <w:bCs/>
          <w:szCs w:val="24"/>
        </w:rPr>
        <w:t>2. Ease of use:</w:t>
      </w:r>
      <w:r>
        <w:rPr>
          <w:rFonts w:ascii="Cambria Math" w:hAnsi="Cambria Math"/>
          <w:b/>
          <w:bCs/>
          <w:szCs w:val="24"/>
        </w:rPr>
        <w:t xml:space="preserve"> </w:t>
      </w:r>
      <w:r w:rsidRPr="00F37EB9">
        <w:rPr>
          <w:rFonts w:ascii="Cambria Math" w:hAnsi="Cambria Math"/>
          <w:bCs/>
          <w:szCs w:val="24"/>
        </w:rPr>
        <w:t>MySQL is a high-performance, relatively simple database system. From the beginning, MySQL has typically been configured, monitored, and managed from the command line. However, several MySQL graphical interfaces are available as described below:</w:t>
      </w:r>
    </w:p>
    <w:p w:rsidR="00D2026B" w:rsidRPr="00F37EB9" w:rsidRDefault="00D2026B" w:rsidP="00635239">
      <w:pPr>
        <w:numPr>
          <w:ilvl w:val="0"/>
          <w:numId w:val="38"/>
        </w:numPr>
        <w:rPr>
          <w:rFonts w:ascii="Cambria Math" w:hAnsi="Cambria Math"/>
          <w:bCs/>
          <w:szCs w:val="24"/>
        </w:rPr>
      </w:pPr>
      <w:r w:rsidRPr="00F37EB9">
        <w:rPr>
          <w:rFonts w:ascii="Cambria Math" w:hAnsi="Cambria Math"/>
          <w:bCs/>
          <w:szCs w:val="24"/>
        </w:rPr>
        <w:t>MySQL Administrator: This tool makes it possible for administrators to set up, evaluate, and tune their MySQL database server. This is intended as a replacement for MySQL</w:t>
      </w:r>
      <w:r>
        <w:rPr>
          <w:rFonts w:ascii="Cambria Math" w:hAnsi="Cambria Math"/>
          <w:bCs/>
          <w:szCs w:val="24"/>
        </w:rPr>
        <w:t xml:space="preserve"> </w:t>
      </w:r>
      <w:r w:rsidRPr="00F37EB9">
        <w:rPr>
          <w:rFonts w:ascii="Cambria Math" w:hAnsi="Cambria Math"/>
          <w:bCs/>
          <w:szCs w:val="24"/>
        </w:rPr>
        <w:t>admin.</w:t>
      </w:r>
    </w:p>
    <w:p w:rsidR="00D2026B" w:rsidRPr="00F37EB9" w:rsidRDefault="00D2026B" w:rsidP="00635239">
      <w:pPr>
        <w:numPr>
          <w:ilvl w:val="0"/>
          <w:numId w:val="38"/>
        </w:numPr>
        <w:rPr>
          <w:rFonts w:ascii="Cambria Math" w:hAnsi="Cambria Math"/>
          <w:bCs/>
          <w:szCs w:val="24"/>
        </w:rPr>
      </w:pPr>
      <w:r w:rsidRPr="00F37EB9">
        <w:rPr>
          <w:rFonts w:ascii="Cambria Math" w:hAnsi="Cambria Math"/>
          <w:bCs/>
          <w:szCs w:val="24"/>
        </w:rPr>
        <w:t>MySQL Query Browser: Provides database developers and operators with a graphical database operation interface. It is especially useful for seeing multiple query plans and result sets in a single user interface.</w:t>
      </w:r>
    </w:p>
    <w:p w:rsidR="00D2026B" w:rsidRPr="00F37EB9" w:rsidRDefault="00D2026B" w:rsidP="00635239">
      <w:pPr>
        <w:numPr>
          <w:ilvl w:val="0"/>
          <w:numId w:val="38"/>
        </w:numPr>
        <w:rPr>
          <w:rFonts w:ascii="Cambria Math" w:hAnsi="Cambria Math"/>
          <w:bCs/>
          <w:szCs w:val="24"/>
        </w:rPr>
      </w:pPr>
      <w:r w:rsidRPr="00F37EB9">
        <w:rPr>
          <w:rFonts w:ascii="Cambria Math" w:hAnsi="Cambria Math"/>
          <w:bCs/>
          <w:szCs w:val="24"/>
        </w:rPr>
        <w:t>Configuration Wizard: Administrators can choose from a predefined list of optimal settings, or create their own.</w:t>
      </w:r>
    </w:p>
    <w:p w:rsidR="00D2026B" w:rsidRPr="00F37EB9" w:rsidRDefault="00D2026B" w:rsidP="00635239">
      <w:pPr>
        <w:numPr>
          <w:ilvl w:val="0"/>
          <w:numId w:val="38"/>
        </w:numPr>
        <w:rPr>
          <w:rFonts w:ascii="Cambria Math" w:hAnsi="Cambria Math"/>
          <w:bCs/>
          <w:szCs w:val="24"/>
        </w:rPr>
      </w:pPr>
      <w:r w:rsidRPr="00F37EB9">
        <w:rPr>
          <w:rFonts w:ascii="Cambria Math" w:hAnsi="Cambria Math"/>
          <w:bCs/>
          <w:szCs w:val="24"/>
        </w:rPr>
        <w:lastRenderedPageBreak/>
        <w:t>MySQL System Tray: Provides Windows-based administrators a single view of their MySQL instance, including the ability to start and stop their database servers.</w:t>
      </w:r>
    </w:p>
    <w:p w:rsidR="00D2026B" w:rsidRPr="00F37EB9" w:rsidRDefault="00D2026B" w:rsidP="00D2026B">
      <w:pPr>
        <w:ind w:left="720"/>
        <w:rPr>
          <w:rFonts w:ascii="Cambria Math" w:hAnsi="Cambria Math"/>
          <w:bCs/>
          <w:szCs w:val="24"/>
        </w:rPr>
      </w:pPr>
      <w:r w:rsidRPr="00F37EB9">
        <w:rPr>
          <w:rFonts w:ascii="Cambria Math" w:hAnsi="Cambria Math"/>
          <w:b/>
          <w:bCs/>
          <w:szCs w:val="24"/>
        </w:rPr>
        <w:t>3. Cost:</w:t>
      </w:r>
      <w:r>
        <w:rPr>
          <w:rFonts w:ascii="Cambria Math" w:hAnsi="Cambria Math"/>
          <w:b/>
          <w:bCs/>
          <w:szCs w:val="24"/>
        </w:rPr>
        <w:t xml:space="preserve"> </w:t>
      </w:r>
      <w:r w:rsidRPr="00F37EB9">
        <w:rPr>
          <w:rFonts w:ascii="Cambria Math" w:hAnsi="Cambria Math"/>
          <w:bCs/>
          <w:szCs w:val="24"/>
        </w:rPr>
        <w:t>MySQL is available free of cost. MySQL  is a "Open Source" database. MySQL is part of LAMP (Linux, Apache, MySQL, PHP / Perl / Python) environment, a fast growing open source enterprise software stack. More and more companies are using LAMP as an alternative to expensive proprietary software stacks because of its lower cost, reliability, and documentation.</w:t>
      </w:r>
    </w:p>
    <w:p w:rsidR="00D2026B" w:rsidRPr="00F37EB9" w:rsidRDefault="00635239" w:rsidP="00D2026B">
      <w:pPr>
        <w:ind w:left="720"/>
        <w:rPr>
          <w:rFonts w:ascii="Cambria Math" w:hAnsi="Cambria Math"/>
          <w:bCs/>
          <w:szCs w:val="24"/>
        </w:rPr>
      </w:pPr>
      <w:r w:rsidRPr="00F37EB9">
        <w:rPr>
          <w:rFonts w:ascii="Cambria Math" w:hAnsi="Cambria Math"/>
          <w:b/>
          <w:bCs/>
          <w:szCs w:val="24"/>
        </w:rPr>
        <w:t>4. Query</w:t>
      </w:r>
      <w:r w:rsidR="00D2026B" w:rsidRPr="00F37EB9">
        <w:rPr>
          <w:rFonts w:ascii="Cambria Math" w:hAnsi="Cambria Math"/>
          <w:b/>
          <w:bCs/>
          <w:szCs w:val="24"/>
        </w:rPr>
        <w:t xml:space="preserve"> Language Support:</w:t>
      </w:r>
      <w:r w:rsidR="00D2026B">
        <w:rPr>
          <w:rFonts w:ascii="Cambria Math" w:hAnsi="Cambria Math"/>
          <w:b/>
          <w:bCs/>
          <w:szCs w:val="24"/>
        </w:rPr>
        <w:t xml:space="preserve"> </w:t>
      </w:r>
      <w:r w:rsidR="00D2026B" w:rsidRPr="00F37EB9">
        <w:rPr>
          <w:rFonts w:ascii="Cambria Math" w:hAnsi="Cambria Math"/>
          <w:bCs/>
          <w:szCs w:val="24"/>
        </w:rPr>
        <w:t>MySQL understands standards based SQL (Structured Query Language).</w:t>
      </w:r>
    </w:p>
    <w:p w:rsidR="00D2026B" w:rsidRPr="00F37EB9" w:rsidRDefault="00F67305" w:rsidP="00D2026B">
      <w:pPr>
        <w:ind w:left="720"/>
        <w:rPr>
          <w:rFonts w:ascii="Cambria Math" w:hAnsi="Cambria Math"/>
          <w:bCs/>
          <w:szCs w:val="24"/>
        </w:rPr>
      </w:pPr>
      <w:r w:rsidRPr="00F37EB9">
        <w:rPr>
          <w:rFonts w:ascii="Cambria Math" w:hAnsi="Cambria Math"/>
          <w:b/>
          <w:bCs/>
          <w:szCs w:val="24"/>
        </w:rPr>
        <w:t xml:space="preserve">5. </w:t>
      </w:r>
      <w:r w:rsidR="00635239" w:rsidRPr="00F37EB9">
        <w:rPr>
          <w:rFonts w:ascii="Cambria Math" w:hAnsi="Cambria Math"/>
          <w:b/>
          <w:bCs/>
          <w:szCs w:val="24"/>
        </w:rPr>
        <w:t>Capability</w:t>
      </w:r>
      <w:r w:rsidR="00635239">
        <w:rPr>
          <w:rFonts w:ascii="Cambria Math" w:hAnsi="Cambria Math"/>
          <w:b/>
          <w:bCs/>
          <w:szCs w:val="24"/>
        </w:rPr>
        <w:t>:</w:t>
      </w:r>
      <w:r w:rsidR="00D50E3B">
        <w:rPr>
          <w:rFonts w:ascii="Cambria Math" w:hAnsi="Cambria Math"/>
          <w:b/>
          <w:bCs/>
          <w:szCs w:val="24"/>
        </w:rPr>
        <w:t xml:space="preserve"> </w:t>
      </w:r>
      <w:r w:rsidR="00D2026B" w:rsidRPr="00F37EB9">
        <w:rPr>
          <w:rFonts w:ascii="Cambria Math" w:hAnsi="Cambria Math"/>
          <w:bCs/>
          <w:szCs w:val="24"/>
        </w:rPr>
        <w:t xml:space="preserve">Many clients can connect to the server at the same time. Clients can use multiple </w:t>
      </w:r>
      <w:r w:rsidR="00D50E3B" w:rsidRPr="00F37EB9">
        <w:rPr>
          <w:rFonts w:ascii="Cambria Math" w:hAnsi="Cambria Math"/>
          <w:bCs/>
          <w:szCs w:val="24"/>
        </w:rPr>
        <w:t>databases</w:t>
      </w:r>
      <w:r w:rsidR="00D2026B" w:rsidRPr="00F37EB9">
        <w:rPr>
          <w:rFonts w:ascii="Cambria Math" w:hAnsi="Cambria Math"/>
          <w:bCs/>
          <w:szCs w:val="24"/>
        </w:rPr>
        <w:t xml:space="preserve"> simultaneously. You can  access MySQL using several interfaces such as command-line clients, Web browsers.</w:t>
      </w:r>
    </w:p>
    <w:p w:rsidR="00D2026B" w:rsidRPr="00F37EB9" w:rsidRDefault="00F67305" w:rsidP="00D2026B">
      <w:pPr>
        <w:ind w:left="720"/>
        <w:rPr>
          <w:rFonts w:ascii="Cambria Math" w:hAnsi="Cambria Math"/>
          <w:bCs/>
          <w:szCs w:val="24"/>
        </w:rPr>
      </w:pPr>
      <w:r w:rsidRPr="00F37EB9">
        <w:rPr>
          <w:rFonts w:ascii="Cambria Math" w:hAnsi="Cambria Math"/>
          <w:b/>
          <w:bCs/>
          <w:szCs w:val="24"/>
        </w:rPr>
        <w:t>6. Connectivity</w:t>
      </w:r>
      <w:r w:rsidR="00D2026B" w:rsidRPr="00F37EB9">
        <w:rPr>
          <w:rFonts w:ascii="Cambria Math" w:hAnsi="Cambria Math"/>
          <w:b/>
          <w:bCs/>
          <w:szCs w:val="24"/>
        </w:rPr>
        <w:t xml:space="preserve"> and security:</w:t>
      </w:r>
      <w:r w:rsidR="00D2026B" w:rsidRPr="00F37EB9">
        <w:rPr>
          <w:rFonts w:ascii="Cambria Math" w:hAnsi="Cambria Math"/>
          <w:bCs/>
          <w:szCs w:val="24"/>
        </w:rPr>
        <w:t> MySQL is fully networked, and database can be accessed from anywhere on the Internet, so you can share your data with</w:t>
      </w:r>
      <w:r w:rsidR="00D50E3B" w:rsidRPr="00F37EB9">
        <w:rPr>
          <w:rFonts w:ascii="Cambria Math" w:hAnsi="Cambria Math"/>
          <w:bCs/>
          <w:szCs w:val="24"/>
        </w:rPr>
        <w:t> anyone</w:t>
      </w:r>
      <w:r w:rsidR="00D2026B" w:rsidRPr="00F37EB9">
        <w:rPr>
          <w:rFonts w:ascii="Cambria Math" w:hAnsi="Cambria Math"/>
          <w:bCs/>
          <w:szCs w:val="24"/>
        </w:rPr>
        <w:t>, anywhere. The connectivity could be achieved with Windows programs by using ODBC drivers. By using the ODBC connector to MySQL, any ODBC-aware client application (for example, Microsoft Office, report writers, Visual Basic) can connect to MySQL.</w:t>
      </w:r>
    </w:p>
    <w:p w:rsidR="00D2026B" w:rsidRPr="00F37EB9" w:rsidRDefault="00D50E3B" w:rsidP="00D2026B">
      <w:pPr>
        <w:ind w:left="720"/>
        <w:rPr>
          <w:rFonts w:ascii="Cambria Math" w:hAnsi="Cambria Math"/>
          <w:bCs/>
          <w:szCs w:val="24"/>
        </w:rPr>
      </w:pPr>
      <w:r w:rsidRPr="00F37EB9">
        <w:rPr>
          <w:rFonts w:ascii="Cambria Math" w:hAnsi="Cambria Math"/>
          <w:b/>
          <w:bCs/>
          <w:szCs w:val="24"/>
        </w:rPr>
        <w:t>7. Portability</w:t>
      </w:r>
      <w:r w:rsidR="00D2026B" w:rsidRPr="00F37EB9">
        <w:rPr>
          <w:rFonts w:ascii="Cambria Math" w:hAnsi="Cambria Math"/>
          <w:b/>
          <w:bCs/>
          <w:szCs w:val="24"/>
        </w:rPr>
        <w:t>: </w:t>
      </w:r>
      <w:r w:rsidR="00D2026B" w:rsidRPr="00F37EB9">
        <w:rPr>
          <w:rFonts w:ascii="Cambria Math" w:hAnsi="Cambria Math"/>
          <w:bCs/>
          <w:szCs w:val="24"/>
        </w:rPr>
        <w:t>MySQL runs on many varieties of UNIX, as well as on other non-UNIX systems, such as Windows and OS/2. MySQL runs on hardware from home PCs to high-end server. MySQL can be installed on Windows XP, Windows Server 2003, Red Hat Fedora Linux, Debian Linux, and others.</w:t>
      </w:r>
    </w:p>
    <w:p w:rsidR="00D2026B" w:rsidRPr="00F37EB9" w:rsidRDefault="00D2026B" w:rsidP="00D2026B">
      <w:pPr>
        <w:ind w:left="720"/>
        <w:rPr>
          <w:rFonts w:ascii="Cambria Math" w:hAnsi="Cambria Math"/>
          <w:bCs/>
          <w:szCs w:val="24"/>
        </w:rPr>
      </w:pPr>
      <w:bookmarkStart w:id="30" w:name="MySQL_Tools"/>
      <w:r w:rsidRPr="00F37EB9">
        <w:rPr>
          <w:rFonts w:ascii="Cambria Math" w:hAnsi="Cambria Math"/>
          <w:bCs/>
          <w:szCs w:val="24"/>
        </w:rPr>
        <w:t>MySQL Tools</w:t>
      </w:r>
      <w:bookmarkEnd w:id="30"/>
    </w:p>
    <w:p w:rsidR="00D2026B" w:rsidRPr="00F37EB9" w:rsidRDefault="00D2026B" w:rsidP="00D2026B">
      <w:pPr>
        <w:ind w:left="720"/>
        <w:rPr>
          <w:rFonts w:ascii="Cambria Math" w:hAnsi="Cambria Math"/>
          <w:bCs/>
          <w:szCs w:val="24"/>
        </w:rPr>
      </w:pPr>
      <w:r w:rsidRPr="00F37EB9">
        <w:rPr>
          <w:rFonts w:ascii="Cambria Math" w:hAnsi="Cambria Math"/>
          <w:bCs/>
          <w:szCs w:val="24"/>
        </w:rPr>
        <w:t>1. A SQL server: This is an engine which provides access to your databases.</w:t>
      </w:r>
    </w:p>
    <w:p w:rsidR="00D2026B" w:rsidRPr="00F37EB9" w:rsidRDefault="00D2026B" w:rsidP="00D2026B">
      <w:pPr>
        <w:ind w:left="720"/>
        <w:rPr>
          <w:rFonts w:ascii="Cambria Math" w:hAnsi="Cambria Math"/>
          <w:bCs/>
          <w:szCs w:val="24"/>
        </w:rPr>
      </w:pPr>
      <w:r w:rsidRPr="00F37EB9">
        <w:rPr>
          <w:rFonts w:ascii="Cambria Math" w:hAnsi="Cambria Math"/>
          <w:bCs/>
          <w:szCs w:val="24"/>
        </w:rPr>
        <w:t>2. Client programs for accessing the server: A program allows you to enter queries directly and view results.</w:t>
      </w:r>
    </w:p>
    <w:p w:rsidR="00D2026B" w:rsidRDefault="00D2026B" w:rsidP="00F41200">
      <w:pPr>
        <w:ind w:left="720"/>
        <w:rPr>
          <w:rFonts w:ascii="Cambria Math" w:hAnsi="Cambria Math"/>
          <w:bCs/>
          <w:szCs w:val="24"/>
        </w:rPr>
      </w:pPr>
      <w:r w:rsidRPr="00F37EB9">
        <w:rPr>
          <w:rFonts w:ascii="Cambria Math" w:hAnsi="Cambria Math"/>
          <w:bCs/>
          <w:szCs w:val="24"/>
        </w:rPr>
        <w:t>3. A client library for writing your own programs: You can write your own programs into the client library using C.</w:t>
      </w:r>
    </w:p>
    <w:p w:rsidR="00F41200" w:rsidRDefault="00F41200" w:rsidP="00F41200">
      <w:pPr>
        <w:ind w:left="720"/>
        <w:rPr>
          <w:rFonts w:ascii="Cambria Math" w:hAnsi="Cambria Math"/>
          <w:bCs/>
          <w:szCs w:val="24"/>
        </w:rPr>
      </w:pPr>
    </w:p>
    <w:p w:rsidR="00635239" w:rsidRDefault="00635239" w:rsidP="00F41200">
      <w:pPr>
        <w:ind w:left="720"/>
        <w:rPr>
          <w:rFonts w:ascii="Cambria Math" w:hAnsi="Cambria Math"/>
          <w:bCs/>
          <w:szCs w:val="24"/>
        </w:rPr>
      </w:pPr>
    </w:p>
    <w:p w:rsidR="00301440" w:rsidRDefault="00301440" w:rsidP="00E57EF1">
      <w:pPr>
        <w:pStyle w:val="Heading1"/>
      </w:pPr>
      <w:bookmarkStart w:id="31" w:name="_Toc514722294"/>
      <w:bookmarkStart w:id="32" w:name="_Toc7318111"/>
    </w:p>
    <w:p w:rsidR="00D2026B" w:rsidRPr="00D2026B" w:rsidRDefault="00D06179" w:rsidP="00E57EF1">
      <w:pPr>
        <w:pStyle w:val="Heading1"/>
      </w:pPr>
      <w:r>
        <w:t>Chapter 4</w:t>
      </w:r>
      <w:bookmarkEnd w:id="31"/>
      <w:bookmarkEnd w:id="32"/>
    </w:p>
    <w:p w:rsidR="00D2026B" w:rsidRDefault="00D2026B" w:rsidP="0098574F">
      <w:pPr>
        <w:widowControl w:val="0"/>
        <w:autoSpaceDE w:val="0"/>
        <w:autoSpaceDN w:val="0"/>
        <w:adjustRightInd w:val="0"/>
        <w:spacing w:after="0" w:line="360" w:lineRule="auto"/>
        <w:rPr>
          <w:rFonts w:cs="Times New Roman"/>
          <w:b/>
          <w:szCs w:val="24"/>
        </w:rPr>
      </w:pPr>
    </w:p>
    <w:p w:rsidR="00D2026B" w:rsidRDefault="00D06179" w:rsidP="00D06179">
      <w:pPr>
        <w:pStyle w:val="Heading2"/>
      </w:pPr>
      <w:bookmarkStart w:id="33" w:name="_Toc514722295"/>
      <w:bookmarkStart w:id="34" w:name="_Toc7318112"/>
      <w:r>
        <w:t>System Analysis</w:t>
      </w:r>
      <w:bookmarkEnd w:id="33"/>
      <w:bookmarkEnd w:id="34"/>
    </w:p>
    <w:p w:rsidR="00D2026B" w:rsidRDefault="00D2026B" w:rsidP="0098574F">
      <w:pPr>
        <w:widowControl w:val="0"/>
        <w:autoSpaceDE w:val="0"/>
        <w:autoSpaceDN w:val="0"/>
        <w:adjustRightInd w:val="0"/>
        <w:spacing w:after="0" w:line="360" w:lineRule="auto"/>
        <w:rPr>
          <w:rFonts w:cs="Times New Roman"/>
          <w:b/>
          <w:szCs w:val="24"/>
        </w:rPr>
      </w:pPr>
    </w:p>
    <w:p w:rsidR="00D50E3B" w:rsidRDefault="00D50E3B" w:rsidP="0098574F">
      <w:pPr>
        <w:widowControl w:val="0"/>
        <w:autoSpaceDE w:val="0"/>
        <w:autoSpaceDN w:val="0"/>
        <w:adjustRightInd w:val="0"/>
        <w:spacing w:after="0" w:line="360" w:lineRule="auto"/>
        <w:rPr>
          <w:rStyle w:val="dt"/>
        </w:rPr>
      </w:pPr>
      <w:r>
        <w:rPr>
          <w:rStyle w:val="dt"/>
        </w:rPr>
        <w:t>System analysis is the act, process, or profession of studying an activity (such as a procedure, a business, or a physiological function) typically by mathematical means in order to define its goals or purposes and to discover operations .and procedures for accomplishing them most efficiently.</w:t>
      </w:r>
    </w:p>
    <w:p w:rsidR="00635239" w:rsidRDefault="00635239" w:rsidP="0098574F">
      <w:pPr>
        <w:widowControl w:val="0"/>
        <w:autoSpaceDE w:val="0"/>
        <w:autoSpaceDN w:val="0"/>
        <w:adjustRightInd w:val="0"/>
        <w:spacing w:after="0" w:line="360" w:lineRule="auto"/>
        <w:rPr>
          <w:rFonts w:cs="Times New Roman"/>
          <w:b/>
          <w:szCs w:val="24"/>
        </w:rPr>
      </w:pPr>
    </w:p>
    <w:p w:rsidR="0098574F" w:rsidRPr="00952C36" w:rsidRDefault="00E57EF1" w:rsidP="00952C36">
      <w:pPr>
        <w:pStyle w:val="Heading3"/>
        <w:rPr>
          <w:rStyle w:val="Heading4Char"/>
          <w:rFonts w:asciiTheme="majorHAnsi" w:hAnsiTheme="majorHAnsi" w:cs="Times New Roman"/>
          <w:b/>
          <w:bCs/>
          <w:iCs w:val="0"/>
        </w:rPr>
      </w:pPr>
      <w:bookmarkStart w:id="35" w:name="_Toc7318113"/>
      <w:r w:rsidRPr="00952C36">
        <w:t>4.1</w:t>
      </w:r>
      <w:r w:rsidR="0098574F" w:rsidRPr="00952C36">
        <w:t xml:space="preserve"> </w:t>
      </w:r>
      <w:r w:rsidR="0098574F" w:rsidRPr="00952C36">
        <w:rPr>
          <w:rStyle w:val="Heading4Char"/>
          <w:rFonts w:asciiTheme="majorHAnsi" w:hAnsiTheme="majorHAnsi" w:cs="Times New Roman"/>
          <w:b/>
          <w:bCs/>
          <w:iCs w:val="0"/>
        </w:rPr>
        <w:t>Details of Modules</w:t>
      </w:r>
      <w:r w:rsidR="00D06179" w:rsidRPr="00952C36">
        <w:rPr>
          <w:rStyle w:val="Heading4Char"/>
          <w:rFonts w:asciiTheme="majorHAnsi" w:hAnsiTheme="majorHAnsi" w:cs="Times New Roman"/>
          <w:b/>
          <w:bCs/>
          <w:iCs w:val="0"/>
        </w:rPr>
        <w:t>-</w:t>
      </w:r>
      <w:bookmarkEnd w:id="35"/>
    </w:p>
    <w:p w:rsidR="00D06179" w:rsidRPr="00D06179" w:rsidRDefault="00D06179" w:rsidP="00D06179">
      <w:pPr>
        <w:pStyle w:val="NormalWeb"/>
        <w:numPr>
          <w:ilvl w:val="0"/>
          <w:numId w:val="22"/>
        </w:numPr>
        <w:jc w:val="both"/>
        <w:rPr>
          <w:rFonts w:ascii="Cambria" w:hAnsi="Cambria"/>
        </w:rPr>
      </w:pPr>
      <w:r w:rsidRPr="00D06179">
        <w:rPr>
          <w:rFonts w:ascii="Cambria" w:hAnsi="Cambria"/>
        </w:rPr>
        <w:t>Users</w:t>
      </w:r>
    </w:p>
    <w:p w:rsidR="00D06179" w:rsidRPr="00A77EB5" w:rsidRDefault="00A77EB5" w:rsidP="00A77EB5">
      <w:pPr>
        <w:pStyle w:val="NormalWeb"/>
        <w:numPr>
          <w:ilvl w:val="0"/>
          <w:numId w:val="22"/>
        </w:numPr>
        <w:jc w:val="both"/>
        <w:rPr>
          <w:rFonts w:ascii="Cambria" w:hAnsi="Cambria"/>
        </w:rPr>
      </w:pPr>
      <w:r>
        <w:rPr>
          <w:rFonts w:ascii="Cambria" w:hAnsi="Cambria"/>
        </w:rPr>
        <w:t>Faculty</w:t>
      </w:r>
    </w:p>
    <w:p w:rsidR="00D06179" w:rsidRPr="00D06179" w:rsidRDefault="00A77EB5" w:rsidP="00D06179">
      <w:pPr>
        <w:pStyle w:val="NormalWeb"/>
        <w:numPr>
          <w:ilvl w:val="0"/>
          <w:numId w:val="22"/>
        </w:numPr>
        <w:jc w:val="both"/>
        <w:rPr>
          <w:rFonts w:ascii="Cambria" w:hAnsi="Cambria"/>
          <w:sz w:val="8"/>
        </w:rPr>
      </w:pPr>
      <w:r>
        <w:rPr>
          <w:rFonts w:ascii="Cambria" w:hAnsi="Cambria"/>
        </w:rPr>
        <w:t>Admin</w:t>
      </w:r>
      <w:r w:rsidR="00D06179" w:rsidRPr="00D06179">
        <w:rPr>
          <w:rFonts w:ascii="Cambria" w:hAnsi="Cambria"/>
        </w:rPr>
        <w:t xml:space="preserve"> </w:t>
      </w:r>
    </w:p>
    <w:p w:rsidR="00D06179" w:rsidRPr="00D06179" w:rsidRDefault="00D06179" w:rsidP="00D06179">
      <w:pPr>
        <w:shd w:val="clear" w:color="auto" w:fill="FFFFFF"/>
        <w:spacing w:after="0" w:line="360" w:lineRule="atLeast"/>
        <w:rPr>
          <w:b/>
          <w:sz w:val="28"/>
        </w:rPr>
      </w:pPr>
    </w:p>
    <w:p w:rsidR="00A77EB5" w:rsidRPr="00A77EB5" w:rsidRDefault="00D06179" w:rsidP="00A77EB5">
      <w:pPr>
        <w:shd w:val="clear" w:color="auto" w:fill="FFFFFF"/>
        <w:spacing w:line="360" w:lineRule="atLeast"/>
        <w:rPr>
          <w:rFonts w:eastAsia="Times New Roman" w:cs="Times New Roman"/>
          <w:color w:val="333333"/>
          <w:szCs w:val="24"/>
          <w:lang w:val="en-US" w:bidi="hi-IN"/>
        </w:rPr>
      </w:pPr>
      <w:r w:rsidRPr="00D06179">
        <w:rPr>
          <w:b/>
          <w:sz w:val="28"/>
        </w:rPr>
        <w:t xml:space="preserve">1. </w:t>
      </w:r>
      <w:r w:rsidRPr="00D06179">
        <w:rPr>
          <w:b/>
          <w:sz w:val="28"/>
          <w:u w:val="single"/>
        </w:rPr>
        <w:t>Users Module</w:t>
      </w:r>
      <w:r w:rsidRPr="00D06179">
        <w:t>-</w:t>
      </w:r>
      <w:r w:rsidR="00A77EB5">
        <w:rPr>
          <w:rFonts w:eastAsia="Times New Roman" w:cs="Times New Roman"/>
          <w:color w:val="333333"/>
          <w:szCs w:val="24"/>
          <w:lang w:bidi="hi-IN"/>
        </w:rPr>
        <w:t xml:space="preserve"> The user</w:t>
      </w:r>
      <w:r w:rsidR="00A77EB5" w:rsidRPr="00A77EB5">
        <w:rPr>
          <w:rFonts w:eastAsia="Times New Roman" w:cs="Times New Roman"/>
          <w:color w:val="333333"/>
          <w:szCs w:val="24"/>
          <w:lang w:val="en-US" w:bidi="hi-IN"/>
        </w:rPr>
        <w:t xml:space="preserve"> module is user which is an student to see there attendance.</w:t>
      </w:r>
    </w:p>
    <w:p w:rsidR="00A77EB5" w:rsidRDefault="00D06179" w:rsidP="00A77EB5">
      <w:pPr>
        <w:shd w:val="clear" w:color="auto" w:fill="FFFFFF"/>
        <w:spacing w:after="0" w:line="360" w:lineRule="atLeast"/>
        <w:rPr>
          <w:rFonts w:eastAsia="Times New Roman" w:cs="Times New Roman"/>
          <w:color w:val="333333"/>
          <w:szCs w:val="24"/>
          <w:lang w:bidi="hi-IN"/>
        </w:rPr>
      </w:pPr>
      <w:r w:rsidRPr="00D06179">
        <w:rPr>
          <w:rFonts w:eastAsia="Times New Roman" w:cs="Times New Roman"/>
          <w:color w:val="333333"/>
          <w:szCs w:val="24"/>
          <w:lang w:bidi="hi-IN"/>
        </w:rPr>
        <w:t xml:space="preserve"> </w:t>
      </w:r>
    </w:p>
    <w:p w:rsidR="00A77EB5" w:rsidRPr="00A77EB5" w:rsidRDefault="00A77EB5" w:rsidP="00A77EB5">
      <w:pPr>
        <w:shd w:val="clear" w:color="auto" w:fill="FFFFFF"/>
        <w:spacing w:after="0" w:line="360" w:lineRule="atLeast"/>
        <w:rPr>
          <w:rFonts w:eastAsia="Times New Roman" w:cs="Times New Roman"/>
          <w:color w:val="333333"/>
          <w:szCs w:val="24"/>
          <w:lang w:bidi="hi-IN"/>
        </w:rPr>
      </w:pPr>
      <w:r>
        <w:rPr>
          <w:b/>
          <w:sz w:val="28"/>
        </w:rPr>
        <w:t>2.</w:t>
      </w:r>
      <w:r>
        <w:rPr>
          <w:b/>
          <w:sz w:val="28"/>
          <w:u w:val="single"/>
        </w:rPr>
        <w:t>Faculty</w:t>
      </w:r>
      <w:r w:rsidR="00D06179" w:rsidRPr="00D06179">
        <w:rPr>
          <w:b/>
          <w:sz w:val="28"/>
          <w:u w:val="single"/>
        </w:rPr>
        <w:t xml:space="preserve"> Module</w:t>
      </w:r>
      <w:r w:rsidR="00D06179" w:rsidRPr="00D06179">
        <w:t xml:space="preserve"> </w:t>
      </w:r>
      <w:r>
        <w:t>–</w:t>
      </w:r>
      <w:r w:rsidR="00D06179" w:rsidRPr="00D06179">
        <w:rPr>
          <w:color w:val="333333"/>
          <w:sz w:val="22"/>
          <w:lang w:bidi="hi-IN"/>
        </w:rPr>
        <w:t xml:space="preserve"> </w:t>
      </w:r>
      <w:r w:rsidR="00D06179" w:rsidRPr="00D06179">
        <w:rPr>
          <w:color w:val="333333"/>
          <w:lang w:bidi="hi-IN"/>
        </w:rPr>
        <w:t>This</w:t>
      </w:r>
      <w:r>
        <w:rPr>
          <w:color w:val="333333"/>
          <w:lang w:bidi="hi-IN"/>
        </w:rPr>
        <w:t xml:space="preserve"> </w:t>
      </w:r>
      <w:r w:rsidRPr="00A77EB5">
        <w:rPr>
          <w:rFonts w:eastAsia="Times New Roman" w:cs="Times New Roman"/>
          <w:color w:val="333333"/>
          <w:szCs w:val="24"/>
          <w:lang w:val="en-US" w:eastAsia="en-IN" w:bidi="hi-IN"/>
        </w:rPr>
        <w:t>Second module is handled by faculty or an operator. user has a right of making daily attendance and generating report.</w:t>
      </w:r>
    </w:p>
    <w:p w:rsidR="00D06179" w:rsidRPr="00D06179" w:rsidRDefault="00D06179" w:rsidP="00D06179">
      <w:pPr>
        <w:pStyle w:val="NormalWeb"/>
        <w:jc w:val="both"/>
        <w:rPr>
          <w:rFonts w:ascii="Cambria" w:hAnsi="Cambria"/>
          <w:color w:val="333333"/>
          <w:lang w:bidi="hi-IN"/>
        </w:rPr>
      </w:pPr>
      <w:r w:rsidRPr="00D06179">
        <w:rPr>
          <w:rFonts w:ascii="Cambria" w:hAnsi="Cambria"/>
          <w:b/>
          <w:color w:val="000000" w:themeColor="text1"/>
          <w:sz w:val="28"/>
          <w:lang w:bidi="hi-IN"/>
        </w:rPr>
        <w:t>3.</w:t>
      </w:r>
      <w:r w:rsidRPr="00D06179">
        <w:rPr>
          <w:rFonts w:ascii="Cambria" w:hAnsi="Cambria"/>
          <w:b/>
          <w:color w:val="333333"/>
          <w:sz w:val="28"/>
          <w:lang w:bidi="hi-IN"/>
        </w:rPr>
        <w:t xml:space="preserve"> </w:t>
      </w:r>
      <w:r w:rsidR="00A77EB5">
        <w:rPr>
          <w:rFonts w:ascii="Cambria" w:hAnsi="Cambria"/>
          <w:b/>
          <w:color w:val="000000" w:themeColor="text1"/>
          <w:sz w:val="28"/>
          <w:u w:val="single"/>
          <w:lang w:bidi="hi-IN"/>
        </w:rPr>
        <w:t xml:space="preserve">Admin </w:t>
      </w:r>
      <w:r w:rsidRPr="00D06179">
        <w:rPr>
          <w:rFonts w:ascii="Cambria" w:hAnsi="Cambria"/>
          <w:b/>
          <w:sz w:val="28"/>
          <w:u w:val="single"/>
        </w:rPr>
        <w:t>Module</w:t>
      </w:r>
      <w:r w:rsidRPr="00D06179">
        <w:rPr>
          <w:rFonts w:ascii="Cambria" w:hAnsi="Cambria"/>
          <w:color w:val="333333"/>
          <w:sz w:val="22"/>
          <w:lang w:bidi="hi-IN"/>
        </w:rPr>
        <w:t xml:space="preserve"> - </w:t>
      </w:r>
      <w:r w:rsidRPr="00D06179">
        <w:rPr>
          <w:rFonts w:ascii="Cambria" w:hAnsi="Cambria"/>
          <w:color w:val="333333"/>
          <w:lang w:bidi="hi-IN"/>
        </w:rPr>
        <w:t xml:space="preserve">This module </w:t>
      </w:r>
      <w:r w:rsidR="00A77EB5" w:rsidRPr="00A77EB5">
        <w:rPr>
          <w:rFonts w:ascii="Cambria" w:hAnsi="Cambria"/>
          <w:color w:val="333333"/>
          <w:lang w:val="en-US" w:bidi="hi-IN"/>
        </w:rPr>
        <w:t>admin which has right to create new entry of new batch. Any entry of new faculty, updation in subjects if necessary, and sending notice.</w:t>
      </w:r>
    </w:p>
    <w:p w:rsidR="00635239" w:rsidRDefault="00635239" w:rsidP="00D06179">
      <w:pPr>
        <w:pStyle w:val="Heading4"/>
      </w:pPr>
    </w:p>
    <w:p w:rsidR="00D06179" w:rsidRDefault="00D06179" w:rsidP="00952C36">
      <w:pPr>
        <w:pStyle w:val="Heading3"/>
      </w:pPr>
      <w:bookmarkStart w:id="36" w:name="_Toc7318114"/>
      <w:r w:rsidRPr="00D06179">
        <w:t>4</w:t>
      </w:r>
      <w:r w:rsidR="0098574F" w:rsidRPr="00D06179">
        <w:t xml:space="preserve">.2 </w:t>
      </w:r>
      <w:r w:rsidR="00635239">
        <w:t>Feasibility Study</w:t>
      </w:r>
      <w:r>
        <w:t>-</w:t>
      </w:r>
      <w:bookmarkEnd w:id="36"/>
    </w:p>
    <w:p w:rsidR="0098574F" w:rsidRPr="0098574F" w:rsidRDefault="0098574F" w:rsidP="0098574F">
      <w:pPr>
        <w:widowControl w:val="0"/>
        <w:autoSpaceDE w:val="0"/>
        <w:autoSpaceDN w:val="0"/>
        <w:adjustRightInd w:val="0"/>
        <w:spacing w:after="0" w:line="360" w:lineRule="auto"/>
        <w:rPr>
          <w:rFonts w:cs="Times New Roman"/>
          <w:szCs w:val="24"/>
        </w:rPr>
      </w:pPr>
    </w:p>
    <w:p w:rsidR="0098574F" w:rsidRPr="00635239" w:rsidRDefault="0098574F" w:rsidP="0098574F">
      <w:pPr>
        <w:widowControl w:val="0"/>
        <w:autoSpaceDE w:val="0"/>
        <w:autoSpaceDN w:val="0"/>
        <w:adjustRightInd w:val="0"/>
        <w:spacing w:after="0" w:line="360" w:lineRule="auto"/>
        <w:rPr>
          <w:rFonts w:cs="Times New Roman"/>
          <w:szCs w:val="24"/>
        </w:rPr>
      </w:pPr>
      <w:r w:rsidRPr="00635239">
        <w:rPr>
          <w:rFonts w:cs="Times New Roman"/>
          <w:szCs w:val="24"/>
        </w:rPr>
        <w:t xml:space="preserve">A feasibility analysis usually involves a thorough assessment of the operational (need), financial and technical aspects of a proposal. Feasibility study is the test of the system proposal made to identify whether the user needs may be satisfied using the current software and hardware technologies, whether the system will be cost effective from a </w:t>
      </w:r>
      <w:r w:rsidRPr="00635239">
        <w:rPr>
          <w:rFonts w:cs="Times New Roman"/>
          <w:szCs w:val="24"/>
        </w:rPr>
        <w:lastRenderedPageBreak/>
        <w:t>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98574F" w:rsidRPr="00635239" w:rsidRDefault="0098574F" w:rsidP="0098574F">
      <w:pPr>
        <w:widowControl w:val="0"/>
        <w:autoSpaceDE w:val="0"/>
        <w:autoSpaceDN w:val="0"/>
        <w:adjustRightInd w:val="0"/>
        <w:spacing w:after="0" w:line="360" w:lineRule="auto"/>
        <w:rPr>
          <w:rFonts w:cs="Times New Roman"/>
          <w:szCs w:val="24"/>
        </w:rPr>
      </w:pPr>
      <w:r w:rsidRPr="00635239">
        <w:rPr>
          <w:rFonts w:cs="Times New Roman"/>
          <w:szCs w:val="24"/>
        </w:rP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98574F" w:rsidRPr="00635239" w:rsidRDefault="0098574F" w:rsidP="0098574F">
      <w:pPr>
        <w:pStyle w:val="ListParagraph"/>
        <w:widowControl w:val="0"/>
        <w:numPr>
          <w:ilvl w:val="0"/>
          <w:numId w:val="3"/>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Technical Feasibility</w:t>
      </w:r>
    </w:p>
    <w:p w:rsidR="0098574F" w:rsidRPr="00635239" w:rsidRDefault="0098574F" w:rsidP="0098574F">
      <w:pPr>
        <w:pStyle w:val="ListParagraph"/>
        <w:widowControl w:val="0"/>
        <w:numPr>
          <w:ilvl w:val="0"/>
          <w:numId w:val="3"/>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Economic Feasibility</w:t>
      </w:r>
    </w:p>
    <w:p w:rsidR="0098574F" w:rsidRPr="00635239" w:rsidRDefault="0098574F" w:rsidP="0098574F">
      <w:pPr>
        <w:pStyle w:val="ListParagraph"/>
        <w:widowControl w:val="0"/>
        <w:numPr>
          <w:ilvl w:val="0"/>
          <w:numId w:val="3"/>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Behavioral Feasibility</w:t>
      </w:r>
    </w:p>
    <w:p w:rsidR="0098574F" w:rsidRPr="00635239" w:rsidRDefault="0098574F" w:rsidP="0098574F">
      <w:pPr>
        <w:widowControl w:val="0"/>
        <w:autoSpaceDE w:val="0"/>
        <w:autoSpaceDN w:val="0"/>
        <w:adjustRightInd w:val="0"/>
        <w:spacing w:after="0" w:line="360" w:lineRule="auto"/>
        <w:rPr>
          <w:rFonts w:cs="Times New Roman"/>
          <w:b/>
          <w:szCs w:val="24"/>
        </w:rPr>
      </w:pPr>
    </w:p>
    <w:p w:rsidR="0098574F" w:rsidRPr="00635239" w:rsidRDefault="00D06179" w:rsidP="00952C36">
      <w:pPr>
        <w:pStyle w:val="Heading3"/>
      </w:pPr>
      <w:bookmarkStart w:id="37" w:name="_Toc7318115"/>
      <w:r w:rsidRPr="00635239">
        <w:t xml:space="preserve">4.2.1 </w:t>
      </w:r>
      <w:r w:rsidR="0098574F" w:rsidRPr="00635239">
        <w:t>Technical Feasibility:</w:t>
      </w:r>
      <w:bookmarkEnd w:id="37"/>
    </w:p>
    <w:p w:rsidR="0098574F" w:rsidRPr="00635239" w:rsidRDefault="0098574F" w:rsidP="0098574F">
      <w:pPr>
        <w:widowControl w:val="0"/>
        <w:autoSpaceDE w:val="0"/>
        <w:autoSpaceDN w:val="0"/>
        <w:adjustRightInd w:val="0"/>
        <w:spacing w:after="0" w:line="360" w:lineRule="auto"/>
        <w:rPr>
          <w:rFonts w:cs="Times New Roman"/>
          <w:szCs w:val="24"/>
        </w:rPr>
      </w:pPr>
      <w:r w:rsidRPr="00635239">
        <w:rPr>
          <w:rFonts w:cs="Times New Roman"/>
          <w:szCs w:val="24"/>
        </w:rPr>
        <w:t>Technical feasibility includes whether the technology is available in the market for development and its availability. The assessment of technical feasibility must be based on an outline design of system requirements in terms of input, output, files, programs and procedures. This can be qualified in terms of volumes of data, trends, frequency of updating, cycles of activity etc., in order to give an introduction of technical system. Considering our proj</w:t>
      </w:r>
      <w:r w:rsidR="00D65B83">
        <w:rPr>
          <w:rFonts w:cs="Times New Roman"/>
          <w:szCs w:val="24"/>
        </w:rPr>
        <w:t xml:space="preserve">ect it is technical feasible. </w:t>
      </w:r>
      <w:r w:rsidR="00D65B83" w:rsidRPr="00D65B83">
        <w:rPr>
          <w:rFonts w:cs="Times New Roman"/>
          <w:szCs w:val="24"/>
        </w:rPr>
        <w:t>Technical evaluation must also assess whether</w:t>
      </w:r>
      <w:r w:rsidR="00D65B83">
        <w:rPr>
          <w:rFonts w:cs="Times New Roman"/>
          <w:szCs w:val="24"/>
        </w:rPr>
        <w:t xml:space="preserve"> </w:t>
      </w:r>
      <w:r w:rsidR="00D65B83" w:rsidRPr="00D65B83">
        <w:rPr>
          <w:rFonts w:cs="Times New Roman"/>
          <w:szCs w:val="24"/>
        </w:rPr>
        <w:t>the existing systems can be upgraded to use the new technology and whether the</w:t>
      </w:r>
      <w:r w:rsidR="00D65B83">
        <w:rPr>
          <w:rFonts w:cs="Times New Roman"/>
          <w:szCs w:val="24"/>
        </w:rPr>
        <w:t xml:space="preserve"> </w:t>
      </w:r>
      <w:r w:rsidR="00D65B83" w:rsidRPr="00D65B83">
        <w:rPr>
          <w:rFonts w:cs="Times New Roman"/>
          <w:szCs w:val="24"/>
        </w:rPr>
        <w:t>organization has the expertise to use it</w:t>
      </w:r>
      <w:r w:rsidR="00D65B83">
        <w:rPr>
          <w:rFonts w:cs="Times New Roman"/>
          <w:szCs w:val="24"/>
        </w:rPr>
        <w:t>.</w:t>
      </w:r>
    </w:p>
    <w:p w:rsidR="0098574F" w:rsidRPr="00635239" w:rsidRDefault="0098574F" w:rsidP="0098574F">
      <w:pPr>
        <w:widowControl w:val="0"/>
        <w:autoSpaceDE w:val="0"/>
        <w:autoSpaceDN w:val="0"/>
        <w:adjustRightInd w:val="0"/>
        <w:spacing w:after="0" w:line="360" w:lineRule="auto"/>
        <w:rPr>
          <w:rFonts w:cs="Times New Roman"/>
          <w:b/>
          <w:szCs w:val="24"/>
        </w:rPr>
      </w:pPr>
    </w:p>
    <w:p w:rsidR="0098574F" w:rsidRPr="00635239" w:rsidRDefault="00D06179" w:rsidP="00952C36">
      <w:pPr>
        <w:pStyle w:val="Heading3"/>
      </w:pPr>
      <w:bookmarkStart w:id="38" w:name="_Toc7318116"/>
      <w:r w:rsidRPr="00635239">
        <w:t xml:space="preserve">4.2.2 </w:t>
      </w:r>
      <w:r w:rsidR="0098574F" w:rsidRPr="00635239">
        <w:t>Economic Feasibility:</w:t>
      </w:r>
      <w:bookmarkEnd w:id="38"/>
    </w:p>
    <w:p w:rsidR="0098574F" w:rsidRPr="00635239" w:rsidRDefault="0057365D" w:rsidP="0098574F">
      <w:pPr>
        <w:widowControl w:val="0"/>
        <w:autoSpaceDE w:val="0"/>
        <w:autoSpaceDN w:val="0"/>
        <w:adjustRightInd w:val="0"/>
        <w:spacing w:after="0" w:line="360" w:lineRule="auto"/>
        <w:rPr>
          <w:rFonts w:cs="Times New Roman"/>
          <w:szCs w:val="24"/>
        </w:rPr>
      </w:pPr>
      <w:r w:rsidRPr="0057365D">
        <w:rPr>
          <w:rFonts w:cs="Times New Roman"/>
          <w:szCs w:val="24"/>
        </w:rPr>
        <w:t>Development of this application is highly economically feasible</w:t>
      </w:r>
      <w:r>
        <w:rPr>
          <w:rFonts w:cs="Times New Roman"/>
          <w:szCs w:val="24"/>
        </w:rPr>
        <w:t xml:space="preserve">. </w:t>
      </w:r>
      <w:r w:rsidR="00392295" w:rsidRPr="00392295">
        <w:rPr>
          <w:rFonts w:cs="Times New Roman"/>
          <w:szCs w:val="24"/>
        </w:rPr>
        <w:t>It is cost effective in the sense that has eliminated the paper work completely. The</w:t>
      </w:r>
      <w:r w:rsidR="00392295">
        <w:rPr>
          <w:rFonts w:cs="Times New Roman"/>
          <w:szCs w:val="24"/>
        </w:rPr>
        <w:t xml:space="preserve"> </w:t>
      </w:r>
      <w:r w:rsidR="00392295" w:rsidRPr="00392295">
        <w:rPr>
          <w:rFonts w:cs="Times New Roman"/>
          <w:szCs w:val="24"/>
        </w:rPr>
        <w:t>system is also time effective because the calculations are automated</w:t>
      </w:r>
      <w:r w:rsidR="00392295">
        <w:rPr>
          <w:rFonts w:cs="Times New Roman"/>
          <w:szCs w:val="24"/>
        </w:rPr>
        <w:t xml:space="preserve"> </w:t>
      </w:r>
      <w:r w:rsidR="00392295" w:rsidRPr="00392295">
        <w:rPr>
          <w:rFonts w:cs="Times New Roman"/>
          <w:szCs w:val="24"/>
        </w:rPr>
        <w:t>as per the user requirement</w:t>
      </w:r>
      <w:r w:rsidR="00392295">
        <w:rPr>
          <w:rFonts w:cs="Times New Roman"/>
          <w:szCs w:val="24"/>
        </w:rPr>
        <w:t xml:space="preserve">. </w:t>
      </w:r>
      <w:r w:rsidR="0098574F" w:rsidRPr="00635239">
        <w:rPr>
          <w:rFonts w:cs="Times New Roman"/>
          <w:szCs w:val="24"/>
        </w:rPr>
        <w:t>This feasibility study present tangible and intangible benefits from the project by comparing the development and operational cost</w:t>
      </w:r>
      <w:r w:rsidR="009908E9" w:rsidRPr="00635239">
        <w:rPr>
          <w:rFonts w:cs="Times New Roman"/>
          <w:szCs w:val="24"/>
        </w:rPr>
        <w:t xml:space="preserve"> </w:t>
      </w:r>
      <w:r w:rsidR="0098574F" w:rsidRPr="00635239">
        <w:rPr>
          <w:rFonts w:cs="Times New Roman"/>
          <w:szCs w:val="24"/>
        </w:rPr>
        <w:t xml:space="preserve">. The technique of cost benefit analysis is often used as a basis for assessing economic feasibility. </w:t>
      </w:r>
    </w:p>
    <w:p w:rsidR="0098574F" w:rsidRPr="00635239" w:rsidRDefault="0098574F" w:rsidP="0098574F">
      <w:pPr>
        <w:widowControl w:val="0"/>
        <w:autoSpaceDE w:val="0"/>
        <w:autoSpaceDN w:val="0"/>
        <w:adjustRightInd w:val="0"/>
        <w:spacing w:after="0" w:line="360" w:lineRule="auto"/>
        <w:rPr>
          <w:rFonts w:cs="Times New Roman"/>
          <w:szCs w:val="24"/>
        </w:rPr>
      </w:pPr>
      <w:r w:rsidRPr="00635239">
        <w:rPr>
          <w:rFonts w:cs="Times New Roman"/>
          <w:szCs w:val="24"/>
        </w:rPr>
        <w:t xml:space="preserve">Thus feasibility study should </w:t>
      </w:r>
      <w:r w:rsidR="00635239" w:rsidRPr="00635239">
        <w:rPr>
          <w:rFonts w:cs="Times New Roman"/>
          <w:szCs w:val="24"/>
        </w:rPr>
        <w:t>centre</w:t>
      </w:r>
      <w:r w:rsidRPr="00635239">
        <w:rPr>
          <w:rFonts w:cs="Times New Roman"/>
          <w:szCs w:val="24"/>
        </w:rPr>
        <w:t xml:space="preserve"> along the following points:</w:t>
      </w:r>
    </w:p>
    <w:p w:rsidR="0098574F" w:rsidRPr="00635239" w:rsidRDefault="0098574F" w:rsidP="0098574F">
      <w:pPr>
        <w:pStyle w:val="ListParagraph"/>
        <w:widowControl w:val="0"/>
        <w:numPr>
          <w:ilvl w:val="0"/>
          <w:numId w:val="5"/>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Improvement resulting over the existing method in terms of accuracy, timeliness.</w:t>
      </w:r>
    </w:p>
    <w:p w:rsidR="0098574F" w:rsidRPr="00635239" w:rsidRDefault="0098574F" w:rsidP="0098574F">
      <w:pPr>
        <w:pStyle w:val="ListParagraph"/>
        <w:widowControl w:val="0"/>
        <w:numPr>
          <w:ilvl w:val="0"/>
          <w:numId w:val="4"/>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Cost comparison</w:t>
      </w:r>
    </w:p>
    <w:p w:rsidR="0098574F" w:rsidRPr="00635239" w:rsidRDefault="0098574F" w:rsidP="0098574F">
      <w:pPr>
        <w:pStyle w:val="ListParagraph"/>
        <w:widowControl w:val="0"/>
        <w:numPr>
          <w:ilvl w:val="0"/>
          <w:numId w:val="4"/>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lastRenderedPageBreak/>
        <w:t>Estimate on the life expectancy of the hardware.</w:t>
      </w:r>
    </w:p>
    <w:p w:rsidR="0098574F" w:rsidRPr="00635239" w:rsidRDefault="0098574F" w:rsidP="0098574F">
      <w:pPr>
        <w:pStyle w:val="ListParagraph"/>
        <w:widowControl w:val="0"/>
        <w:numPr>
          <w:ilvl w:val="0"/>
          <w:numId w:val="4"/>
        </w:numPr>
        <w:autoSpaceDE w:val="0"/>
        <w:autoSpaceDN w:val="0"/>
        <w:adjustRightInd w:val="0"/>
        <w:spacing w:after="0" w:line="360" w:lineRule="auto"/>
        <w:rPr>
          <w:rFonts w:ascii="Cambria" w:hAnsi="Cambria" w:cs="Times New Roman"/>
          <w:sz w:val="24"/>
          <w:szCs w:val="24"/>
        </w:rPr>
      </w:pPr>
      <w:r w:rsidRPr="00635239">
        <w:rPr>
          <w:rFonts w:ascii="Cambria" w:hAnsi="Cambria" w:cs="Times New Roman"/>
          <w:sz w:val="24"/>
          <w:szCs w:val="24"/>
        </w:rPr>
        <w:t>Overall objective.</w:t>
      </w:r>
    </w:p>
    <w:p w:rsidR="0098574F" w:rsidRPr="00635239" w:rsidRDefault="0098574F" w:rsidP="0098574F">
      <w:pPr>
        <w:widowControl w:val="0"/>
        <w:autoSpaceDE w:val="0"/>
        <w:autoSpaceDN w:val="0"/>
        <w:adjustRightInd w:val="0"/>
        <w:spacing w:after="0" w:line="360" w:lineRule="auto"/>
        <w:ind w:left="360"/>
        <w:rPr>
          <w:rFonts w:cs="Times New Roman"/>
          <w:szCs w:val="24"/>
        </w:rPr>
      </w:pPr>
      <w:r w:rsidRPr="00635239">
        <w:rPr>
          <w:rFonts w:cs="Times New Roman"/>
          <w:szCs w:val="24"/>
        </w:rPr>
        <w:t>Our project is economically feasible. It does not require much cost to be involved in the overall process. The overall objective is in easing out the recruitment processes</w:t>
      </w:r>
    </w:p>
    <w:p w:rsidR="0098574F" w:rsidRPr="00635239" w:rsidRDefault="0098574F" w:rsidP="0098574F">
      <w:pPr>
        <w:widowControl w:val="0"/>
        <w:autoSpaceDE w:val="0"/>
        <w:autoSpaceDN w:val="0"/>
        <w:adjustRightInd w:val="0"/>
        <w:spacing w:after="0" w:line="360" w:lineRule="auto"/>
        <w:rPr>
          <w:rFonts w:cs="Times New Roman"/>
          <w:szCs w:val="24"/>
        </w:rPr>
      </w:pPr>
    </w:p>
    <w:p w:rsidR="0098574F" w:rsidRDefault="009908E9" w:rsidP="00952C36">
      <w:pPr>
        <w:pStyle w:val="Heading3"/>
      </w:pPr>
      <w:bookmarkStart w:id="39" w:name="_Toc7318117"/>
      <w:r w:rsidRPr="00635239">
        <w:t>4.2.3 Behavioural</w:t>
      </w:r>
      <w:r w:rsidR="0098574F" w:rsidRPr="00635239">
        <w:t xml:space="preserve"> / Operational Feasibility:</w:t>
      </w:r>
      <w:bookmarkEnd w:id="39"/>
    </w:p>
    <w:p w:rsidR="00635239" w:rsidRPr="00635239" w:rsidRDefault="00635239" w:rsidP="0098574F">
      <w:pPr>
        <w:widowControl w:val="0"/>
        <w:autoSpaceDE w:val="0"/>
        <w:autoSpaceDN w:val="0"/>
        <w:adjustRightInd w:val="0"/>
        <w:spacing w:after="0" w:line="360" w:lineRule="auto"/>
        <w:rPr>
          <w:rFonts w:cs="Times New Roman"/>
          <w:b/>
          <w:szCs w:val="24"/>
        </w:rPr>
      </w:pPr>
    </w:p>
    <w:p w:rsidR="00635239" w:rsidRDefault="001A4AAA" w:rsidP="001A4AAA">
      <w:pPr>
        <w:widowControl w:val="0"/>
        <w:autoSpaceDE w:val="0"/>
        <w:autoSpaceDN w:val="0"/>
        <w:adjustRightInd w:val="0"/>
        <w:spacing w:after="0" w:line="360" w:lineRule="auto"/>
      </w:pPr>
      <w:r w:rsidRPr="001A4AAA">
        <w:rPr>
          <w:rFonts w:cs="Times New Roman"/>
          <w:szCs w:val="24"/>
        </w:rPr>
        <w:t>The system working is quite easy to use and learn due to its simple but attractive</w:t>
      </w:r>
      <w:r>
        <w:rPr>
          <w:rFonts w:cs="Times New Roman"/>
          <w:szCs w:val="24"/>
        </w:rPr>
        <w:t xml:space="preserve"> </w:t>
      </w:r>
      <w:r w:rsidRPr="001A4AAA">
        <w:rPr>
          <w:rFonts w:cs="Times New Roman"/>
          <w:szCs w:val="24"/>
        </w:rPr>
        <w:t>interface. User requires no special training for operating the system. Technical performance include issues such as determining whether the system can provide the right</w:t>
      </w:r>
      <w:r>
        <w:rPr>
          <w:rFonts w:cs="Times New Roman"/>
          <w:szCs w:val="24"/>
        </w:rPr>
        <w:t xml:space="preserve"> </w:t>
      </w:r>
      <w:r w:rsidRPr="001A4AAA">
        <w:rPr>
          <w:rFonts w:cs="Times New Roman"/>
          <w:szCs w:val="24"/>
        </w:rPr>
        <w:t>information for the Department personnel student details, and whether the system can be</w:t>
      </w:r>
      <w:r>
        <w:rPr>
          <w:rFonts w:cs="Times New Roman"/>
          <w:szCs w:val="24"/>
        </w:rPr>
        <w:t xml:space="preserve"> </w:t>
      </w:r>
      <w:r w:rsidRPr="001A4AAA">
        <w:rPr>
          <w:rFonts w:cs="Times New Roman"/>
          <w:szCs w:val="24"/>
        </w:rPr>
        <w:t>organized so that it always delivers this information at the right place an</w:t>
      </w:r>
      <w:r>
        <w:rPr>
          <w:rFonts w:cs="Times New Roman"/>
          <w:szCs w:val="24"/>
        </w:rPr>
        <w:t xml:space="preserve">d on time </w:t>
      </w:r>
      <w:r w:rsidRPr="001A4AAA">
        <w:rPr>
          <w:rFonts w:cs="Times New Roman"/>
          <w:szCs w:val="24"/>
        </w:rPr>
        <w:t>. Acceptance revolves around the current system and its personnel.</w:t>
      </w:r>
      <w:r w:rsidR="0098574F" w:rsidRPr="00635239">
        <w:rPr>
          <w:rFonts w:cs="Times New Roman"/>
          <w:szCs w:val="24"/>
        </w:rPr>
        <w:t xml:space="preserve"> </w:t>
      </w:r>
      <w:r>
        <w:rPr>
          <w:rFonts w:cs="Times New Roman"/>
          <w:szCs w:val="24"/>
        </w:rPr>
        <w:t xml:space="preserve"> This </w:t>
      </w:r>
      <w:r w:rsidR="0098574F" w:rsidRPr="00635239">
        <w:rPr>
          <w:rFonts w:cs="Times New Roman"/>
          <w:szCs w:val="24"/>
        </w:rPr>
        <w:t>analysis involves how it will work when it is installed and the assessment of political and managerial environment in which it is implemented</w:t>
      </w:r>
      <w:bookmarkStart w:id="40" w:name="_Toc514722296"/>
      <w:r>
        <w:rPr>
          <w:rFonts w:cs="Times New Roman"/>
          <w:szCs w:val="24"/>
        </w:rPr>
        <w:t>.</w:t>
      </w:r>
    </w:p>
    <w:p w:rsidR="00635239" w:rsidRDefault="00635239" w:rsidP="00E57EF1">
      <w:pPr>
        <w:pStyle w:val="Heading1"/>
      </w:pPr>
    </w:p>
    <w:p w:rsidR="00635239" w:rsidRDefault="00635239" w:rsidP="00E57EF1">
      <w:pPr>
        <w:pStyle w:val="Heading1"/>
      </w:pPr>
    </w:p>
    <w:p w:rsidR="00635239" w:rsidRDefault="00635239" w:rsidP="00E57EF1">
      <w:pPr>
        <w:pStyle w:val="Heading1"/>
      </w:pPr>
    </w:p>
    <w:p w:rsidR="00635239" w:rsidRDefault="00635239" w:rsidP="00635239"/>
    <w:p w:rsidR="00635239" w:rsidRPr="00635239" w:rsidRDefault="00635239" w:rsidP="00635239"/>
    <w:p w:rsidR="009908E9" w:rsidRDefault="009908E9" w:rsidP="00E57EF1">
      <w:pPr>
        <w:pStyle w:val="Heading1"/>
      </w:pPr>
      <w:bookmarkStart w:id="41" w:name="_Toc7318118"/>
      <w:r>
        <w:t>Chapter 5</w:t>
      </w:r>
      <w:bookmarkEnd w:id="40"/>
      <w:bookmarkEnd w:id="41"/>
    </w:p>
    <w:p w:rsidR="009908E9" w:rsidRPr="009908E9" w:rsidRDefault="009908E9" w:rsidP="009908E9">
      <w:pPr>
        <w:pStyle w:val="Heading2"/>
      </w:pPr>
      <w:bookmarkStart w:id="42" w:name="_Toc514722297"/>
      <w:bookmarkStart w:id="43" w:name="_Toc7318119"/>
      <w:r>
        <w:t>Software &amp; Hardware Requirement Specification</w:t>
      </w:r>
      <w:bookmarkEnd w:id="42"/>
      <w:bookmarkEnd w:id="43"/>
    </w:p>
    <w:p w:rsidR="0098574F" w:rsidRDefault="009908E9" w:rsidP="00952C36">
      <w:pPr>
        <w:pStyle w:val="Heading3"/>
      </w:pPr>
      <w:bookmarkStart w:id="44" w:name="_Toc7318120"/>
      <w:r>
        <w:t>5.1 Introduction-</w:t>
      </w:r>
      <w:bookmarkEnd w:id="44"/>
    </w:p>
    <w:p w:rsidR="009908E9" w:rsidRDefault="009908E9" w:rsidP="009908E9"/>
    <w:p w:rsidR="00890399" w:rsidRDefault="009908E9" w:rsidP="009908E9">
      <w:pPr>
        <w:tabs>
          <w:tab w:val="left" w:pos="8460"/>
        </w:tabs>
        <w:autoSpaceDE w:val="0"/>
        <w:autoSpaceDN w:val="0"/>
        <w:adjustRightInd w:val="0"/>
        <w:spacing w:after="103" w:line="360" w:lineRule="auto"/>
        <w:ind w:right="-540"/>
      </w:pPr>
      <w:r w:rsidRPr="0007301B">
        <w:lastRenderedPageBreak/>
        <w:t xml:space="preserve">A Software requirements specification (SRS), a requirements specification for a </w:t>
      </w:r>
      <w:hyperlink r:id="rId12" w:history="1">
        <w:r w:rsidRPr="0007301B">
          <w:t>software system</w:t>
        </w:r>
      </w:hyperlink>
      <w:r w:rsidRPr="0007301B">
        <w:t xml:space="preserve">, is a description of the behavior of a system to be developed and may include a set of </w:t>
      </w:r>
      <w:hyperlink r:id="rId13" w:history="1">
        <w:r w:rsidRPr="0007301B">
          <w:t>use cases</w:t>
        </w:r>
      </w:hyperlink>
      <w:r w:rsidRPr="0007301B">
        <w:t xml:space="preserve"> that describe interactions the users will have with the software.</w:t>
      </w:r>
      <w:r w:rsidR="00890399">
        <w:t xml:space="preserve">                  </w:t>
      </w:r>
    </w:p>
    <w:p w:rsidR="009908E9" w:rsidRPr="0007301B" w:rsidRDefault="00890399" w:rsidP="009908E9">
      <w:pPr>
        <w:tabs>
          <w:tab w:val="left" w:pos="8460"/>
        </w:tabs>
        <w:autoSpaceDE w:val="0"/>
        <w:autoSpaceDN w:val="0"/>
        <w:adjustRightInd w:val="0"/>
        <w:spacing w:after="103" w:line="360" w:lineRule="auto"/>
        <w:ind w:right="-540"/>
      </w:pPr>
      <w:r>
        <w:t xml:space="preserve"> </w:t>
      </w:r>
      <w:r w:rsidR="009908E9" w:rsidRPr="0007301B">
        <w:t xml:space="preserve">The Hardware Specification mainly describes the requirements posed on the hardware element and specifies the connected interfaces. In addition, requirements and interfaces will be refined and allocated to lower hardware elements. </w:t>
      </w:r>
    </w:p>
    <w:p w:rsidR="009908E9" w:rsidRPr="0007301B" w:rsidRDefault="009908E9" w:rsidP="009908E9">
      <w:pPr>
        <w:tabs>
          <w:tab w:val="left" w:pos="8460"/>
        </w:tabs>
        <w:autoSpaceDE w:val="0"/>
        <w:autoSpaceDN w:val="0"/>
        <w:adjustRightInd w:val="0"/>
        <w:spacing w:after="103" w:line="360" w:lineRule="auto"/>
        <w:ind w:right="-540"/>
        <w:rPr>
          <w:sz w:val="22"/>
        </w:rPr>
      </w:pPr>
    </w:p>
    <w:p w:rsidR="009908E9" w:rsidRDefault="009908E9" w:rsidP="00952C36">
      <w:pPr>
        <w:pStyle w:val="Heading3"/>
      </w:pPr>
      <w:bookmarkStart w:id="45" w:name="_Toc7318121"/>
      <w:r>
        <w:t>5.2 Hardware Specification-</w:t>
      </w:r>
      <w:bookmarkEnd w:id="45"/>
    </w:p>
    <w:p w:rsidR="00266FC4" w:rsidRDefault="00266FC4" w:rsidP="00266FC4"/>
    <w:p w:rsidR="00266FC4" w:rsidRPr="00266FC4" w:rsidRDefault="00266FC4" w:rsidP="00266FC4">
      <w:r>
        <w:t>Computer hardware specifications are technical descriptions of the computer's components and capabilities. Processor speed, model and manufacturer. Processor speed is typically indicated in gigahertz (GHz). The higher the number, the faster the computer. Random Access Memory (RAM), This is typically indicated in gigabytes (GB). The more RAM in a computer the more it can do simultaneously. Hard disk (sometimes called ROM) space.  This is typically indicated in gigabytes (GB) and refers generally to the amount of information (like documents, music and other data) your computer can hold.</w:t>
      </w:r>
    </w:p>
    <w:p w:rsidR="009908E9" w:rsidRDefault="009908E9" w:rsidP="009908E9"/>
    <w:p w:rsidR="00266FC4" w:rsidRDefault="00266FC4" w:rsidP="009908E9"/>
    <w:p w:rsidR="00266FC4" w:rsidRDefault="00266FC4" w:rsidP="009908E9"/>
    <w:p w:rsidR="00266FC4" w:rsidRPr="009908E9" w:rsidRDefault="00266FC4" w:rsidP="009908E9"/>
    <w:p w:rsidR="009908E9" w:rsidRPr="00266FC4" w:rsidRDefault="009908E9" w:rsidP="009908E9">
      <w:pPr>
        <w:widowControl w:val="0"/>
        <w:autoSpaceDE w:val="0"/>
        <w:autoSpaceDN w:val="0"/>
        <w:adjustRightInd w:val="0"/>
        <w:spacing w:after="0" w:line="600" w:lineRule="auto"/>
        <w:rPr>
          <w:rFonts w:cs="Times New Roman"/>
          <w:b/>
          <w:szCs w:val="24"/>
        </w:rPr>
      </w:pPr>
      <w:r w:rsidRPr="00266FC4">
        <w:rPr>
          <w:rFonts w:cs="Times New Roman"/>
          <w:b/>
          <w:szCs w:val="24"/>
        </w:rPr>
        <w:t xml:space="preserve"> Type </w:t>
      </w:r>
      <w:r w:rsidRPr="00266FC4">
        <w:rPr>
          <w:rFonts w:cs="Times New Roman"/>
          <w:b/>
          <w:szCs w:val="24"/>
        </w:rPr>
        <w:tab/>
        <w:t xml:space="preserve">       </w:t>
      </w:r>
      <w:r w:rsidRPr="00266FC4">
        <w:rPr>
          <w:rFonts w:cs="Times New Roman"/>
          <w:b/>
          <w:szCs w:val="24"/>
        </w:rPr>
        <w:tab/>
      </w:r>
      <w:r w:rsidRPr="00266FC4">
        <w:rPr>
          <w:rFonts w:cs="Times New Roman"/>
          <w:b/>
          <w:szCs w:val="24"/>
        </w:rPr>
        <w:tab/>
      </w:r>
      <w:r w:rsidRPr="00266FC4">
        <w:rPr>
          <w:rFonts w:cs="Times New Roman"/>
          <w:b/>
          <w:szCs w:val="24"/>
        </w:rPr>
        <w:tab/>
        <w:t xml:space="preserve">             Min. Requirement</w:t>
      </w:r>
    </w:p>
    <w:p w:rsidR="009908E9" w:rsidRPr="00266FC4" w:rsidRDefault="009908E9" w:rsidP="00266FC4">
      <w:pPr>
        <w:pStyle w:val="ListParagraph"/>
        <w:widowControl w:val="0"/>
        <w:numPr>
          <w:ilvl w:val="0"/>
          <w:numId w:val="39"/>
        </w:numPr>
        <w:autoSpaceDE w:val="0"/>
        <w:autoSpaceDN w:val="0"/>
        <w:adjustRightInd w:val="0"/>
        <w:spacing w:after="0" w:line="600" w:lineRule="auto"/>
        <w:rPr>
          <w:rFonts w:asciiTheme="majorHAnsi" w:hAnsiTheme="majorHAnsi" w:cs="Times New Roman"/>
          <w:sz w:val="24"/>
          <w:szCs w:val="24"/>
        </w:rPr>
      </w:pPr>
      <w:r w:rsidRPr="00266FC4">
        <w:rPr>
          <w:rFonts w:asciiTheme="majorHAnsi" w:hAnsiTheme="majorHAnsi" w:cs="Times New Roman"/>
          <w:sz w:val="24"/>
          <w:szCs w:val="24"/>
        </w:rPr>
        <w:t>System</w:t>
      </w:r>
      <w:r w:rsidR="00266FC4" w:rsidRPr="00266FC4">
        <w:rPr>
          <w:rFonts w:asciiTheme="majorHAnsi" w:hAnsiTheme="majorHAnsi" w:cs="Times New Roman"/>
          <w:sz w:val="24"/>
          <w:szCs w:val="24"/>
        </w:rPr>
        <w:tab/>
      </w:r>
      <w:r w:rsidR="00266FC4" w:rsidRPr="00266FC4">
        <w:rPr>
          <w:rFonts w:asciiTheme="majorHAnsi" w:hAnsiTheme="majorHAnsi" w:cs="Times New Roman"/>
          <w:sz w:val="24"/>
          <w:szCs w:val="24"/>
        </w:rPr>
        <w:tab/>
      </w:r>
      <w:r w:rsidR="00266FC4" w:rsidRPr="00266FC4">
        <w:rPr>
          <w:rFonts w:asciiTheme="majorHAnsi" w:hAnsiTheme="majorHAnsi" w:cs="Times New Roman"/>
          <w:sz w:val="24"/>
          <w:szCs w:val="24"/>
        </w:rPr>
        <w:tab/>
        <w:t xml:space="preserve">        </w:t>
      </w:r>
      <w:r w:rsidRPr="00266FC4">
        <w:rPr>
          <w:rFonts w:asciiTheme="majorHAnsi" w:hAnsiTheme="majorHAnsi" w:cs="Times New Roman"/>
          <w:sz w:val="24"/>
          <w:szCs w:val="24"/>
        </w:rPr>
        <w:t xml:space="preserve"> : -</w:t>
      </w:r>
      <w:r w:rsidRPr="00266FC4">
        <w:rPr>
          <w:rFonts w:asciiTheme="majorHAnsi" w:hAnsiTheme="majorHAnsi" w:cs="Times New Roman"/>
          <w:sz w:val="24"/>
          <w:szCs w:val="24"/>
        </w:rPr>
        <w:tab/>
        <w:t xml:space="preserve">     </w:t>
      </w:r>
      <w:r w:rsidR="00266FC4">
        <w:rPr>
          <w:rFonts w:asciiTheme="majorHAnsi" w:hAnsiTheme="majorHAnsi" w:cs="Times New Roman"/>
          <w:sz w:val="24"/>
          <w:szCs w:val="24"/>
        </w:rPr>
        <w:t>Core i5</w:t>
      </w:r>
    </w:p>
    <w:p w:rsidR="009908E9" w:rsidRPr="00266FC4" w:rsidRDefault="009908E9" w:rsidP="00266FC4">
      <w:pPr>
        <w:pStyle w:val="ListParagraph"/>
        <w:widowControl w:val="0"/>
        <w:numPr>
          <w:ilvl w:val="0"/>
          <w:numId w:val="39"/>
        </w:numPr>
        <w:autoSpaceDE w:val="0"/>
        <w:autoSpaceDN w:val="0"/>
        <w:adjustRightInd w:val="0"/>
        <w:spacing w:after="0" w:line="600" w:lineRule="auto"/>
        <w:rPr>
          <w:rFonts w:asciiTheme="majorHAnsi" w:hAnsiTheme="majorHAnsi" w:cs="Times New Roman"/>
          <w:sz w:val="24"/>
          <w:szCs w:val="24"/>
        </w:rPr>
      </w:pPr>
      <w:r w:rsidRPr="00266FC4">
        <w:rPr>
          <w:rFonts w:asciiTheme="majorHAnsi" w:hAnsiTheme="majorHAnsi" w:cs="Times New Roman"/>
          <w:sz w:val="24"/>
          <w:szCs w:val="24"/>
        </w:rPr>
        <w:t>Hard</w:t>
      </w:r>
      <w:r w:rsidR="00286244">
        <w:rPr>
          <w:rFonts w:asciiTheme="majorHAnsi" w:hAnsiTheme="majorHAnsi" w:cs="Times New Roman"/>
          <w:sz w:val="24"/>
          <w:szCs w:val="24"/>
        </w:rPr>
        <w:t xml:space="preserve"> Disk</w:t>
      </w:r>
      <w:r w:rsidR="00286244">
        <w:rPr>
          <w:rFonts w:asciiTheme="majorHAnsi" w:hAnsiTheme="majorHAnsi" w:cs="Times New Roman"/>
          <w:sz w:val="24"/>
          <w:szCs w:val="24"/>
        </w:rPr>
        <w:tab/>
      </w:r>
      <w:r w:rsidR="00286244">
        <w:rPr>
          <w:rFonts w:asciiTheme="majorHAnsi" w:hAnsiTheme="majorHAnsi" w:cs="Times New Roman"/>
          <w:sz w:val="24"/>
          <w:szCs w:val="24"/>
        </w:rPr>
        <w:tab/>
      </w:r>
      <w:r w:rsidR="00286244">
        <w:rPr>
          <w:rFonts w:asciiTheme="majorHAnsi" w:hAnsiTheme="majorHAnsi" w:cs="Times New Roman"/>
          <w:sz w:val="24"/>
          <w:szCs w:val="24"/>
        </w:rPr>
        <w:tab/>
        <w:t xml:space="preserve">         : -</w:t>
      </w:r>
      <w:r w:rsidR="00286244">
        <w:rPr>
          <w:rFonts w:asciiTheme="majorHAnsi" w:hAnsiTheme="majorHAnsi" w:cs="Times New Roman"/>
          <w:sz w:val="24"/>
          <w:szCs w:val="24"/>
        </w:rPr>
        <w:tab/>
        <w:t xml:space="preserve">     Minimum</w:t>
      </w:r>
    </w:p>
    <w:p w:rsidR="009908E9" w:rsidRPr="00266FC4" w:rsidRDefault="009908E9" w:rsidP="00266FC4">
      <w:pPr>
        <w:pStyle w:val="ListParagraph"/>
        <w:widowControl w:val="0"/>
        <w:numPr>
          <w:ilvl w:val="0"/>
          <w:numId w:val="39"/>
        </w:numPr>
        <w:autoSpaceDE w:val="0"/>
        <w:autoSpaceDN w:val="0"/>
        <w:adjustRightInd w:val="0"/>
        <w:spacing w:after="0" w:line="600" w:lineRule="auto"/>
        <w:rPr>
          <w:rFonts w:asciiTheme="majorHAnsi" w:hAnsiTheme="majorHAnsi" w:cs="Times New Roman"/>
          <w:sz w:val="24"/>
          <w:szCs w:val="24"/>
        </w:rPr>
      </w:pPr>
      <w:r w:rsidRPr="00266FC4">
        <w:rPr>
          <w:rFonts w:asciiTheme="majorHAnsi" w:hAnsiTheme="majorHAnsi" w:cs="Times New Roman"/>
          <w:sz w:val="24"/>
          <w:szCs w:val="24"/>
        </w:rPr>
        <w:t>Monitor</w:t>
      </w:r>
      <w:r w:rsidRPr="00266FC4">
        <w:rPr>
          <w:rFonts w:asciiTheme="majorHAnsi" w:hAnsiTheme="majorHAnsi" w:cs="Times New Roman"/>
          <w:sz w:val="24"/>
          <w:szCs w:val="24"/>
        </w:rPr>
        <w:tab/>
      </w:r>
      <w:r w:rsidRPr="00266FC4">
        <w:rPr>
          <w:rFonts w:asciiTheme="majorHAnsi" w:hAnsiTheme="majorHAnsi" w:cs="Times New Roman"/>
          <w:sz w:val="24"/>
          <w:szCs w:val="24"/>
        </w:rPr>
        <w:tab/>
      </w:r>
      <w:r w:rsidRPr="00266FC4">
        <w:rPr>
          <w:rFonts w:asciiTheme="majorHAnsi" w:hAnsiTheme="majorHAnsi" w:cs="Times New Roman"/>
          <w:sz w:val="24"/>
          <w:szCs w:val="24"/>
        </w:rPr>
        <w:tab/>
        <w:t xml:space="preserve">         : -</w:t>
      </w:r>
      <w:r w:rsidRPr="00266FC4">
        <w:rPr>
          <w:rFonts w:asciiTheme="majorHAnsi" w:hAnsiTheme="majorHAnsi" w:cs="Times New Roman"/>
          <w:sz w:val="24"/>
          <w:szCs w:val="24"/>
        </w:rPr>
        <w:tab/>
        <w:t xml:space="preserve">     SVGA </w:t>
      </w:r>
    </w:p>
    <w:p w:rsidR="009908E9" w:rsidRDefault="00DE2FE5" w:rsidP="00266FC4">
      <w:pPr>
        <w:pStyle w:val="ListParagraph"/>
        <w:widowControl w:val="0"/>
        <w:numPr>
          <w:ilvl w:val="0"/>
          <w:numId w:val="39"/>
        </w:numPr>
        <w:autoSpaceDE w:val="0"/>
        <w:autoSpaceDN w:val="0"/>
        <w:adjustRightInd w:val="0"/>
        <w:spacing w:after="0" w:line="600" w:lineRule="auto"/>
        <w:rPr>
          <w:rFonts w:asciiTheme="majorHAnsi" w:hAnsiTheme="majorHAnsi" w:cs="Times New Roman"/>
          <w:sz w:val="24"/>
          <w:szCs w:val="24"/>
        </w:rPr>
      </w:pPr>
      <w:r w:rsidRPr="00266FC4">
        <w:rPr>
          <w:rFonts w:asciiTheme="majorHAnsi" w:hAnsiTheme="majorHAnsi" w:cs="Times New Roman"/>
          <w:sz w:val="24"/>
          <w:szCs w:val="24"/>
        </w:rPr>
        <w:t>Ram</w:t>
      </w:r>
      <w:r w:rsidRPr="00266FC4">
        <w:rPr>
          <w:rFonts w:asciiTheme="majorHAnsi" w:hAnsiTheme="majorHAnsi" w:cs="Times New Roman"/>
          <w:sz w:val="24"/>
          <w:szCs w:val="24"/>
        </w:rPr>
        <w:tab/>
      </w:r>
      <w:r w:rsidRPr="00266FC4">
        <w:rPr>
          <w:rFonts w:asciiTheme="majorHAnsi" w:hAnsiTheme="majorHAnsi" w:cs="Times New Roman"/>
          <w:sz w:val="24"/>
          <w:szCs w:val="24"/>
        </w:rPr>
        <w:tab/>
      </w:r>
      <w:r w:rsidRPr="00266FC4">
        <w:rPr>
          <w:rFonts w:asciiTheme="majorHAnsi" w:hAnsiTheme="majorHAnsi" w:cs="Times New Roman"/>
          <w:sz w:val="24"/>
          <w:szCs w:val="24"/>
        </w:rPr>
        <w:tab/>
      </w:r>
      <w:r w:rsidRPr="00266FC4">
        <w:rPr>
          <w:rFonts w:asciiTheme="majorHAnsi" w:hAnsiTheme="majorHAnsi" w:cs="Times New Roman"/>
          <w:sz w:val="24"/>
          <w:szCs w:val="24"/>
        </w:rPr>
        <w:tab/>
        <w:t xml:space="preserve">         </w:t>
      </w:r>
      <w:r w:rsidR="009908E9" w:rsidRPr="00266FC4">
        <w:rPr>
          <w:rFonts w:asciiTheme="majorHAnsi" w:hAnsiTheme="majorHAnsi" w:cs="Times New Roman"/>
          <w:sz w:val="24"/>
          <w:szCs w:val="24"/>
        </w:rPr>
        <w:t>: -</w:t>
      </w:r>
      <w:r w:rsidR="009908E9" w:rsidRPr="00266FC4">
        <w:rPr>
          <w:rFonts w:asciiTheme="majorHAnsi" w:hAnsiTheme="majorHAnsi" w:cs="Times New Roman"/>
          <w:sz w:val="24"/>
          <w:szCs w:val="24"/>
        </w:rPr>
        <w:tab/>
      </w:r>
      <w:r w:rsidRPr="00266FC4">
        <w:rPr>
          <w:rFonts w:asciiTheme="majorHAnsi" w:hAnsiTheme="majorHAnsi" w:cs="Times New Roman"/>
          <w:sz w:val="24"/>
          <w:szCs w:val="24"/>
        </w:rPr>
        <w:t xml:space="preserve"> </w:t>
      </w:r>
      <w:r w:rsidR="00286244">
        <w:rPr>
          <w:rFonts w:asciiTheme="majorHAnsi" w:hAnsiTheme="majorHAnsi" w:cs="Times New Roman"/>
          <w:sz w:val="24"/>
          <w:szCs w:val="24"/>
        </w:rPr>
        <w:t xml:space="preserve">     2GB(32-Bit), 4 GB(64-Bit)</w:t>
      </w:r>
    </w:p>
    <w:p w:rsidR="00264AB1" w:rsidRPr="00266FC4" w:rsidRDefault="00264AB1" w:rsidP="00266FC4">
      <w:pPr>
        <w:pStyle w:val="ListParagraph"/>
        <w:widowControl w:val="0"/>
        <w:numPr>
          <w:ilvl w:val="0"/>
          <w:numId w:val="39"/>
        </w:numPr>
        <w:autoSpaceDE w:val="0"/>
        <w:autoSpaceDN w:val="0"/>
        <w:adjustRightInd w:val="0"/>
        <w:spacing w:after="0" w:line="600" w:lineRule="auto"/>
        <w:rPr>
          <w:rFonts w:asciiTheme="majorHAnsi" w:hAnsiTheme="majorHAnsi" w:cs="Times New Roman"/>
          <w:sz w:val="24"/>
          <w:szCs w:val="24"/>
        </w:rPr>
      </w:pPr>
      <w:r>
        <w:rPr>
          <w:rFonts w:asciiTheme="majorHAnsi" w:hAnsiTheme="majorHAnsi" w:cs="Times New Roman"/>
          <w:sz w:val="24"/>
          <w:szCs w:val="24"/>
        </w:rPr>
        <w:t>Keyboard</w:t>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t xml:space="preserve">         :-</w:t>
      </w:r>
      <w:r>
        <w:rPr>
          <w:rFonts w:asciiTheme="majorHAnsi" w:hAnsiTheme="majorHAnsi" w:cs="Times New Roman"/>
          <w:sz w:val="24"/>
          <w:szCs w:val="24"/>
        </w:rPr>
        <w:tab/>
        <w:t xml:space="preserve">    Qwerty Keyboard</w:t>
      </w:r>
    </w:p>
    <w:p w:rsidR="009908E9" w:rsidRDefault="00DE2FE5" w:rsidP="00952C36">
      <w:pPr>
        <w:pStyle w:val="Heading3"/>
      </w:pPr>
      <w:bookmarkStart w:id="46" w:name="_Toc7318122"/>
      <w:r>
        <w:lastRenderedPageBreak/>
        <w:t>5</w:t>
      </w:r>
      <w:r w:rsidR="009908E9">
        <w:t xml:space="preserve">.3 </w:t>
      </w:r>
      <w:r>
        <w:t>Software Specification-</w:t>
      </w:r>
      <w:bookmarkEnd w:id="46"/>
    </w:p>
    <w:p w:rsidR="00DE2FE5" w:rsidRDefault="00DE2FE5" w:rsidP="00DE2FE5"/>
    <w:p w:rsidR="00266FC4" w:rsidRPr="00DE2FE5" w:rsidRDefault="00532377" w:rsidP="00DE2FE5">
      <w:r>
        <w:t>Software specification is</w:t>
      </w:r>
      <w:r w:rsidR="00266FC4">
        <w:t xml:space="preserve">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9908E9" w:rsidRPr="00264AB1" w:rsidRDefault="00DE2FE5" w:rsidP="00DE2FE5">
      <w:pPr>
        <w:pStyle w:val="ListParagraph"/>
        <w:widowControl w:val="0"/>
        <w:numPr>
          <w:ilvl w:val="0"/>
          <w:numId w:val="23"/>
        </w:numPr>
        <w:autoSpaceDE w:val="0"/>
        <w:autoSpaceDN w:val="0"/>
        <w:adjustRightInd w:val="0"/>
        <w:spacing w:after="0" w:line="600" w:lineRule="auto"/>
        <w:rPr>
          <w:rFonts w:ascii="Cambria" w:hAnsi="Cambria" w:cs="Times New Roman"/>
          <w:sz w:val="24"/>
          <w:szCs w:val="24"/>
        </w:rPr>
      </w:pPr>
      <w:r w:rsidRPr="00264AB1">
        <w:rPr>
          <w:rFonts w:ascii="Cambria" w:hAnsi="Cambria" w:cs="Times New Roman"/>
          <w:sz w:val="24"/>
          <w:szCs w:val="24"/>
        </w:rPr>
        <w:t>Environment</w:t>
      </w:r>
      <w:r w:rsidRPr="00264AB1">
        <w:rPr>
          <w:rFonts w:ascii="Cambria" w:hAnsi="Cambria" w:cs="Times New Roman"/>
          <w:sz w:val="24"/>
          <w:szCs w:val="24"/>
        </w:rPr>
        <w:tab/>
      </w:r>
      <w:r w:rsidRPr="00264AB1">
        <w:rPr>
          <w:rFonts w:ascii="Cambria" w:hAnsi="Cambria" w:cs="Times New Roman"/>
          <w:sz w:val="24"/>
          <w:szCs w:val="24"/>
        </w:rPr>
        <w:tab/>
      </w:r>
      <w:r w:rsidRPr="00264AB1">
        <w:rPr>
          <w:rFonts w:ascii="Cambria" w:hAnsi="Cambria" w:cs="Times New Roman"/>
          <w:sz w:val="24"/>
          <w:szCs w:val="24"/>
        </w:rPr>
        <w:tab/>
      </w:r>
      <w:r w:rsidR="009908E9" w:rsidRPr="00264AB1">
        <w:rPr>
          <w:rFonts w:ascii="Cambria" w:hAnsi="Cambria" w:cs="Times New Roman"/>
          <w:sz w:val="24"/>
          <w:szCs w:val="24"/>
        </w:rPr>
        <w:t>:-</w:t>
      </w:r>
      <w:r w:rsidR="009908E9" w:rsidRPr="00264AB1">
        <w:rPr>
          <w:rFonts w:ascii="Cambria" w:hAnsi="Cambria" w:cs="Times New Roman"/>
          <w:sz w:val="24"/>
          <w:szCs w:val="24"/>
        </w:rPr>
        <w:tab/>
      </w:r>
      <w:r w:rsidR="002452F8">
        <w:rPr>
          <w:rFonts w:ascii="Cambria" w:hAnsi="Cambria" w:cs="Times New Roman"/>
          <w:sz w:val="24"/>
          <w:szCs w:val="24"/>
        </w:rPr>
        <w:t>Netbeans IDE</w:t>
      </w:r>
    </w:p>
    <w:p w:rsidR="009908E9" w:rsidRPr="00264AB1" w:rsidRDefault="00DE2FE5" w:rsidP="00DE2FE5">
      <w:pPr>
        <w:pStyle w:val="ListParagraph"/>
        <w:widowControl w:val="0"/>
        <w:numPr>
          <w:ilvl w:val="0"/>
          <w:numId w:val="23"/>
        </w:numPr>
        <w:autoSpaceDE w:val="0"/>
        <w:autoSpaceDN w:val="0"/>
        <w:adjustRightInd w:val="0"/>
        <w:spacing w:after="0" w:line="600" w:lineRule="auto"/>
        <w:rPr>
          <w:rFonts w:ascii="Cambria" w:hAnsi="Cambria" w:cs="Times New Roman"/>
          <w:sz w:val="24"/>
          <w:szCs w:val="24"/>
        </w:rPr>
      </w:pPr>
      <w:r w:rsidRPr="00264AB1">
        <w:rPr>
          <w:rFonts w:ascii="Cambria" w:hAnsi="Cambria" w:cs="Times New Roman"/>
          <w:sz w:val="24"/>
          <w:szCs w:val="24"/>
        </w:rPr>
        <w:t>OS Environment</w:t>
      </w:r>
      <w:r w:rsidRPr="00264AB1">
        <w:rPr>
          <w:rFonts w:ascii="Cambria" w:hAnsi="Cambria" w:cs="Times New Roman"/>
          <w:sz w:val="24"/>
          <w:szCs w:val="24"/>
        </w:rPr>
        <w:tab/>
      </w:r>
      <w:r w:rsidRPr="00264AB1">
        <w:rPr>
          <w:rFonts w:ascii="Cambria" w:hAnsi="Cambria" w:cs="Times New Roman"/>
          <w:sz w:val="24"/>
          <w:szCs w:val="24"/>
        </w:rPr>
        <w:tab/>
        <w:t>:-</w:t>
      </w:r>
      <w:r w:rsidRPr="00264AB1">
        <w:rPr>
          <w:rFonts w:ascii="Cambria" w:hAnsi="Cambria" w:cs="Times New Roman"/>
          <w:sz w:val="24"/>
          <w:szCs w:val="24"/>
        </w:rPr>
        <w:tab/>
        <w:t xml:space="preserve">    </w:t>
      </w:r>
      <w:r w:rsidR="009908E9" w:rsidRPr="00264AB1">
        <w:rPr>
          <w:rFonts w:ascii="Cambria" w:hAnsi="Cambria" w:cs="Times New Roman"/>
          <w:sz w:val="24"/>
          <w:szCs w:val="24"/>
        </w:rPr>
        <w:t>Windows</w:t>
      </w:r>
      <w:r w:rsidR="002452F8">
        <w:rPr>
          <w:rFonts w:ascii="Cambria" w:hAnsi="Cambria" w:cs="Times New Roman"/>
          <w:sz w:val="24"/>
          <w:szCs w:val="24"/>
        </w:rPr>
        <w:t xml:space="preserve"> 10</w:t>
      </w:r>
    </w:p>
    <w:p w:rsidR="009908E9" w:rsidRPr="00264AB1" w:rsidRDefault="009908E9" w:rsidP="00DE2FE5">
      <w:pPr>
        <w:pStyle w:val="ListParagraph"/>
        <w:widowControl w:val="0"/>
        <w:numPr>
          <w:ilvl w:val="0"/>
          <w:numId w:val="23"/>
        </w:numPr>
        <w:autoSpaceDE w:val="0"/>
        <w:autoSpaceDN w:val="0"/>
        <w:adjustRightInd w:val="0"/>
        <w:spacing w:after="0" w:line="600" w:lineRule="auto"/>
        <w:rPr>
          <w:rFonts w:ascii="Cambria" w:hAnsi="Cambria" w:cs="Times New Roman"/>
          <w:sz w:val="24"/>
          <w:szCs w:val="24"/>
        </w:rPr>
      </w:pPr>
      <w:r w:rsidRPr="00264AB1">
        <w:rPr>
          <w:rFonts w:ascii="Cambria" w:hAnsi="Cambria" w:cs="Times New Roman"/>
          <w:sz w:val="24"/>
          <w:szCs w:val="24"/>
        </w:rPr>
        <w:t>Language</w:t>
      </w:r>
      <w:r w:rsidR="00DE2FE5" w:rsidRPr="00264AB1">
        <w:rPr>
          <w:rFonts w:ascii="Cambria" w:hAnsi="Cambria" w:cs="Times New Roman"/>
          <w:sz w:val="24"/>
          <w:szCs w:val="24"/>
        </w:rPr>
        <w:tab/>
      </w:r>
      <w:r w:rsidR="00DE2FE5" w:rsidRPr="00264AB1">
        <w:rPr>
          <w:rFonts w:ascii="Cambria" w:hAnsi="Cambria" w:cs="Times New Roman"/>
          <w:sz w:val="24"/>
          <w:szCs w:val="24"/>
        </w:rPr>
        <w:tab/>
      </w:r>
      <w:r w:rsidRPr="00264AB1">
        <w:rPr>
          <w:rFonts w:ascii="Cambria" w:hAnsi="Cambria" w:cs="Times New Roman"/>
          <w:sz w:val="24"/>
          <w:szCs w:val="24"/>
        </w:rPr>
        <w:tab/>
        <w:t>:-</w:t>
      </w:r>
      <w:r w:rsidRPr="00264AB1">
        <w:rPr>
          <w:rFonts w:ascii="Cambria" w:hAnsi="Cambria" w:cs="Times New Roman"/>
          <w:sz w:val="24"/>
          <w:szCs w:val="24"/>
        </w:rPr>
        <w:tab/>
      </w:r>
      <w:r w:rsidR="002452F8">
        <w:rPr>
          <w:rFonts w:ascii="Cambria" w:hAnsi="Cambria" w:cs="Times New Roman"/>
          <w:sz w:val="24"/>
          <w:szCs w:val="24"/>
        </w:rPr>
        <w:t xml:space="preserve">   JAVA</w:t>
      </w:r>
    </w:p>
    <w:p w:rsidR="009908E9" w:rsidRDefault="00DE2FE5" w:rsidP="00DE2FE5">
      <w:pPr>
        <w:pStyle w:val="ListParagraph"/>
        <w:widowControl w:val="0"/>
        <w:numPr>
          <w:ilvl w:val="0"/>
          <w:numId w:val="23"/>
        </w:numPr>
        <w:autoSpaceDE w:val="0"/>
        <w:autoSpaceDN w:val="0"/>
        <w:adjustRightInd w:val="0"/>
        <w:spacing w:after="0" w:line="600" w:lineRule="auto"/>
        <w:rPr>
          <w:rFonts w:ascii="Cambria" w:hAnsi="Cambria" w:cs="Times New Roman"/>
          <w:sz w:val="24"/>
          <w:szCs w:val="24"/>
        </w:rPr>
      </w:pPr>
      <w:r w:rsidRPr="00264AB1">
        <w:rPr>
          <w:rFonts w:ascii="Cambria" w:hAnsi="Cambria" w:cs="Times New Roman"/>
          <w:sz w:val="24"/>
          <w:szCs w:val="24"/>
        </w:rPr>
        <w:t>Database</w:t>
      </w:r>
      <w:r w:rsidRPr="00264AB1">
        <w:rPr>
          <w:rFonts w:ascii="Cambria" w:hAnsi="Cambria" w:cs="Times New Roman"/>
          <w:sz w:val="24"/>
          <w:szCs w:val="24"/>
        </w:rPr>
        <w:tab/>
      </w:r>
      <w:r w:rsidRPr="00264AB1">
        <w:rPr>
          <w:rFonts w:ascii="Cambria" w:hAnsi="Cambria" w:cs="Times New Roman"/>
          <w:sz w:val="24"/>
          <w:szCs w:val="24"/>
        </w:rPr>
        <w:tab/>
      </w:r>
      <w:r w:rsidRPr="00264AB1">
        <w:rPr>
          <w:rFonts w:ascii="Cambria" w:hAnsi="Cambria" w:cs="Times New Roman"/>
          <w:sz w:val="24"/>
          <w:szCs w:val="24"/>
        </w:rPr>
        <w:tab/>
      </w:r>
      <w:r w:rsidR="009908E9" w:rsidRPr="00264AB1">
        <w:rPr>
          <w:rFonts w:ascii="Cambria" w:hAnsi="Cambria" w:cs="Times New Roman"/>
          <w:sz w:val="24"/>
          <w:szCs w:val="24"/>
        </w:rPr>
        <w:t xml:space="preserve">:-           </w:t>
      </w:r>
      <w:r w:rsidRPr="00264AB1">
        <w:rPr>
          <w:rFonts w:ascii="Cambria" w:hAnsi="Cambria" w:cs="Times New Roman"/>
          <w:sz w:val="24"/>
          <w:szCs w:val="24"/>
        </w:rPr>
        <w:t xml:space="preserve">   </w:t>
      </w:r>
      <w:r w:rsidR="009908E9" w:rsidRPr="00264AB1">
        <w:rPr>
          <w:rFonts w:ascii="Cambria" w:hAnsi="Cambria" w:cs="Times New Roman"/>
          <w:sz w:val="24"/>
          <w:szCs w:val="24"/>
        </w:rPr>
        <w:t xml:space="preserve">MYSQL </w:t>
      </w:r>
    </w:p>
    <w:p w:rsidR="00264AB1" w:rsidRPr="00264AB1" w:rsidRDefault="00264AB1" w:rsidP="00CD7F18">
      <w:pPr>
        <w:spacing w:before="100" w:beforeAutospacing="1" w:after="100" w:afterAutospacing="1" w:line="240" w:lineRule="auto"/>
        <w:jc w:val="left"/>
        <w:rPr>
          <w:rFonts w:eastAsia="Times New Roman" w:cs="Times New Roman"/>
          <w:szCs w:val="24"/>
          <w:lang w:eastAsia="en-IN"/>
        </w:rPr>
      </w:pPr>
    </w:p>
    <w:p w:rsidR="00DE2FE5" w:rsidRDefault="00DE2FE5" w:rsidP="00C26A6B">
      <w:pPr>
        <w:pStyle w:val="Heading1"/>
      </w:pPr>
      <w:bookmarkStart w:id="47" w:name="_Toc514722298"/>
      <w:bookmarkStart w:id="48" w:name="_Toc7318123"/>
      <w:bookmarkStart w:id="49" w:name="_GoBack"/>
      <w:bookmarkEnd w:id="49"/>
      <w:r>
        <w:t>Chapter 6</w:t>
      </w:r>
      <w:bookmarkEnd w:id="47"/>
      <w:bookmarkEnd w:id="48"/>
    </w:p>
    <w:p w:rsidR="00DE2FE5" w:rsidRPr="00DE2FE5" w:rsidRDefault="00DE2FE5" w:rsidP="00DE2FE5">
      <w:pPr>
        <w:pStyle w:val="Heading2"/>
      </w:pPr>
      <w:bookmarkStart w:id="50" w:name="_Toc514722299"/>
      <w:bookmarkStart w:id="51" w:name="_Toc7318124"/>
      <w:r>
        <w:t>System Design</w:t>
      </w:r>
      <w:bookmarkEnd w:id="50"/>
      <w:bookmarkEnd w:id="51"/>
    </w:p>
    <w:p w:rsidR="0098574F" w:rsidRDefault="00DE2FE5" w:rsidP="00952C36">
      <w:pPr>
        <w:pStyle w:val="Heading3"/>
      </w:pPr>
      <w:bookmarkStart w:id="52" w:name="_Toc7318125"/>
      <w:r>
        <w:t>6.1 Definition-</w:t>
      </w:r>
      <w:bookmarkEnd w:id="52"/>
    </w:p>
    <w:p w:rsidR="00DE2FE5" w:rsidRPr="00DE2FE5" w:rsidRDefault="00DE2FE5" w:rsidP="00DE2FE5"/>
    <w:p w:rsidR="0098574F" w:rsidRPr="00532377" w:rsidRDefault="0098574F" w:rsidP="0098574F">
      <w:pPr>
        <w:widowControl w:val="0"/>
        <w:autoSpaceDE w:val="0"/>
        <w:autoSpaceDN w:val="0"/>
        <w:adjustRightInd w:val="0"/>
        <w:spacing w:after="0" w:line="360" w:lineRule="auto"/>
        <w:rPr>
          <w:rFonts w:cs="Times New Roman"/>
          <w:szCs w:val="23"/>
        </w:rPr>
      </w:pPr>
      <w:r w:rsidRPr="00532377">
        <w:rPr>
          <w:rFonts w:cs="Times New Roman"/>
          <w:szCs w:val="23"/>
        </w:rPr>
        <w:t>The most creative and challenging face of the system development is System Design. It provides the understanding and procedural details necessary for the logical and physical stages of development. 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98574F" w:rsidRPr="00532377" w:rsidRDefault="0098574F" w:rsidP="0098574F">
      <w:pPr>
        <w:widowControl w:val="0"/>
        <w:autoSpaceDE w:val="0"/>
        <w:autoSpaceDN w:val="0"/>
        <w:adjustRightInd w:val="0"/>
        <w:spacing w:after="0" w:line="360" w:lineRule="auto"/>
        <w:rPr>
          <w:rFonts w:cs="Times New Roman"/>
          <w:szCs w:val="23"/>
        </w:rPr>
      </w:pPr>
      <w:r w:rsidRPr="00532377">
        <w:rPr>
          <w:rFonts w:cs="Times New Roman"/>
          <w:szCs w:val="23"/>
        </w:rPr>
        <w:t xml:space="preserve">Design of the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This important phase provides the understanding and the </w:t>
      </w:r>
      <w:r w:rsidRPr="00532377">
        <w:rPr>
          <w:rFonts w:cs="Times New Roman"/>
          <w:szCs w:val="23"/>
        </w:rPr>
        <w:lastRenderedPageBreak/>
        <w:t>procedural details necessary for implementing the system recommended in the feasibility study. The design step provides a data design, architectural design, and a procedural design</w:t>
      </w:r>
      <w:r w:rsidR="00DE2FE5" w:rsidRPr="00532377">
        <w:rPr>
          <w:rFonts w:cs="Times New Roman"/>
          <w:szCs w:val="23"/>
        </w:rPr>
        <w:t>.</w:t>
      </w:r>
    </w:p>
    <w:p w:rsidR="0098574F" w:rsidRPr="0098574F" w:rsidRDefault="0098574F" w:rsidP="0098574F">
      <w:pPr>
        <w:widowControl w:val="0"/>
        <w:autoSpaceDE w:val="0"/>
        <w:autoSpaceDN w:val="0"/>
        <w:adjustRightInd w:val="0"/>
        <w:spacing w:after="0" w:line="360" w:lineRule="auto"/>
        <w:rPr>
          <w:rFonts w:cs="Times New Roman"/>
          <w:szCs w:val="24"/>
        </w:rPr>
      </w:pPr>
    </w:p>
    <w:p w:rsidR="0098574F" w:rsidRDefault="00DE2FE5" w:rsidP="00952C36">
      <w:pPr>
        <w:pStyle w:val="Heading3"/>
      </w:pPr>
      <w:bookmarkStart w:id="53" w:name="_Toc7318126"/>
      <w:r>
        <w:t xml:space="preserve">6.1.1 </w:t>
      </w:r>
      <w:r w:rsidR="0098574F" w:rsidRPr="0098574F">
        <w:t>Output Design:</w:t>
      </w:r>
      <w:bookmarkEnd w:id="53"/>
    </w:p>
    <w:p w:rsidR="00532377" w:rsidRPr="00532377" w:rsidRDefault="00532377" w:rsidP="00532377"/>
    <w:p w:rsidR="0098574F" w:rsidRPr="0098574F" w:rsidRDefault="0098574F" w:rsidP="0098574F">
      <w:pPr>
        <w:widowControl w:val="0"/>
        <w:autoSpaceDE w:val="0"/>
        <w:autoSpaceDN w:val="0"/>
        <w:adjustRightInd w:val="0"/>
        <w:spacing w:after="0" w:line="360" w:lineRule="auto"/>
        <w:rPr>
          <w:rFonts w:cs="Times New Roman"/>
          <w:szCs w:val="24"/>
        </w:rPr>
      </w:pPr>
      <w:r w:rsidRPr="0098574F">
        <w:rPr>
          <w:rFonts w:cs="Times New Roman"/>
          <w:szCs w:val="24"/>
        </w:rPr>
        <w:t>In the output design, the emphasis is on producing a hard copy of the information requested or displaying the output on the CRT screen in a predetermined format. Two of the most output media today are printers and the screen. Most users now access their reports from either a hard copy or screen display. Computer’s output is the most important and direct source of information to the user, efficient, logical, output design should improve the systems relations with the user and help in decision-making.</w:t>
      </w:r>
    </w:p>
    <w:p w:rsidR="00DE2FE5" w:rsidRDefault="0098574F" w:rsidP="0098574F">
      <w:pPr>
        <w:widowControl w:val="0"/>
        <w:autoSpaceDE w:val="0"/>
        <w:autoSpaceDN w:val="0"/>
        <w:adjustRightInd w:val="0"/>
        <w:spacing w:after="0" w:line="360" w:lineRule="auto"/>
        <w:rPr>
          <w:rFonts w:cs="Times New Roman"/>
          <w:szCs w:val="24"/>
        </w:rPr>
      </w:pPr>
      <w:r w:rsidRPr="0098574F">
        <w:rPr>
          <w:rFonts w:cs="Times New Roman"/>
          <w:szCs w:val="24"/>
        </w:rPr>
        <w:t>As the outputs are the most important source of information to the user, better design should improve the systems relations and also should help in decision-making. The output device’s capability, print quality, response time requirements etc. should also be considered, form design elaborates the way the output is presented and layout available for capturing information. It’s very helpful to produce the clear, accurate and speedy information for end users.</w:t>
      </w:r>
    </w:p>
    <w:p w:rsidR="00532377" w:rsidRDefault="00532377" w:rsidP="0098574F">
      <w:pPr>
        <w:widowControl w:val="0"/>
        <w:autoSpaceDE w:val="0"/>
        <w:autoSpaceDN w:val="0"/>
        <w:adjustRightInd w:val="0"/>
        <w:spacing w:after="0" w:line="360" w:lineRule="auto"/>
        <w:rPr>
          <w:rFonts w:cs="Times New Roman"/>
          <w:szCs w:val="24"/>
        </w:rPr>
      </w:pPr>
    </w:p>
    <w:p w:rsidR="0098574F" w:rsidRDefault="00DE2FE5" w:rsidP="00952C36">
      <w:pPr>
        <w:pStyle w:val="Heading3"/>
      </w:pPr>
      <w:bookmarkStart w:id="54" w:name="_Toc7318127"/>
      <w:r>
        <w:t>6.1.2 Input Design-</w:t>
      </w:r>
      <w:bookmarkEnd w:id="54"/>
    </w:p>
    <w:p w:rsidR="00532377" w:rsidRPr="00532377" w:rsidRDefault="00532377" w:rsidP="00532377"/>
    <w:p w:rsidR="0098574F" w:rsidRPr="00532377" w:rsidRDefault="0098574F" w:rsidP="0098574F">
      <w:pPr>
        <w:widowControl w:val="0"/>
        <w:autoSpaceDE w:val="0"/>
        <w:autoSpaceDN w:val="0"/>
        <w:adjustRightInd w:val="0"/>
        <w:spacing w:after="0" w:line="360" w:lineRule="auto"/>
        <w:rPr>
          <w:rFonts w:cs="Times New Roman"/>
          <w:szCs w:val="23"/>
        </w:rPr>
      </w:pPr>
      <w:r w:rsidRPr="00532377">
        <w:rPr>
          <w:rFonts w:cs="Times New Roman"/>
          <w:szCs w:val="23"/>
        </w:rPr>
        <w:t xml:space="preserve">In the input design, user-originated inputs are converted into a computer-based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           </w:t>
      </w:r>
    </w:p>
    <w:p w:rsidR="0098574F" w:rsidRPr="00532377" w:rsidRDefault="0098574F" w:rsidP="0098574F">
      <w:pPr>
        <w:widowControl w:val="0"/>
        <w:autoSpaceDE w:val="0"/>
        <w:autoSpaceDN w:val="0"/>
        <w:adjustRightInd w:val="0"/>
        <w:spacing w:after="0" w:line="360" w:lineRule="auto"/>
        <w:rPr>
          <w:rFonts w:cs="Times New Roman"/>
          <w:szCs w:val="23"/>
        </w:rPr>
      </w:pPr>
      <w:r w:rsidRPr="00532377">
        <w:rPr>
          <w:rFonts w:cs="Times New Roman"/>
          <w:szCs w:val="23"/>
        </w:rPr>
        <w:t xml:space="preserve">In this application, importance is given to develop Graphical User Interface (GUI), which is an important factor in developing efficient and user friendly software. For inputting user data, attractive forms are designed Also the important input format is designed in </w:t>
      </w:r>
      <w:r w:rsidRPr="00532377">
        <w:rPr>
          <w:rFonts w:cs="Times New Roman"/>
          <w:szCs w:val="23"/>
        </w:rPr>
        <w:lastRenderedPageBreak/>
        <w:t>such a way that accidental errors are avoided. The user has to input only just the minimum data required, which also helps in avoiding the errors that the users may make. Accurate designing of the input format is very important in developing efficient software. The goal of input design is to make entry as easy, logical and free from errors.</w:t>
      </w:r>
    </w:p>
    <w:p w:rsidR="003C1994" w:rsidRPr="003C1994" w:rsidRDefault="003C1994" w:rsidP="0098574F">
      <w:pPr>
        <w:widowControl w:val="0"/>
        <w:autoSpaceDE w:val="0"/>
        <w:autoSpaceDN w:val="0"/>
        <w:adjustRightInd w:val="0"/>
        <w:spacing w:after="0" w:line="360" w:lineRule="auto"/>
        <w:rPr>
          <w:rFonts w:cs="Times New Roman"/>
          <w:sz w:val="23"/>
          <w:szCs w:val="23"/>
        </w:rPr>
      </w:pPr>
    </w:p>
    <w:p w:rsidR="0098574F" w:rsidRDefault="00DE2FE5" w:rsidP="00952C36">
      <w:pPr>
        <w:pStyle w:val="Heading3"/>
      </w:pPr>
      <w:bookmarkStart w:id="55" w:name="_Toc7318128"/>
      <w:r>
        <w:t>6.1.3 Logical Design-</w:t>
      </w:r>
      <w:bookmarkEnd w:id="55"/>
    </w:p>
    <w:p w:rsidR="00532377" w:rsidRPr="00532377" w:rsidRDefault="00532377" w:rsidP="00532377"/>
    <w:p w:rsidR="0098574F" w:rsidRDefault="0098574F" w:rsidP="0098574F">
      <w:pPr>
        <w:widowControl w:val="0"/>
        <w:autoSpaceDE w:val="0"/>
        <w:autoSpaceDN w:val="0"/>
        <w:adjustRightInd w:val="0"/>
        <w:spacing w:after="0" w:line="360" w:lineRule="auto"/>
        <w:rPr>
          <w:rFonts w:cs="Times New Roman"/>
          <w:szCs w:val="23"/>
        </w:rPr>
      </w:pPr>
      <w:r w:rsidRPr="0098574F">
        <w:rPr>
          <w:rFonts w:cs="Times New Roman"/>
          <w:sz w:val="23"/>
          <w:szCs w:val="23"/>
        </w:rPr>
        <w:tab/>
      </w:r>
      <w:r w:rsidRPr="00532377">
        <w:rPr>
          <w:rFonts w:cs="Times New Roman"/>
          <w:szCs w:val="23"/>
        </w:rPr>
        <w:t>Logical data design is about the logically implied data. Each and every data in the form can be designed in such a manner to understand the meaning. Logical data designing should give a clear understanding &amp; idea about the related data used to construct a form.</w:t>
      </w:r>
    </w:p>
    <w:p w:rsidR="00532377" w:rsidRDefault="00532377" w:rsidP="0098574F">
      <w:pPr>
        <w:widowControl w:val="0"/>
        <w:autoSpaceDE w:val="0"/>
        <w:autoSpaceDN w:val="0"/>
        <w:adjustRightInd w:val="0"/>
        <w:spacing w:after="0" w:line="360" w:lineRule="auto"/>
        <w:rPr>
          <w:rFonts w:cs="Times New Roman"/>
          <w:szCs w:val="23"/>
        </w:rPr>
      </w:pPr>
    </w:p>
    <w:p w:rsidR="00532377" w:rsidRDefault="00532377" w:rsidP="0098574F">
      <w:pPr>
        <w:widowControl w:val="0"/>
        <w:autoSpaceDE w:val="0"/>
        <w:autoSpaceDN w:val="0"/>
        <w:adjustRightInd w:val="0"/>
        <w:spacing w:after="0" w:line="360" w:lineRule="auto"/>
        <w:rPr>
          <w:rFonts w:cs="Times New Roman"/>
          <w:szCs w:val="23"/>
        </w:rPr>
      </w:pPr>
    </w:p>
    <w:p w:rsidR="00264AB1" w:rsidRPr="00532377" w:rsidRDefault="00264AB1" w:rsidP="0098574F">
      <w:pPr>
        <w:widowControl w:val="0"/>
        <w:autoSpaceDE w:val="0"/>
        <w:autoSpaceDN w:val="0"/>
        <w:adjustRightInd w:val="0"/>
        <w:spacing w:after="0" w:line="360" w:lineRule="auto"/>
        <w:rPr>
          <w:rFonts w:cs="Times New Roman"/>
          <w:szCs w:val="23"/>
        </w:rPr>
      </w:pPr>
    </w:p>
    <w:p w:rsidR="00DE2FE5" w:rsidRDefault="00DE2FE5" w:rsidP="00952C36">
      <w:pPr>
        <w:pStyle w:val="Heading3"/>
      </w:pPr>
      <w:bookmarkStart w:id="56" w:name="_Toc7318129"/>
      <w:r>
        <w:t>6.2 Flow Diagrams-</w:t>
      </w:r>
      <w:bookmarkEnd w:id="56"/>
    </w:p>
    <w:p w:rsidR="00BD1A86" w:rsidRPr="00BD1A86" w:rsidRDefault="00BD1A86" w:rsidP="00BD1A86">
      <w:pPr>
        <w:spacing w:before="100" w:beforeAutospacing="1" w:after="100" w:afterAutospacing="1" w:line="240" w:lineRule="auto"/>
        <w:jc w:val="left"/>
        <w:rPr>
          <w:rFonts w:eastAsia="Times New Roman" w:cs="Times New Roman"/>
          <w:color w:val="auto"/>
          <w:szCs w:val="24"/>
          <w:lang w:eastAsia="en-IN"/>
        </w:rPr>
      </w:pPr>
    </w:p>
    <w:p w:rsidR="00562C2B" w:rsidRDefault="00562C2B" w:rsidP="006F3723">
      <w:r w:rsidRPr="003C1994">
        <w:rPr>
          <w:noProof/>
          <w:lang w:val="en-US" w:bidi="hi-IN"/>
        </w:rPr>
        <mc:AlternateContent>
          <mc:Choice Requires="wps">
            <w:drawing>
              <wp:anchor distT="0" distB="0" distL="114300" distR="114300" simplePos="0" relativeHeight="251705344" behindDoc="0" locked="0" layoutInCell="1" allowOverlap="1" wp14:anchorId="0F83BA0E" wp14:editId="4B855246">
                <wp:simplePos x="0" y="0"/>
                <wp:positionH relativeFrom="column">
                  <wp:posOffset>2364740</wp:posOffset>
                </wp:positionH>
                <wp:positionV relativeFrom="paragraph">
                  <wp:posOffset>-190500</wp:posOffset>
                </wp:positionV>
                <wp:extent cx="1539875" cy="387985"/>
                <wp:effectExtent l="57150" t="38100" r="60325" b="88265"/>
                <wp:wrapNone/>
                <wp:docPr id="30" name="Oval 29"/>
                <wp:cNvGraphicFramePr/>
                <a:graphic xmlns:a="http://schemas.openxmlformats.org/drawingml/2006/main">
                  <a:graphicData uri="http://schemas.microsoft.com/office/word/2010/wordprocessingShape">
                    <wps:wsp>
                      <wps:cNvSpPr/>
                      <wps:spPr>
                        <a:xfrm>
                          <a:off x="0" y="0"/>
                          <a:ext cx="1539875" cy="38798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NormalWeb"/>
                              <w:spacing w:before="0" w:beforeAutospacing="0" w:after="0" w:afterAutospacing="0"/>
                              <w:jc w:val="center"/>
                            </w:pPr>
                            <w:r>
                              <w:rPr>
                                <w:rFonts w:asciiTheme="minorHAnsi" w:hAnsi="Calibri" w:cstheme="minorBidi"/>
                                <w:color w:val="000000" w:themeColor="dark1"/>
                                <w:kern w:val="24"/>
                                <w:sz w:val="28"/>
                                <w:szCs w:val="28"/>
                              </w:rPr>
                              <w:t>Start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F83BA0E" id="Oval 29" o:spid="_x0000_s1026" style="position:absolute;left:0;text-align:left;margin-left:186.2pt;margin-top:-15pt;width:121.25pt;height:3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NormalWeb"/>
                        <w:spacing w:before="0" w:beforeAutospacing="0" w:after="0" w:afterAutospacing="0"/>
                        <w:jc w:val="center"/>
                      </w:pPr>
                      <w:r>
                        <w:rPr>
                          <w:rFonts w:asciiTheme="minorHAnsi" w:hAnsi="Calibri" w:cstheme="minorBidi"/>
                          <w:color w:val="000000" w:themeColor="dark1"/>
                          <w:kern w:val="24"/>
                          <w:sz w:val="28"/>
                          <w:szCs w:val="28"/>
                        </w:rPr>
                        <w:t>Start</w:t>
                      </w:r>
                    </w:p>
                  </w:txbxContent>
                </v:textbox>
              </v:oval>
            </w:pict>
          </mc:Fallback>
        </mc:AlternateContent>
      </w:r>
      <w:r w:rsidRPr="003C1994">
        <w:rPr>
          <w:noProof/>
          <w:lang w:val="en-US" w:bidi="hi-IN"/>
        </w:rPr>
        <mc:AlternateContent>
          <mc:Choice Requires="wps">
            <w:drawing>
              <wp:anchor distT="0" distB="0" distL="114300" distR="114300" simplePos="0" relativeHeight="251707392" behindDoc="0" locked="0" layoutInCell="1" allowOverlap="1" wp14:anchorId="54B22131" wp14:editId="50B045DE">
                <wp:simplePos x="0" y="0"/>
                <wp:positionH relativeFrom="column">
                  <wp:posOffset>3682365</wp:posOffset>
                </wp:positionH>
                <wp:positionV relativeFrom="paragraph">
                  <wp:posOffset>1714500</wp:posOffset>
                </wp:positionV>
                <wp:extent cx="2316480" cy="1352550"/>
                <wp:effectExtent l="57150" t="38100" r="26670" b="95250"/>
                <wp:wrapNone/>
                <wp:docPr id="40" name="Diamond 39"/>
                <wp:cNvGraphicFramePr/>
                <a:graphic xmlns:a="http://schemas.openxmlformats.org/drawingml/2006/main">
                  <a:graphicData uri="http://schemas.microsoft.com/office/word/2010/wordprocessingShape">
                    <wps:wsp>
                      <wps:cNvSpPr/>
                      <wps:spPr>
                        <a:xfrm>
                          <a:off x="0" y="0"/>
                          <a:ext cx="2316480" cy="1352550"/>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Type = “Department 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B22131"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289.95pt;margin-top:135pt;width:182.4pt;height:10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Type = “Department User”</w:t>
                      </w:r>
                    </w:p>
                  </w:txbxContent>
                </v:textbox>
              </v:shape>
            </w:pict>
          </mc:Fallback>
        </mc:AlternateContent>
      </w:r>
      <w:r w:rsidRPr="003C1994">
        <w:rPr>
          <w:noProof/>
          <w:lang w:val="en-US" w:bidi="hi-IN"/>
        </w:rPr>
        <mc:AlternateContent>
          <mc:Choice Requires="wps">
            <w:drawing>
              <wp:anchor distT="0" distB="0" distL="114300" distR="114300" simplePos="0" relativeHeight="251708416" behindDoc="0" locked="0" layoutInCell="1" allowOverlap="1" wp14:anchorId="15753329" wp14:editId="4C3879BF">
                <wp:simplePos x="0" y="0"/>
                <wp:positionH relativeFrom="column">
                  <wp:posOffset>4859655</wp:posOffset>
                </wp:positionH>
                <wp:positionV relativeFrom="paragraph">
                  <wp:posOffset>3068320</wp:posOffset>
                </wp:positionV>
                <wp:extent cx="0" cy="265430"/>
                <wp:effectExtent l="95250" t="19050" r="57150" b="96520"/>
                <wp:wrapNone/>
                <wp:docPr id="42" name="Straight Arrow Connector 41"/>
                <wp:cNvGraphicFramePr/>
                <a:graphic xmlns:a="http://schemas.openxmlformats.org/drawingml/2006/main">
                  <a:graphicData uri="http://schemas.microsoft.com/office/word/2010/wordprocessingShape">
                    <wps:wsp>
                      <wps:cNvCnPr/>
                      <wps:spPr>
                        <a:xfrm>
                          <a:off x="0" y="0"/>
                          <a:ext cx="0" cy="2654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C68E50" id="Straight Arrow Connector 41" o:spid="_x0000_s1026" type="#_x0000_t32" style="position:absolute;margin-left:382.65pt;margin-top:241.6pt;width:0;height:20.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" strokecolor="#4f81bd [3204]" strokeweight="2pt">
                <v:stroke endarrow="open"/>
                <v:shadow on="t" color="black" opacity="24903f" origin=",.5" offset="0,.55556mm"/>
              </v:shape>
            </w:pict>
          </mc:Fallback>
        </mc:AlternateContent>
      </w:r>
      <w:r w:rsidRPr="003C1994">
        <w:rPr>
          <w:noProof/>
          <w:lang w:val="en-US" w:bidi="hi-IN"/>
        </w:rPr>
        <mc:AlternateContent>
          <mc:Choice Requires="wps">
            <w:drawing>
              <wp:anchor distT="0" distB="0" distL="114300" distR="114300" simplePos="0" relativeHeight="251709440" behindDoc="0" locked="0" layoutInCell="1" allowOverlap="1" wp14:anchorId="2DA363AA" wp14:editId="70332AF9">
                <wp:simplePos x="0" y="0"/>
                <wp:positionH relativeFrom="column">
                  <wp:posOffset>4015740</wp:posOffset>
                </wp:positionH>
                <wp:positionV relativeFrom="paragraph">
                  <wp:posOffset>3333750</wp:posOffset>
                </wp:positionV>
                <wp:extent cx="1718310" cy="1556385"/>
                <wp:effectExtent l="57150" t="38100" r="72390" b="100965"/>
                <wp:wrapNone/>
                <wp:docPr id="44" name="Rectangle 43"/>
                <wp:cNvGraphicFramePr/>
                <a:graphic xmlns:a="http://schemas.openxmlformats.org/drawingml/2006/main">
                  <a:graphicData uri="http://schemas.microsoft.com/office/word/2010/wordprocessingShape">
                    <wps:wsp>
                      <wps:cNvSpPr/>
                      <wps:spPr>
                        <a:xfrm>
                          <a:off x="0" y="0"/>
                          <a:ext cx="1718310" cy="155638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ListParagraph"/>
                              <w:numPr>
                                <w:ilvl w:val="0"/>
                                <w:numId w:val="26"/>
                              </w:numPr>
                              <w:spacing w:after="0"/>
                              <w:rPr>
                                <w:rFonts w:eastAsia="Times New Roman"/>
                                <w:sz w:val="28"/>
                              </w:rPr>
                            </w:pPr>
                            <w:r>
                              <w:rPr>
                                <w:rFonts w:ascii="Cambria" w:eastAsia="Calibri" w:hAnsi="Cambria"/>
                                <w:color w:val="000000" w:themeColor="dark1"/>
                                <w:kern w:val="24"/>
                                <w:sz w:val="28"/>
                                <w:szCs w:val="28"/>
                              </w:rPr>
                              <w:t>New Request</w:t>
                            </w:r>
                          </w:p>
                          <w:p w:rsidR="00A77EB5" w:rsidRDefault="00A77EB5" w:rsidP="003C1994">
                            <w:pPr>
                              <w:pStyle w:val="ListParagraph"/>
                              <w:numPr>
                                <w:ilvl w:val="0"/>
                                <w:numId w:val="26"/>
                              </w:numPr>
                              <w:spacing w:after="0"/>
                              <w:rPr>
                                <w:rFonts w:eastAsia="Times New Roman"/>
                                <w:sz w:val="28"/>
                              </w:rPr>
                            </w:pPr>
                            <w:r>
                              <w:rPr>
                                <w:rFonts w:ascii="Cambria" w:eastAsia="Calibri" w:hAnsi="Cambria"/>
                                <w:color w:val="000000" w:themeColor="dark1"/>
                                <w:kern w:val="24"/>
                                <w:sz w:val="28"/>
                                <w:szCs w:val="28"/>
                              </w:rPr>
                              <w:t>Request History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363AA" id="Rectangle 43" o:spid="_x0000_s1028" style="position:absolute;left:0;text-align:left;margin-left:316.2pt;margin-top:262.5pt;width:135.3pt;height:1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ListParagraph"/>
                        <w:numPr>
                          <w:ilvl w:val="0"/>
                          <w:numId w:val="26"/>
                        </w:numPr>
                        <w:spacing w:after="0"/>
                        <w:rPr>
                          <w:rFonts w:eastAsia="Times New Roman"/>
                          <w:sz w:val="28"/>
                        </w:rPr>
                      </w:pPr>
                      <w:r>
                        <w:rPr>
                          <w:rFonts w:ascii="Cambria" w:eastAsia="Calibri" w:hAnsi="Cambria"/>
                          <w:color w:val="000000" w:themeColor="dark1"/>
                          <w:kern w:val="24"/>
                          <w:sz w:val="28"/>
                          <w:szCs w:val="28"/>
                        </w:rPr>
                        <w:t>New Request</w:t>
                      </w:r>
                    </w:p>
                    <w:p w:rsidR="00A77EB5" w:rsidRDefault="00A77EB5" w:rsidP="003C1994">
                      <w:pPr>
                        <w:pStyle w:val="ListParagraph"/>
                        <w:numPr>
                          <w:ilvl w:val="0"/>
                          <w:numId w:val="26"/>
                        </w:numPr>
                        <w:spacing w:after="0"/>
                        <w:rPr>
                          <w:rFonts w:eastAsia="Times New Roman"/>
                          <w:sz w:val="28"/>
                        </w:rPr>
                      </w:pPr>
                      <w:r>
                        <w:rPr>
                          <w:rFonts w:ascii="Cambria" w:eastAsia="Calibri" w:hAnsi="Cambria"/>
                          <w:color w:val="000000" w:themeColor="dark1"/>
                          <w:kern w:val="24"/>
                          <w:sz w:val="28"/>
                          <w:szCs w:val="28"/>
                        </w:rPr>
                        <w:t>Request History</w:t>
                      </w:r>
                    </w:p>
                  </w:txbxContent>
                </v:textbox>
              </v:rect>
            </w:pict>
          </mc:Fallback>
        </mc:AlternateContent>
      </w:r>
      <w:r w:rsidR="003C1994" w:rsidRPr="003C1994">
        <w:rPr>
          <w:noProof/>
          <w:lang w:val="en-US" w:bidi="hi-IN"/>
        </w:rPr>
        <mc:AlternateContent>
          <mc:Choice Requires="wps">
            <w:drawing>
              <wp:anchor distT="0" distB="0" distL="114300" distR="114300" simplePos="0" relativeHeight="251691008" behindDoc="0" locked="0" layoutInCell="1" allowOverlap="1" wp14:anchorId="760497D4" wp14:editId="29418625">
                <wp:simplePos x="0" y="0"/>
                <wp:positionH relativeFrom="column">
                  <wp:posOffset>3154045</wp:posOffset>
                </wp:positionH>
                <wp:positionV relativeFrom="paragraph">
                  <wp:posOffset>230505</wp:posOffset>
                </wp:positionV>
                <wp:extent cx="0" cy="322201"/>
                <wp:effectExtent l="95250" t="19050" r="114300" b="97155"/>
                <wp:wrapNone/>
                <wp:docPr id="6" name="Straight Arrow Connector 2"/>
                <wp:cNvGraphicFramePr/>
                <a:graphic xmlns:a="http://schemas.openxmlformats.org/drawingml/2006/main">
                  <a:graphicData uri="http://schemas.microsoft.com/office/word/2010/wordprocessingShape">
                    <wps:wsp>
                      <wps:cNvCnPr/>
                      <wps:spPr>
                        <a:xfrm>
                          <a:off x="0" y="0"/>
                          <a:ext cx="0" cy="32220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CAFCAA6" id="Straight Arrow Connector 2" o:spid="_x0000_s1026" type="#_x0000_t32" style="position:absolute;margin-left:248.35pt;margin-top:18.15pt;width:0;height:25.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692032" behindDoc="0" locked="0" layoutInCell="1" allowOverlap="1" wp14:anchorId="51C40318" wp14:editId="67B79EC3">
                <wp:simplePos x="0" y="0"/>
                <wp:positionH relativeFrom="column">
                  <wp:posOffset>2371725</wp:posOffset>
                </wp:positionH>
                <wp:positionV relativeFrom="paragraph">
                  <wp:posOffset>554990</wp:posOffset>
                </wp:positionV>
                <wp:extent cx="1643855" cy="467360"/>
                <wp:effectExtent l="57150" t="38100" r="71120" b="104140"/>
                <wp:wrapNone/>
                <wp:docPr id="7" name="Rectangle 3"/>
                <wp:cNvGraphicFramePr/>
                <a:graphic xmlns:a="http://schemas.openxmlformats.org/drawingml/2006/main">
                  <a:graphicData uri="http://schemas.microsoft.com/office/word/2010/wordprocessingShape">
                    <wps:wsp>
                      <wps:cNvSpPr/>
                      <wps:spPr>
                        <a:xfrm>
                          <a:off x="0" y="0"/>
                          <a:ext cx="1643855" cy="4673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40318" id="Rectangle 3" o:spid="_x0000_s1029" style="position:absolute;left:0;text-align:left;margin-left:186.75pt;margin-top:43.7pt;width:129.45pt;height:36.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Form</w:t>
                      </w:r>
                    </w:p>
                  </w:txbxContent>
                </v:textbox>
              </v:rect>
            </w:pict>
          </mc:Fallback>
        </mc:AlternateContent>
      </w:r>
      <w:r w:rsidR="003C1994" w:rsidRPr="003C1994">
        <w:rPr>
          <w:noProof/>
          <w:lang w:val="en-US" w:bidi="hi-IN"/>
        </w:rPr>
        <mc:AlternateContent>
          <mc:Choice Requires="wps">
            <w:drawing>
              <wp:anchor distT="0" distB="0" distL="114300" distR="114300" simplePos="0" relativeHeight="251693056" behindDoc="0" locked="0" layoutInCell="1" allowOverlap="1" wp14:anchorId="0A528007" wp14:editId="1A063036">
                <wp:simplePos x="0" y="0"/>
                <wp:positionH relativeFrom="column">
                  <wp:posOffset>3220085</wp:posOffset>
                </wp:positionH>
                <wp:positionV relativeFrom="paragraph">
                  <wp:posOffset>1022350</wp:posOffset>
                </wp:positionV>
                <wp:extent cx="0" cy="287020"/>
                <wp:effectExtent l="95250" t="19050" r="95250" b="93980"/>
                <wp:wrapNone/>
                <wp:docPr id="5" name="Straight Arrow Connector 4"/>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B783E3" id="Straight Arrow Connector 4" o:spid="_x0000_s1026" type="#_x0000_t32" style="position:absolute;margin-left:253.55pt;margin-top:80.5pt;width:0;height:2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694080" behindDoc="0" locked="0" layoutInCell="1" allowOverlap="1" wp14:anchorId="7A744CC6" wp14:editId="5AB23ADE">
                <wp:simplePos x="0" y="0"/>
                <wp:positionH relativeFrom="column">
                  <wp:posOffset>347345</wp:posOffset>
                </wp:positionH>
                <wp:positionV relativeFrom="paragraph">
                  <wp:posOffset>1742440</wp:posOffset>
                </wp:positionV>
                <wp:extent cx="2317039" cy="1162335"/>
                <wp:effectExtent l="57150" t="38100" r="83820" b="95250"/>
                <wp:wrapNone/>
                <wp:docPr id="8" name="Diamond 5"/>
                <wp:cNvGraphicFramePr/>
                <a:graphic xmlns:a="http://schemas.openxmlformats.org/drawingml/2006/main">
                  <a:graphicData uri="http://schemas.microsoft.com/office/word/2010/wordprocessingShape">
                    <wps:wsp>
                      <wps:cNvSpPr/>
                      <wps:spPr>
                        <a:xfrm>
                          <a:off x="0" y="0"/>
                          <a:ext cx="2317039" cy="116233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Type=“Admin”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44CC6" id="Diamond 5" o:spid="_x0000_s1030" type="#_x0000_t4" style="position:absolute;left:0;text-align:left;margin-left:27.35pt;margin-top:137.2pt;width:182.45pt;height:9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NormalWeb"/>
                        <w:spacing w:before="0" w:beforeAutospacing="0" w:after="200" w:afterAutospacing="0" w:line="276" w:lineRule="auto"/>
                        <w:jc w:val="center"/>
                      </w:pPr>
                      <w:r>
                        <w:rPr>
                          <w:rFonts w:ascii="Cambria" w:eastAsia="Calibri" w:hAnsi="Cambria"/>
                          <w:color w:val="000000" w:themeColor="dark1"/>
                          <w:kern w:val="24"/>
                        </w:rPr>
                        <w:t>Login Type</w:t>
                      </w:r>
                      <w:proofErr w:type="gramStart"/>
                      <w:r>
                        <w:rPr>
                          <w:rFonts w:ascii="Cambria" w:eastAsia="Calibri" w:hAnsi="Cambria"/>
                          <w:color w:val="000000" w:themeColor="dark1"/>
                          <w:kern w:val="24"/>
                        </w:rPr>
                        <w:t>=“</w:t>
                      </w:r>
                      <w:proofErr w:type="gramEnd"/>
                      <w:r>
                        <w:rPr>
                          <w:rFonts w:ascii="Cambria" w:eastAsia="Calibri" w:hAnsi="Cambria"/>
                          <w:color w:val="000000" w:themeColor="dark1"/>
                          <w:kern w:val="24"/>
                        </w:rPr>
                        <w:t>Admin”</w:t>
                      </w:r>
                    </w:p>
                  </w:txbxContent>
                </v:textbox>
              </v:shape>
            </w:pict>
          </mc:Fallback>
        </mc:AlternateContent>
      </w:r>
      <w:r w:rsidR="003C1994" w:rsidRPr="003C1994">
        <w:rPr>
          <w:noProof/>
          <w:lang w:val="en-US" w:bidi="hi-IN"/>
        </w:rPr>
        <mc:AlternateContent>
          <mc:Choice Requires="wps">
            <w:drawing>
              <wp:anchor distT="0" distB="0" distL="114300" distR="114300" simplePos="0" relativeHeight="251695104" behindDoc="0" locked="0" layoutInCell="1" allowOverlap="1" wp14:anchorId="02894911" wp14:editId="67C4D2A9">
                <wp:simplePos x="0" y="0"/>
                <wp:positionH relativeFrom="column">
                  <wp:posOffset>1505585</wp:posOffset>
                </wp:positionH>
                <wp:positionV relativeFrom="paragraph">
                  <wp:posOffset>2905760</wp:posOffset>
                </wp:positionV>
                <wp:extent cx="0" cy="265747"/>
                <wp:effectExtent l="95250" t="19050" r="57150" b="96520"/>
                <wp:wrapNone/>
                <wp:docPr id="9" name="Straight Arrow Connector 8"/>
                <wp:cNvGraphicFramePr/>
                <a:graphic xmlns:a="http://schemas.openxmlformats.org/drawingml/2006/main">
                  <a:graphicData uri="http://schemas.microsoft.com/office/word/2010/wordprocessingShape">
                    <wps:wsp>
                      <wps:cNvCnPr/>
                      <wps:spPr>
                        <a:xfrm>
                          <a:off x="0" y="0"/>
                          <a:ext cx="0" cy="26574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A1A221" id="Straight Arrow Connector 8" o:spid="_x0000_s1026" type="#_x0000_t32" style="position:absolute;margin-left:118.55pt;margin-top:228.8pt;width:0;height:20.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697152" behindDoc="0" locked="0" layoutInCell="1" allowOverlap="1" wp14:anchorId="04D2942A" wp14:editId="1D8AAF8E">
                <wp:simplePos x="0" y="0"/>
                <wp:positionH relativeFrom="column">
                  <wp:posOffset>2292985</wp:posOffset>
                </wp:positionH>
                <wp:positionV relativeFrom="paragraph">
                  <wp:posOffset>5034280</wp:posOffset>
                </wp:positionV>
                <wp:extent cx="2024640" cy="621343"/>
                <wp:effectExtent l="57150" t="38100" r="71120" b="102870"/>
                <wp:wrapNone/>
                <wp:docPr id="12" name="Oval 17"/>
                <wp:cNvGraphicFramePr/>
                <a:graphic xmlns:a="http://schemas.openxmlformats.org/drawingml/2006/main">
                  <a:graphicData uri="http://schemas.microsoft.com/office/word/2010/wordprocessingShape">
                    <wps:wsp>
                      <wps:cNvSpPr/>
                      <wps:spPr>
                        <a:xfrm>
                          <a:off x="0" y="0"/>
                          <a:ext cx="2024640" cy="621343"/>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Pr="00562C2B" w:rsidRDefault="00A77EB5" w:rsidP="003C1994">
                            <w:pPr>
                              <w:pStyle w:val="NormalWeb"/>
                              <w:spacing w:before="0" w:beforeAutospacing="0" w:after="200" w:afterAutospacing="0" w:line="276" w:lineRule="auto"/>
                              <w:jc w:val="center"/>
                              <w:rPr>
                                <w:sz w:val="28"/>
                              </w:rPr>
                            </w:pPr>
                            <w:r w:rsidRPr="00562C2B">
                              <w:rPr>
                                <w:rFonts w:ascii="Cambria" w:eastAsia="Calibri" w:hAnsi="Cambria"/>
                                <w:color w:val="000000" w:themeColor="dark1"/>
                                <w:kern w:val="24"/>
                                <w:sz w:val="28"/>
                              </w:rPr>
                              <w:t>Stop / Exit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D2942A" id="Oval 17" o:spid="_x0000_s1031" style="position:absolute;left:0;text-align:left;margin-left:180.55pt;margin-top:396.4pt;width:159.4pt;height:48.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" fillcolor="#a7bfde [1620]" strokecolor="#4579b8 [3044]">
                <v:fill color2="#e4ecf5 [500]" rotate="t" angle="180" colors="0 #a3c4ff;22938f #bfd5ff;1 #e5eeff" focus="100%" type="gradient"/>
                <v:shadow on="t" color="black" opacity="24903f" origin=",.5" offset="0,.55556mm"/>
                <v:textbox>
                  <w:txbxContent>
                    <w:p w:rsidR="00A77EB5" w:rsidRPr="00562C2B" w:rsidRDefault="00A77EB5" w:rsidP="003C1994">
                      <w:pPr>
                        <w:pStyle w:val="NormalWeb"/>
                        <w:spacing w:before="0" w:beforeAutospacing="0" w:after="200" w:afterAutospacing="0" w:line="276" w:lineRule="auto"/>
                        <w:jc w:val="center"/>
                        <w:rPr>
                          <w:sz w:val="28"/>
                        </w:rPr>
                      </w:pPr>
                      <w:r w:rsidRPr="00562C2B">
                        <w:rPr>
                          <w:rFonts w:ascii="Cambria" w:eastAsia="Calibri" w:hAnsi="Cambria"/>
                          <w:color w:val="000000" w:themeColor="dark1"/>
                          <w:kern w:val="24"/>
                          <w:sz w:val="28"/>
                        </w:rPr>
                        <w:t>Stop / Exit</w:t>
                      </w:r>
                    </w:p>
                  </w:txbxContent>
                </v:textbox>
              </v:oval>
            </w:pict>
          </mc:Fallback>
        </mc:AlternateContent>
      </w:r>
      <w:r w:rsidR="003C1994" w:rsidRPr="003C1994">
        <w:rPr>
          <w:noProof/>
          <w:lang w:val="en-US" w:bidi="hi-IN"/>
        </w:rPr>
        <mc:AlternateContent>
          <mc:Choice Requires="wps">
            <w:drawing>
              <wp:anchor distT="0" distB="0" distL="114300" distR="114300" simplePos="0" relativeHeight="251698176" behindDoc="0" locked="0" layoutInCell="1" allowOverlap="1" wp14:anchorId="6C7D9913" wp14:editId="29665A7A">
                <wp:simplePos x="0" y="0"/>
                <wp:positionH relativeFrom="column">
                  <wp:posOffset>1616710</wp:posOffset>
                </wp:positionH>
                <wp:positionV relativeFrom="paragraph">
                  <wp:posOffset>5345430</wp:posOffset>
                </wp:positionV>
                <wp:extent cx="676197" cy="0"/>
                <wp:effectExtent l="0" t="76200" r="29210" b="152400"/>
                <wp:wrapNone/>
                <wp:docPr id="21" name="Straight Arrow Connector 20"/>
                <wp:cNvGraphicFramePr/>
                <a:graphic xmlns:a="http://schemas.openxmlformats.org/drawingml/2006/main">
                  <a:graphicData uri="http://schemas.microsoft.com/office/word/2010/wordprocessingShape">
                    <wps:wsp>
                      <wps:cNvCnPr/>
                      <wps:spPr>
                        <a:xfrm>
                          <a:off x="0" y="0"/>
                          <a:ext cx="676197"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7FC216" id="Straight Arrow Connector 20" o:spid="_x0000_s1026" type="#_x0000_t32" style="position:absolute;margin-left:127.3pt;margin-top:420.9pt;width:5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699200" behindDoc="0" locked="0" layoutInCell="1" allowOverlap="1" wp14:anchorId="56A9B570" wp14:editId="47A26F97">
                <wp:simplePos x="0" y="0"/>
                <wp:positionH relativeFrom="column">
                  <wp:posOffset>4317365</wp:posOffset>
                </wp:positionH>
                <wp:positionV relativeFrom="paragraph">
                  <wp:posOffset>5345430</wp:posOffset>
                </wp:positionV>
                <wp:extent cx="608442" cy="11459"/>
                <wp:effectExtent l="57150" t="76200" r="0" b="140970"/>
                <wp:wrapNone/>
                <wp:docPr id="22" name="Straight Arrow Connector 21"/>
                <wp:cNvGraphicFramePr/>
                <a:graphic xmlns:a="http://schemas.openxmlformats.org/drawingml/2006/main">
                  <a:graphicData uri="http://schemas.microsoft.com/office/word/2010/wordprocessingShape">
                    <wps:wsp>
                      <wps:cNvCnPr/>
                      <wps:spPr>
                        <a:xfrm flipH="1" flipV="1">
                          <a:off x="0" y="0"/>
                          <a:ext cx="608442" cy="1145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CC288A" id="Straight Arrow Connector 21" o:spid="_x0000_s1026" type="#_x0000_t32" style="position:absolute;margin-left:339.95pt;margin-top:420.9pt;width:47.9pt;height:.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700224" behindDoc="0" locked="0" layoutInCell="1" allowOverlap="1" wp14:anchorId="3D9FCEE5" wp14:editId="36D0F544">
                <wp:simplePos x="0" y="0"/>
                <wp:positionH relativeFrom="column">
                  <wp:posOffset>1505585</wp:posOffset>
                </wp:positionH>
                <wp:positionV relativeFrom="paragraph">
                  <wp:posOffset>1316990</wp:posOffset>
                </wp:positionV>
                <wp:extent cx="3338195" cy="10160"/>
                <wp:effectExtent l="38100" t="38100" r="52705" b="85090"/>
                <wp:wrapNone/>
                <wp:docPr id="23" name="Straight Connector 22"/>
                <wp:cNvGraphicFramePr/>
                <a:graphic xmlns:a="http://schemas.openxmlformats.org/drawingml/2006/main">
                  <a:graphicData uri="http://schemas.microsoft.com/office/word/2010/wordprocessingShape">
                    <wps:wsp>
                      <wps:cNvCnPr/>
                      <wps:spPr>
                        <a:xfrm flipV="1">
                          <a:off x="0" y="0"/>
                          <a:ext cx="3338195" cy="101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FA6CF8" id="Straight Connector 22"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18.55pt,103.7pt" to="381.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" strokecolor="#4f81bd [3204]" strokeweight="2pt">
                <v:shadow on="t" color="black" opacity="24903f" origin=",.5" offset="0,.55556mm"/>
              </v:line>
            </w:pict>
          </mc:Fallback>
        </mc:AlternateContent>
      </w:r>
      <w:r w:rsidR="003C1994" w:rsidRPr="003C1994">
        <w:rPr>
          <w:noProof/>
          <w:lang w:val="en-US" w:bidi="hi-IN"/>
        </w:rPr>
        <mc:AlternateContent>
          <mc:Choice Requires="wps">
            <w:drawing>
              <wp:anchor distT="0" distB="0" distL="114300" distR="114300" simplePos="0" relativeHeight="251701248" behindDoc="0" locked="0" layoutInCell="1" allowOverlap="1" wp14:anchorId="095E15E3" wp14:editId="797A5351">
                <wp:simplePos x="0" y="0"/>
                <wp:positionH relativeFrom="column">
                  <wp:posOffset>4935855</wp:posOffset>
                </wp:positionH>
                <wp:positionV relativeFrom="paragraph">
                  <wp:posOffset>4890770</wp:posOffset>
                </wp:positionV>
                <wp:extent cx="0" cy="454596"/>
                <wp:effectExtent l="57150" t="19050" r="76200" b="79375"/>
                <wp:wrapNone/>
                <wp:docPr id="24" name="Straight Connector 23"/>
                <wp:cNvGraphicFramePr/>
                <a:graphic xmlns:a="http://schemas.openxmlformats.org/drawingml/2006/main">
                  <a:graphicData uri="http://schemas.microsoft.com/office/word/2010/wordprocessingShape">
                    <wps:wsp>
                      <wps:cNvCnPr/>
                      <wps:spPr>
                        <a:xfrm flipV="1">
                          <a:off x="0" y="0"/>
                          <a:ext cx="0" cy="45459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25E979" id="Straight Connector 2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88.65pt,385.1pt" to="388.65pt,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" strokecolor="#4f81bd [3204]" strokeweight="2pt">
                <v:shadow on="t" color="black" opacity="24903f" origin=",.5" offset="0,.55556mm"/>
              </v:line>
            </w:pict>
          </mc:Fallback>
        </mc:AlternateContent>
      </w:r>
      <w:r w:rsidR="003C1994" w:rsidRPr="003C1994">
        <w:rPr>
          <w:noProof/>
          <w:lang w:val="en-US" w:bidi="hi-IN"/>
        </w:rPr>
        <mc:AlternateContent>
          <mc:Choice Requires="wps">
            <w:drawing>
              <wp:anchor distT="0" distB="0" distL="114300" distR="114300" simplePos="0" relativeHeight="251702272" behindDoc="0" locked="0" layoutInCell="1" allowOverlap="1" wp14:anchorId="64DB50EC" wp14:editId="4CBC495F">
                <wp:simplePos x="0" y="0"/>
                <wp:positionH relativeFrom="column">
                  <wp:posOffset>1505585</wp:posOffset>
                </wp:positionH>
                <wp:positionV relativeFrom="paragraph">
                  <wp:posOffset>1332230</wp:posOffset>
                </wp:positionV>
                <wp:extent cx="0" cy="407035"/>
                <wp:effectExtent l="95250" t="19050" r="114300" b="88265"/>
                <wp:wrapNone/>
                <wp:docPr id="25" name="Straight Arrow Connector 24"/>
                <wp:cNvGraphicFramePr/>
                <a:graphic xmlns:a="http://schemas.openxmlformats.org/drawingml/2006/main">
                  <a:graphicData uri="http://schemas.microsoft.com/office/word/2010/wordprocessingShape">
                    <wps:wsp>
                      <wps:cNvCnPr/>
                      <wps:spPr>
                        <a:xfrm>
                          <a:off x="0" y="0"/>
                          <a:ext cx="0" cy="4070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B77F9C" id="Straight Arrow Connector 24" o:spid="_x0000_s1026" type="#_x0000_t32" style="position:absolute;margin-left:118.55pt;margin-top:104.9pt;width:0;height:32.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703296" behindDoc="0" locked="0" layoutInCell="1" allowOverlap="1" wp14:anchorId="6E57A0F8" wp14:editId="32C733AB">
                <wp:simplePos x="0" y="0"/>
                <wp:positionH relativeFrom="column">
                  <wp:posOffset>-927735</wp:posOffset>
                </wp:positionH>
                <wp:positionV relativeFrom="paragraph">
                  <wp:posOffset>-762000</wp:posOffset>
                </wp:positionV>
                <wp:extent cx="9144000" cy="457200"/>
                <wp:effectExtent l="0" t="0" r="0" b="0"/>
                <wp:wrapNone/>
                <wp:docPr id="2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45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none" lIns="91440" tIns="45720" rIns="91440" bIns="45720" numCol="1" anchor="ctr" anchorCtr="0" compatLnSpc="1">
                        <a:prstTxWarp prst="textNoShape">
                          <a:avLst/>
                        </a:prstTxWarp>
                        <a:spAutoFit/>
                      </wps:bodyPr>
                    </wps:wsp>
                  </a:graphicData>
                </a:graphic>
              </wp:anchor>
            </w:drawing>
          </mc:Choice>
          <mc:Fallback>
            <w:pict>
              <v:rect w14:anchorId="175CB77F" id="Rectangle 24" o:spid="_x0000_s1026" style="position:absolute;margin-left:-73.05pt;margin-top:-60pt;width:10in;height:36pt;z-index:2517032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" filled="f" fillcolor="#4f81bd [3204]" stroked="f" strokecolor="black [3213]">
                <v:shadow color="#eeece1 [3214]"/>
                <v:textbox style="mso-fit-shape-to-text:t"/>
              </v:rect>
            </w:pict>
          </mc:Fallback>
        </mc:AlternateContent>
      </w:r>
      <w:r w:rsidR="003C1994" w:rsidRPr="003C1994">
        <w:rPr>
          <w:noProof/>
          <w:lang w:val="en-US" w:bidi="hi-IN"/>
        </w:rPr>
        <mc:AlternateContent>
          <mc:Choice Requires="wps">
            <w:drawing>
              <wp:anchor distT="0" distB="0" distL="114300" distR="114300" simplePos="0" relativeHeight="251704320" behindDoc="0" locked="0" layoutInCell="1" allowOverlap="1" wp14:anchorId="1F15FE6A" wp14:editId="29CDF370">
                <wp:simplePos x="0" y="0"/>
                <wp:positionH relativeFrom="column">
                  <wp:posOffset>-927735</wp:posOffset>
                </wp:positionH>
                <wp:positionV relativeFrom="paragraph">
                  <wp:posOffset>-304800</wp:posOffset>
                </wp:positionV>
                <wp:extent cx="9144000" cy="45720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45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77EB5" w:rsidRDefault="00A77EB5" w:rsidP="003C1994">
                            <w:pPr>
                              <w:pStyle w:val="NormalWeb"/>
                              <w:spacing w:before="0" w:beforeAutospacing="0" w:after="0" w:afterAutospacing="0"/>
                              <w:textAlignment w:val="baseline"/>
                            </w:pP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1F15FE6A" id="Rectangle 27" o:spid="_x0000_s1032" style="position:absolute;left:0;text-align:left;margin-left:-73.05pt;margin-top:-24pt;width:10in;height:36pt;z-index:2517043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" filled="f" fillcolor="#4f81bd [3204]" stroked="f" strokecolor="black [3213]">
                <v:shadow color="#eeece1 [3214]"/>
                <v:textbox style="mso-fit-shape-to-text:t">
                  <w:txbxContent>
                    <w:p w:rsidR="00A77EB5" w:rsidRDefault="00A77EB5" w:rsidP="003C1994">
                      <w:pPr>
                        <w:pStyle w:val="NormalWeb"/>
                        <w:spacing w:before="0" w:beforeAutospacing="0" w:after="0" w:afterAutospacing="0"/>
                        <w:textAlignment w:val="baseline"/>
                      </w:pPr>
                    </w:p>
                  </w:txbxContent>
                </v:textbox>
              </v:rect>
            </w:pict>
          </mc:Fallback>
        </mc:AlternateContent>
      </w:r>
      <w:r w:rsidR="003C1994" w:rsidRPr="003C1994">
        <w:rPr>
          <w:noProof/>
          <w:lang w:val="en-US" w:bidi="hi-IN"/>
        </w:rPr>
        <mc:AlternateContent>
          <mc:Choice Requires="wps">
            <w:drawing>
              <wp:anchor distT="0" distB="0" distL="114300" distR="114300" simplePos="0" relativeHeight="251706368" behindDoc="0" locked="0" layoutInCell="1" allowOverlap="1" wp14:anchorId="5D00DBBD" wp14:editId="04FAC984">
                <wp:simplePos x="0" y="0"/>
                <wp:positionH relativeFrom="column">
                  <wp:posOffset>4843780</wp:posOffset>
                </wp:positionH>
                <wp:positionV relativeFrom="paragraph">
                  <wp:posOffset>1309370</wp:posOffset>
                </wp:positionV>
                <wp:extent cx="0" cy="407035"/>
                <wp:effectExtent l="95250" t="19050" r="114300" b="88265"/>
                <wp:wrapNone/>
                <wp:docPr id="13" name="Straight Arrow Connector 36"/>
                <wp:cNvGraphicFramePr/>
                <a:graphic xmlns:a="http://schemas.openxmlformats.org/drawingml/2006/main">
                  <a:graphicData uri="http://schemas.microsoft.com/office/word/2010/wordprocessingShape">
                    <wps:wsp>
                      <wps:cNvCnPr/>
                      <wps:spPr>
                        <a:xfrm>
                          <a:off x="0" y="0"/>
                          <a:ext cx="0" cy="4070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57D48C" id="Straight Arrow Connector 36" o:spid="_x0000_s1026" type="#_x0000_t32" style="position:absolute;margin-left:381.4pt;margin-top:103.1pt;width:0;height:32.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" strokecolor="#4f81bd [3204]" strokeweight="2pt">
                <v:stroke endarrow="open"/>
                <v:shadow on="t" color="black" opacity="24903f" origin=",.5" offset="0,.55556mm"/>
              </v:shape>
            </w:pict>
          </mc:Fallback>
        </mc:AlternateContent>
      </w:r>
      <w:r w:rsidR="003C1994" w:rsidRPr="003C1994">
        <w:rPr>
          <w:noProof/>
          <w:lang w:val="en-US" w:bidi="hi-IN"/>
        </w:rPr>
        <mc:AlternateContent>
          <mc:Choice Requires="wps">
            <w:drawing>
              <wp:anchor distT="0" distB="0" distL="114300" distR="114300" simplePos="0" relativeHeight="251710464" behindDoc="0" locked="0" layoutInCell="1" allowOverlap="1" wp14:anchorId="241176FD" wp14:editId="4D0E9DED">
                <wp:simplePos x="0" y="0"/>
                <wp:positionH relativeFrom="column">
                  <wp:posOffset>1616710</wp:posOffset>
                </wp:positionH>
                <wp:positionV relativeFrom="paragraph">
                  <wp:posOffset>4890770</wp:posOffset>
                </wp:positionV>
                <wp:extent cx="1" cy="454596"/>
                <wp:effectExtent l="57150" t="19050" r="76200" b="79375"/>
                <wp:wrapNone/>
                <wp:docPr id="52" name="Straight Connector 51"/>
                <wp:cNvGraphicFramePr/>
                <a:graphic xmlns:a="http://schemas.openxmlformats.org/drawingml/2006/main">
                  <a:graphicData uri="http://schemas.microsoft.com/office/word/2010/wordprocessingShape">
                    <wps:wsp>
                      <wps:cNvCnPr/>
                      <wps:spPr>
                        <a:xfrm flipV="1">
                          <a:off x="0" y="0"/>
                          <a:ext cx="1" cy="45459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348BB7" id="Straight Connector 51"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27.3pt,385.1pt" to="127.3pt,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" strokecolor="#4f81bd [3204]" strokeweight="2pt">
                <v:shadow on="t" color="black" opacity="24903f" origin=",.5" offset="0,.55556mm"/>
              </v:line>
            </w:pict>
          </mc:Fallback>
        </mc:AlternateContent>
      </w:r>
    </w:p>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r w:rsidRPr="003C1994">
        <w:rPr>
          <w:noProof/>
          <w:lang w:val="en-US" w:bidi="hi-IN"/>
        </w:rPr>
        <mc:AlternateContent>
          <mc:Choice Requires="wps">
            <w:drawing>
              <wp:anchor distT="0" distB="0" distL="114300" distR="114300" simplePos="0" relativeHeight="251696128" behindDoc="0" locked="0" layoutInCell="1" allowOverlap="1" wp14:anchorId="44CD7B04" wp14:editId="19F53434">
                <wp:simplePos x="0" y="0"/>
                <wp:positionH relativeFrom="column">
                  <wp:posOffset>691515</wp:posOffset>
                </wp:positionH>
                <wp:positionV relativeFrom="paragraph">
                  <wp:posOffset>170180</wp:posOffset>
                </wp:positionV>
                <wp:extent cx="1973580" cy="1725930"/>
                <wp:effectExtent l="57150" t="38100" r="83820" b="102870"/>
                <wp:wrapNone/>
                <wp:docPr id="11" name="Rectangle 10"/>
                <wp:cNvGraphicFramePr/>
                <a:graphic xmlns:a="http://schemas.openxmlformats.org/drawingml/2006/main">
                  <a:graphicData uri="http://schemas.microsoft.com/office/word/2010/wordprocessingShape">
                    <wps:wsp>
                      <wps:cNvSpPr/>
                      <wps:spPr>
                        <a:xfrm>
                          <a:off x="0" y="0"/>
                          <a:ext cx="1973580" cy="17259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Department Mgt</w:t>
                            </w:r>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User Mgt</w:t>
                            </w:r>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Merchandise Mgt</w:t>
                            </w:r>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Purchase Mgt</w:t>
                            </w:r>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Request 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D7B04" id="Rectangle 10" o:spid="_x0000_s1033" style="position:absolute;left:0;text-align:left;margin-left:54.45pt;margin-top:13.4pt;width:155.4pt;height:135.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 xml:space="preserve">Department </w:t>
                      </w:r>
                      <w:proofErr w:type="spellStart"/>
                      <w:r>
                        <w:rPr>
                          <w:rFonts w:ascii="Cambria" w:eastAsia="Calibri" w:hAnsi="Cambria"/>
                          <w:color w:val="000000" w:themeColor="dark1"/>
                          <w:kern w:val="24"/>
                          <w:sz w:val="28"/>
                          <w:szCs w:val="28"/>
                        </w:rPr>
                        <w:t>Mgt</w:t>
                      </w:r>
                      <w:proofErr w:type="spellEnd"/>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 xml:space="preserve">User </w:t>
                      </w:r>
                      <w:proofErr w:type="spellStart"/>
                      <w:r>
                        <w:rPr>
                          <w:rFonts w:ascii="Cambria" w:eastAsia="Calibri" w:hAnsi="Cambria"/>
                          <w:color w:val="000000" w:themeColor="dark1"/>
                          <w:kern w:val="24"/>
                          <w:sz w:val="28"/>
                          <w:szCs w:val="28"/>
                        </w:rPr>
                        <w:t>Mgt</w:t>
                      </w:r>
                      <w:proofErr w:type="spellEnd"/>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 xml:space="preserve">Merchandise </w:t>
                      </w:r>
                      <w:proofErr w:type="spellStart"/>
                      <w:r>
                        <w:rPr>
                          <w:rFonts w:ascii="Cambria" w:eastAsia="Calibri" w:hAnsi="Cambria"/>
                          <w:color w:val="000000" w:themeColor="dark1"/>
                          <w:kern w:val="24"/>
                          <w:sz w:val="28"/>
                          <w:szCs w:val="28"/>
                        </w:rPr>
                        <w:t>Mgt</w:t>
                      </w:r>
                      <w:proofErr w:type="spellEnd"/>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 xml:space="preserve">Purchase </w:t>
                      </w:r>
                      <w:proofErr w:type="spellStart"/>
                      <w:r>
                        <w:rPr>
                          <w:rFonts w:ascii="Cambria" w:eastAsia="Calibri" w:hAnsi="Cambria"/>
                          <w:color w:val="000000" w:themeColor="dark1"/>
                          <w:kern w:val="24"/>
                          <w:sz w:val="28"/>
                          <w:szCs w:val="28"/>
                        </w:rPr>
                        <w:t>Mgt</w:t>
                      </w:r>
                      <w:proofErr w:type="spellEnd"/>
                    </w:p>
                    <w:p w:rsidR="00A77EB5" w:rsidRDefault="00A77EB5" w:rsidP="003C1994">
                      <w:pPr>
                        <w:pStyle w:val="ListParagraph"/>
                        <w:numPr>
                          <w:ilvl w:val="0"/>
                          <w:numId w:val="25"/>
                        </w:numPr>
                        <w:spacing w:after="0" w:line="336" w:lineRule="exact"/>
                        <w:rPr>
                          <w:rFonts w:eastAsia="Times New Roman"/>
                          <w:sz w:val="28"/>
                        </w:rPr>
                      </w:pPr>
                      <w:r>
                        <w:rPr>
                          <w:rFonts w:ascii="Cambria" w:eastAsia="Calibri" w:hAnsi="Cambria"/>
                          <w:color w:val="000000" w:themeColor="dark1"/>
                          <w:kern w:val="24"/>
                          <w:sz w:val="28"/>
                          <w:szCs w:val="28"/>
                        </w:rPr>
                        <w:t xml:space="preserve">Request </w:t>
                      </w:r>
                      <w:proofErr w:type="spellStart"/>
                      <w:r>
                        <w:rPr>
                          <w:rFonts w:ascii="Cambria" w:eastAsia="Calibri" w:hAnsi="Cambria"/>
                          <w:color w:val="000000" w:themeColor="dark1"/>
                          <w:kern w:val="24"/>
                          <w:sz w:val="28"/>
                          <w:szCs w:val="28"/>
                        </w:rPr>
                        <w:t>Mgt</w:t>
                      </w:r>
                      <w:proofErr w:type="spellEnd"/>
                    </w:p>
                  </w:txbxContent>
                </v:textbox>
              </v:rect>
            </w:pict>
          </mc:Fallback>
        </mc:AlternateContent>
      </w:r>
    </w:p>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Pr="00562C2B" w:rsidRDefault="00562C2B" w:rsidP="00562C2B"/>
    <w:p w:rsidR="00562C2B" w:rsidRDefault="00562C2B" w:rsidP="00CC5F44">
      <w:pPr>
        <w:jc w:val="center"/>
      </w:pPr>
    </w:p>
    <w:p w:rsidR="00CC5F44" w:rsidRDefault="00CC5F44" w:rsidP="00CC5F44">
      <w:pPr>
        <w:jc w:val="center"/>
      </w:pPr>
    </w:p>
    <w:p w:rsidR="00CC5F44" w:rsidRDefault="00CC5F44" w:rsidP="00CC5F44">
      <w:pPr>
        <w:jc w:val="center"/>
      </w:pPr>
    </w:p>
    <w:p w:rsidR="00CC5F44" w:rsidRDefault="00CC5F44" w:rsidP="00CC5F44">
      <w:pPr>
        <w:jc w:val="center"/>
      </w:pPr>
    </w:p>
    <w:p w:rsidR="00CC5F44" w:rsidRDefault="00CC5F44" w:rsidP="00CC5F44">
      <w:pPr>
        <w:jc w:val="center"/>
      </w:pPr>
    </w:p>
    <w:p w:rsidR="00CC5F44" w:rsidRDefault="00CC5F44" w:rsidP="00CC5F44">
      <w:pPr>
        <w:jc w:val="center"/>
      </w:pPr>
    </w:p>
    <w:p w:rsidR="00CC5F44" w:rsidRDefault="00CC5F44" w:rsidP="00CC5F44">
      <w:pPr>
        <w:jc w:val="center"/>
      </w:pPr>
    </w:p>
    <w:p w:rsidR="00264AB1" w:rsidRDefault="00264AB1" w:rsidP="00CC5F44">
      <w:pPr>
        <w:jc w:val="center"/>
      </w:pPr>
    </w:p>
    <w:p w:rsidR="007B793B" w:rsidRPr="007B793B" w:rsidRDefault="007B793B" w:rsidP="00952C36">
      <w:pPr>
        <w:pStyle w:val="Heading3"/>
        <w:rPr>
          <w:rFonts w:ascii="Cambria Math" w:hAnsi="Cambria Math"/>
        </w:rPr>
      </w:pPr>
      <w:bookmarkStart w:id="57" w:name="_Toc7318130"/>
      <w:r>
        <w:t xml:space="preserve">6.2.1 </w:t>
      </w:r>
      <w:r w:rsidRPr="007B793B">
        <w:t>Flow Diagram for Administrator Role-</w:t>
      </w:r>
      <w:bookmarkEnd w:id="57"/>
    </w:p>
    <w:p w:rsidR="00562C2B" w:rsidRDefault="00562C2B" w:rsidP="00562C2B"/>
    <w:p w:rsidR="00EB346A" w:rsidRDefault="00EB346A" w:rsidP="00562C2B"/>
    <w:p w:rsidR="00EB346A" w:rsidRPr="00562C2B" w:rsidRDefault="00EB346A" w:rsidP="00562C2B"/>
    <w:p w:rsidR="007B793B" w:rsidRDefault="007B793B" w:rsidP="007B793B">
      <w:pPr>
        <w:pStyle w:val="ListParagraph"/>
        <w:rPr>
          <w:rFonts w:ascii="Times New Roman" w:hAnsi="Times New Roman" w:cs="Times New Roman"/>
          <w:b/>
          <w:szCs w:val="24"/>
        </w:rPr>
      </w:pPr>
    </w:p>
    <w:p w:rsidR="007B793B" w:rsidRPr="00A443B4" w:rsidRDefault="007B793B" w:rsidP="007B793B">
      <w:pPr>
        <w:pStyle w:val="ListParagraph"/>
        <w:ind w:left="2880"/>
        <w:rPr>
          <w:rFonts w:ascii="Cambria Math" w:hAnsi="Cambria Math"/>
          <w:szCs w:val="24"/>
        </w:rPr>
      </w:pPr>
      <w:r w:rsidRPr="00A443B4">
        <w:rPr>
          <w:rFonts w:ascii="Cambria Math" w:hAnsi="Cambria Math"/>
          <w:noProof/>
          <w:szCs w:val="24"/>
          <w:lang w:bidi="hi-IN"/>
        </w:rPr>
        <mc:AlternateContent>
          <mc:Choice Requires="wps">
            <w:drawing>
              <wp:anchor distT="0" distB="0" distL="114300" distR="114300" simplePos="0" relativeHeight="251712512" behindDoc="1" locked="0" layoutInCell="1" allowOverlap="1" wp14:anchorId="6EE06A02" wp14:editId="324FB4A1">
                <wp:simplePos x="0" y="0"/>
                <wp:positionH relativeFrom="column">
                  <wp:posOffset>471574</wp:posOffset>
                </wp:positionH>
                <wp:positionV relativeFrom="paragraph">
                  <wp:posOffset>106622</wp:posOffset>
                </wp:positionV>
                <wp:extent cx="1062182" cy="267855"/>
                <wp:effectExtent l="57150" t="38100" r="81280" b="94615"/>
                <wp:wrapNone/>
                <wp:docPr id="94" name="Rectangle 94"/>
                <wp:cNvGraphicFramePr/>
                <a:graphic xmlns:a="http://schemas.openxmlformats.org/drawingml/2006/main">
                  <a:graphicData uri="http://schemas.microsoft.com/office/word/2010/wordprocessingShape">
                    <wps:wsp>
                      <wps:cNvSpPr/>
                      <wps:spPr>
                        <a:xfrm>
                          <a:off x="0" y="0"/>
                          <a:ext cx="1062182" cy="26785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06A02" id="Rectangle 94" o:spid="_x0000_s1034" style="position:absolute;left:0;text-align:left;margin-left:37.15pt;margin-top:8.4pt;width:83.65pt;height:21.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Admin</w:t>
                      </w:r>
                    </w:p>
                  </w:txbxContent>
                </v:textbox>
              </v:rect>
            </w:pict>
          </mc:Fallback>
        </mc:AlternateContent>
      </w:r>
      <w:r w:rsidRPr="00A443B4">
        <w:rPr>
          <w:rFonts w:ascii="Cambria Math" w:hAnsi="Cambria Math"/>
          <w:szCs w:val="24"/>
        </w:rPr>
        <w:t>Add / Edit / Delete</w:t>
      </w:r>
    </w:p>
    <w:p w:rsidR="007B793B" w:rsidRDefault="007B793B" w:rsidP="007B793B">
      <w:pPr>
        <w:pStyle w:val="ListParagraph"/>
        <w:rPr>
          <w:rFonts w:ascii="Cambria Math" w:hAnsi="Cambria Math"/>
          <w:szCs w:val="24"/>
        </w:rPr>
      </w:pPr>
      <w:r>
        <w:rPr>
          <w:rFonts w:ascii="Cambria Math" w:hAnsi="Cambria Math"/>
          <w:noProof/>
          <w:szCs w:val="24"/>
          <w:lang w:bidi="hi-IN"/>
        </w:rPr>
        <mc:AlternateContent>
          <mc:Choice Requires="wps">
            <w:drawing>
              <wp:anchor distT="0" distB="0" distL="114300" distR="114300" simplePos="0" relativeHeight="251736064" behindDoc="0" locked="0" layoutInCell="1" allowOverlap="1" wp14:anchorId="36D15F87" wp14:editId="194A8C1F">
                <wp:simplePos x="0" y="0"/>
                <wp:positionH relativeFrom="column">
                  <wp:posOffset>780563</wp:posOffset>
                </wp:positionH>
                <wp:positionV relativeFrom="paragraph">
                  <wp:posOffset>167935</wp:posOffset>
                </wp:positionV>
                <wp:extent cx="0" cy="5433238"/>
                <wp:effectExtent l="57150" t="19050" r="76200" b="72390"/>
                <wp:wrapNone/>
                <wp:docPr id="95" name="Straight Connector 95"/>
                <wp:cNvGraphicFramePr/>
                <a:graphic xmlns:a="http://schemas.openxmlformats.org/drawingml/2006/main">
                  <a:graphicData uri="http://schemas.microsoft.com/office/word/2010/wordprocessingShape">
                    <wps:wsp>
                      <wps:cNvCnPr/>
                      <wps:spPr>
                        <a:xfrm>
                          <a:off x="0" y="0"/>
                          <a:ext cx="0" cy="543323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35898" id="Straight Connector 9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13.2pt" to="61.4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" strokecolor="#4f81bd [3204]" strokeweight="2pt">
                <v:shadow on="t" color="black" opacity="24903f" origin=",.5" offset="0,.55556mm"/>
              </v:line>
            </w:pict>
          </mc:Fallback>
        </mc:AlternateContent>
      </w:r>
      <w:r>
        <w:rPr>
          <w:rFonts w:ascii="Cambria Math" w:hAnsi="Cambria Math"/>
          <w:noProof/>
          <w:szCs w:val="24"/>
          <w:lang w:bidi="hi-IN"/>
        </w:rPr>
        <mc:AlternateContent>
          <mc:Choice Requires="wps">
            <w:drawing>
              <wp:anchor distT="0" distB="0" distL="114300" distR="114300" simplePos="0" relativeHeight="251713536" behindDoc="0" locked="0" layoutInCell="1" allowOverlap="1" wp14:anchorId="5BEE3F14" wp14:editId="5DF6B67C">
                <wp:simplePos x="0" y="0"/>
                <wp:positionH relativeFrom="column">
                  <wp:posOffset>1533525</wp:posOffset>
                </wp:positionH>
                <wp:positionV relativeFrom="paragraph">
                  <wp:posOffset>58420</wp:posOffset>
                </wp:positionV>
                <wp:extent cx="1884045" cy="0"/>
                <wp:effectExtent l="38100" t="38100" r="59055" b="95250"/>
                <wp:wrapNone/>
                <wp:docPr id="96" name="Straight Connector 96"/>
                <wp:cNvGraphicFramePr/>
                <a:graphic xmlns:a="http://schemas.openxmlformats.org/drawingml/2006/main">
                  <a:graphicData uri="http://schemas.microsoft.com/office/word/2010/wordprocessingShape">
                    <wps:wsp>
                      <wps:cNvCnPr/>
                      <wps:spPr>
                        <a:xfrm>
                          <a:off x="0" y="0"/>
                          <a:ext cx="188404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BE53CF" id="Straight Connector 96"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75pt,4.6pt" to="269.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" strokecolor="#4f81bd [3204]" strokeweight="2pt">
                <v:shadow on="t" color="black" opacity="24903f" origin=",.5" offset="0,.55556mm"/>
              </v:line>
            </w:pict>
          </mc:Fallback>
        </mc:AlternateContent>
      </w:r>
      <w:r>
        <w:rPr>
          <w:rFonts w:ascii="Cambria Math" w:hAnsi="Cambria Math"/>
          <w:noProof/>
          <w:szCs w:val="24"/>
          <w:lang w:bidi="hi-IN"/>
        </w:rPr>
        <mc:AlternateContent>
          <mc:Choice Requires="wps">
            <w:drawing>
              <wp:anchor distT="0" distB="0" distL="114300" distR="114300" simplePos="0" relativeHeight="251714560" behindDoc="0" locked="0" layoutInCell="1" allowOverlap="1" wp14:anchorId="5CC3932E" wp14:editId="55F22746">
                <wp:simplePos x="0" y="0"/>
                <wp:positionH relativeFrom="column">
                  <wp:posOffset>3425306</wp:posOffset>
                </wp:positionH>
                <wp:positionV relativeFrom="paragraph">
                  <wp:posOffset>57959</wp:posOffset>
                </wp:positionV>
                <wp:extent cx="0" cy="461645"/>
                <wp:effectExtent l="95250" t="19050" r="76200" b="90805"/>
                <wp:wrapNone/>
                <wp:docPr id="97" name="Straight Arrow Connector 97"/>
                <wp:cNvGraphicFramePr/>
                <a:graphic xmlns:a="http://schemas.openxmlformats.org/drawingml/2006/main">
                  <a:graphicData uri="http://schemas.microsoft.com/office/word/2010/wordprocessingShape">
                    <wps:wsp>
                      <wps:cNvCnPr/>
                      <wps:spPr>
                        <a:xfrm flipH="1">
                          <a:off x="0" y="0"/>
                          <a:ext cx="0" cy="4616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844" id="Straight Arrow Connector 97" o:spid="_x0000_s1026" type="#_x0000_t32" style="position:absolute;margin-left:269.7pt;margin-top:4.55pt;width:0;height:36.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" strokecolor="#4f81bd [3204]" strokeweight="2pt">
                <v:stroke endarrow="open"/>
                <v:shadow on="t" color="black" opacity="24903f" origin=",.5" offset="0,.55556mm"/>
              </v:shape>
            </w:pict>
          </mc:Fallback>
        </mc:AlternateContent>
      </w:r>
    </w:p>
    <w:p w:rsidR="007B793B" w:rsidRPr="00A443B4" w:rsidRDefault="007B793B" w:rsidP="007B793B">
      <w:r>
        <w:rPr>
          <w:rFonts w:ascii="Cambria Math" w:hAnsi="Cambria Math"/>
          <w:noProof/>
          <w:szCs w:val="24"/>
          <w:lang w:val="en-US" w:bidi="hi-IN"/>
        </w:rPr>
        <mc:AlternateContent>
          <mc:Choice Requires="wps">
            <w:drawing>
              <wp:anchor distT="0" distB="0" distL="114300" distR="114300" simplePos="0" relativeHeight="251715584" behindDoc="1" locked="0" layoutInCell="1" allowOverlap="1" wp14:anchorId="45D980EC" wp14:editId="4433A511">
                <wp:simplePos x="0" y="0"/>
                <wp:positionH relativeFrom="column">
                  <wp:posOffset>2649913</wp:posOffset>
                </wp:positionH>
                <wp:positionV relativeFrom="paragraph">
                  <wp:posOffset>186690</wp:posOffset>
                </wp:positionV>
                <wp:extent cx="1644015" cy="618490"/>
                <wp:effectExtent l="57150" t="38100" r="70485" b="86360"/>
                <wp:wrapNone/>
                <wp:docPr id="98" name="Oval 98"/>
                <wp:cNvGraphicFramePr/>
                <a:graphic xmlns:a="http://schemas.openxmlformats.org/drawingml/2006/main">
                  <a:graphicData uri="http://schemas.microsoft.com/office/word/2010/wordprocessingShape">
                    <wps:wsp>
                      <wps:cNvSpPr/>
                      <wps:spPr>
                        <a:xfrm>
                          <a:off x="0" y="0"/>
                          <a:ext cx="1644015" cy="61849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Department User</w:t>
                            </w:r>
                          </w:p>
                          <w:p w:rsidR="00A77EB5" w:rsidRDefault="00A77EB5" w:rsidP="007B793B">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980EC" id="Oval 98" o:spid="_x0000_s1035" style="position:absolute;left:0;text-align:left;margin-left:208.65pt;margin-top:14.7pt;width:129.45pt;height:48.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Department User</w:t>
                      </w:r>
                    </w:p>
                    <w:p w:rsidR="00A77EB5" w:rsidRDefault="00A77EB5" w:rsidP="007B793B">
                      <w:pPr>
                        <w:jc w:val="center"/>
                      </w:pPr>
                      <w:r>
                        <w:t>User</w:t>
                      </w:r>
                    </w:p>
                  </w:txbxContent>
                </v:textbox>
              </v:oval>
            </w:pict>
          </mc:Fallback>
        </mc:AlternateContent>
      </w:r>
    </w:p>
    <w:p w:rsidR="007B793B" w:rsidRPr="00A443B4" w:rsidRDefault="007B793B" w:rsidP="007B793B">
      <w:r>
        <w:rPr>
          <w:rFonts w:ascii="Cambria Math" w:hAnsi="Cambria Math"/>
          <w:noProof/>
          <w:szCs w:val="24"/>
          <w:lang w:val="en-US" w:bidi="hi-IN"/>
        </w:rPr>
        <mc:AlternateContent>
          <mc:Choice Requires="wps">
            <w:drawing>
              <wp:anchor distT="0" distB="0" distL="114300" distR="114300" simplePos="0" relativeHeight="251718656" behindDoc="0" locked="0" layoutInCell="1" allowOverlap="1" wp14:anchorId="0C505405" wp14:editId="00B40B4D">
                <wp:simplePos x="0" y="0"/>
                <wp:positionH relativeFrom="column">
                  <wp:posOffset>5219989</wp:posOffset>
                </wp:positionH>
                <wp:positionV relativeFrom="paragraph">
                  <wp:posOffset>85783</wp:posOffset>
                </wp:positionV>
                <wp:extent cx="8255" cy="4118841"/>
                <wp:effectExtent l="95250" t="19050" r="86995" b="91440"/>
                <wp:wrapNone/>
                <wp:docPr id="99" name="Straight Arrow Connector 99"/>
                <wp:cNvGraphicFramePr/>
                <a:graphic xmlns:a="http://schemas.openxmlformats.org/drawingml/2006/main">
                  <a:graphicData uri="http://schemas.microsoft.com/office/word/2010/wordprocessingShape">
                    <wps:wsp>
                      <wps:cNvCnPr/>
                      <wps:spPr>
                        <a:xfrm flipH="1">
                          <a:off x="0" y="0"/>
                          <a:ext cx="8255" cy="41188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8C691" id="Straight Arrow Connector 99" o:spid="_x0000_s1026" type="#_x0000_t32" style="position:absolute;margin-left:411pt;margin-top:6.75pt;width:.65pt;height:324.3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" strokecolor="#4f81bd [3204]" strokeweight="2pt">
                <v:stroke endarrow="open"/>
                <v:shadow on="t" color="black" opacity="24903f" origin=",.5" offset="0,.55556mm"/>
              </v:shape>
            </w:pict>
          </mc:Fallback>
        </mc:AlternateContent>
      </w:r>
      <w:r>
        <w:rPr>
          <w:rFonts w:ascii="Cambria Math" w:hAnsi="Cambria Math"/>
          <w:noProof/>
          <w:szCs w:val="24"/>
          <w:lang w:val="en-US" w:bidi="hi-IN"/>
        </w:rPr>
        <mc:AlternateContent>
          <mc:Choice Requires="wps">
            <w:drawing>
              <wp:anchor distT="0" distB="0" distL="114300" distR="114300" simplePos="0" relativeHeight="251717632" behindDoc="0" locked="0" layoutInCell="1" allowOverlap="1" wp14:anchorId="16224764" wp14:editId="3C198692">
                <wp:simplePos x="0" y="0"/>
                <wp:positionH relativeFrom="column">
                  <wp:posOffset>4295429</wp:posOffset>
                </wp:positionH>
                <wp:positionV relativeFrom="paragraph">
                  <wp:posOffset>85783</wp:posOffset>
                </wp:positionV>
                <wp:extent cx="931602" cy="0"/>
                <wp:effectExtent l="38100" t="38100" r="59055" b="95250"/>
                <wp:wrapNone/>
                <wp:docPr id="100" name="Straight Connector 100"/>
                <wp:cNvGraphicFramePr/>
                <a:graphic xmlns:a="http://schemas.openxmlformats.org/drawingml/2006/main">
                  <a:graphicData uri="http://schemas.microsoft.com/office/word/2010/wordprocessingShape">
                    <wps:wsp>
                      <wps:cNvCnPr/>
                      <wps:spPr>
                        <a:xfrm>
                          <a:off x="0" y="0"/>
                          <a:ext cx="93160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59A10" id="Straight Connector 10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pt,6.75pt" to="411.5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" strokecolor="#4f81bd [3204]" strokeweight="2pt">
                <v:shadow on="t" color="black" opacity="24903f" origin=",.5" offset="0,.55556mm"/>
              </v:line>
            </w:pict>
          </mc:Fallback>
        </mc:AlternateContent>
      </w:r>
    </w:p>
    <w:p w:rsidR="007B793B" w:rsidRDefault="007B793B" w:rsidP="007B793B">
      <w:r>
        <w:rPr>
          <w:rFonts w:ascii="Cambria Math" w:hAnsi="Cambria Math"/>
          <w:noProof/>
          <w:szCs w:val="24"/>
          <w:lang w:val="en-US" w:bidi="hi-IN"/>
        </w:rPr>
        <mc:AlternateContent>
          <mc:Choice Requires="wps">
            <w:drawing>
              <wp:anchor distT="0" distB="0" distL="114300" distR="114300" simplePos="0" relativeHeight="251722752" behindDoc="0" locked="0" layoutInCell="1" allowOverlap="1" wp14:anchorId="3A4C59B5" wp14:editId="1E1A3BA3">
                <wp:simplePos x="0" y="0"/>
                <wp:positionH relativeFrom="column">
                  <wp:posOffset>3491634</wp:posOffset>
                </wp:positionH>
                <wp:positionV relativeFrom="paragraph">
                  <wp:posOffset>141605</wp:posOffset>
                </wp:positionV>
                <wp:extent cx="0" cy="295564"/>
                <wp:effectExtent l="57150" t="19050" r="76200" b="85725"/>
                <wp:wrapNone/>
                <wp:docPr id="101" name="Straight Connector 101"/>
                <wp:cNvGraphicFramePr/>
                <a:graphic xmlns:a="http://schemas.openxmlformats.org/drawingml/2006/main">
                  <a:graphicData uri="http://schemas.microsoft.com/office/word/2010/wordprocessingShape">
                    <wps:wsp>
                      <wps:cNvCnPr/>
                      <wps:spPr>
                        <a:xfrm>
                          <a:off x="0" y="0"/>
                          <a:ext cx="0" cy="2955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A487B" id="Straight Connector 10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11.15pt" to="274.9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" strokecolor="#4f81bd [3204]" strokeweight="2pt">
                <v:shadow on="t" color="black" opacity="24903f" origin=",.5" offset="0,.55556mm"/>
              </v:line>
            </w:pict>
          </mc:Fallback>
        </mc:AlternateConten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1728" behindDoc="1" locked="0" layoutInCell="1" allowOverlap="1" wp14:anchorId="6F6EAF9C" wp14:editId="0453D3E2">
                <wp:simplePos x="0" y="0"/>
                <wp:positionH relativeFrom="column">
                  <wp:posOffset>2466109</wp:posOffset>
                </wp:positionH>
                <wp:positionV relativeFrom="paragraph">
                  <wp:posOffset>100965</wp:posOffset>
                </wp:positionV>
                <wp:extent cx="2197735" cy="886460"/>
                <wp:effectExtent l="57150" t="38100" r="31115" b="104140"/>
                <wp:wrapNone/>
                <wp:docPr id="102" name="Oval 102"/>
                <wp:cNvGraphicFramePr/>
                <a:graphic xmlns:a="http://schemas.openxmlformats.org/drawingml/2006/main">
                  <a:graphicData uri="http://schemas.microsoft.com/office/word/2010/wordprocessingShape">
                    <wps:wsp>
                      <wps:cNvSpPr/>
                      <wps:spPr>
                        <a:xfrm>
                          <a:off x="0" y="0"/>
                          <a:ext cx="2197735" cy="88646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Merchandise</w:t>
                            </w:r>
                          </w:p>
                          <w:p w:rsidR="00A77EB5" w:rsidRDefault="00A77EB5" w:rsidP="007B793B">
                            <w:pPr>
                              <w:jc w:val="center"/>
                            </w:pPr>
                            <w:r>
                              <w:t>Category &amp;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EAF9C" id="Oval 102" o:spid="_x0000_s1036" style="position:absolute;left:0;text-align:left;margin-left:194.2pt;margin-top:7.95pt;width:173.05pt;height:69.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Merchandise</w:t>
                      </w:r>
                    </w:p>
                    <w:p w:rsidR="00A77EB5" w:rsidRDefault="00A77EB5" w:rsidP="007B793B">
                      <w:pPr>
                        <w:jc w:val="center"/>
                      </w:pPr>
                      <w:r>
                        <w:t>Category &amp; Items</w:t>
                      </w:r>
                    </w:p>
                  </w:txbxContent>
                </v:textbox>
              </v:oval>
            </w:pict>
          </mc:Fallback>
        </mc:AlternateContent>
      </w:r>
      <w:r>
        <w:t xml:space="preserve">                              Add /Edit/Delete</w: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3776" behindDoc="0" locked="0" layoutInCell="1" allowOverlap="1" wp14:anchorId="1EF44145" wp14:editId="1B78C870">
                <wp:simplePos x="0" y="0"/>
                <wp:positionH relativeFrom="column">
                  <wp:posOffset>4606290</wp:posOffset>
                </wp:positionH>
                <wp:positionV relativeFrom="paragraph">
                  <wp:posOffset>77470</wp:posOffset>
                </wp:positionV>
                <wp:extent cx="610870" cy="0"/>
                <wp:effectExtent l="38100" t="38100" r="55880" b="95250"/>
                <wp:wrapNone/>
                <wp:docPr id="104" name="Straight Connector 104"/>
                <wp:cNvGraphicFramePr/>
                <a:graphic xmlns:a="http://schemas.openxmlformats.org/drawingml/2006/main">
                  <a:graphicData uri="http://schemas.microsoft.com/office/word/2010/wordprocessingShape">
                    <wps:wsp>
                      <wps:cNvCnPr/>
                      <wps:spPr>
                        <a:xfrm flipH="1">
                          <a:off x="0" y="0"/>
                          <a:ext cx="6108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95A06" id="Straight Connector 104"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7pt,6.1pt" to="410.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" strokecolor="#4f81bd [3204]" strokeweight="2pt">
                <v:shadow on="t" color="black" opacity="24903f" origin=",.5" offset="0,.55556mm"/>
              </v:line>
            </w:pict>
          </mc:Fallback>
        </mc:AlternateContent>
      </w:r>
      <w:r>
        <w:rPr>
          <w:rFonts w:ascii="Cambria Math" w:hAnsi="Cambria Math"/>
          <w:noProof/>
          <w:szCs w:val="24"/>
          <w:lang w:val="en-US" w:bidi="hi-IN"/>
        </w:rPr>
        <mc:AlternateContent>
          <mc:Choice Requires="wps">
            <w:drawing>
              <wp:anchor distT="0" distB="0" distL="114300" distR="114300" simplePos="0" relativeHeight="251719680" behindDoc="0" locked="0" layoutInCell="1" allowOverlap="1" wp14:anchorId="03AE3866" wp14:editId="4DB64E03">
                <wp:simplePos x="0" y="0"/>
                <wp:positionH relativeFrom="column">
                  <wp:posOffset>786765</wp:posOffset>
                </wp:positionH>
                <wp:positionV relativeFrom="paragraph">
                  <wp:posOffset>77470</wp:posOffset>
                </wp:positionV>
                <wp:extent cx="800100" cy="0"/>
                <wp:effectExtent l="38100" t="38100" r="57150" b="95250"/>
                <wp:wrapNone/>
                <wp:docPr id="103" name="Straight Connector 103"/>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A9FA218" id="Straight Connector 103"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95pt,6.1pt" to="124.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" strokecolor="#4f81bd [3204]" strokeweight="2pt">
                <v:shadow on="t" color="black" opacity="24903f" origin=",.5" offset="0,.55556mm"/>
              </v:line>
            </w:pict>
          </mc:Fallback>
        </mc:AlternateContent>
      </w:r>
      <w:r>
        <w:rPr>
          <w:rFonts w:ascii="Cambria Math" w:hAnsi="Cambria Math"/>
          <w:noProof/>
          <w:szCs w:val="24"/>
          <w:lang w:val="en-US" w:bidi="hi-IN"/>
        </w:rPr>
        <mc:AlternateContent>
          <mc:Choice Requires="wps">
            <w:drawing>
              <wp:anchor distT="0" distB="0" distL="114300" distR="114300" simplePos="0" relativeHeight="251720704" behindDoc="0" locked="0" layoutInCell="1" allowOverlap="1" wp14:anchorId="65DBA254" wp14:editId="35EF572B">
                <wp:simplePos x="0" y="0"/>
                <wp:positionH relativeFrom="column">
                  <wp:posOffset>1588770</wp:posOffset>
                </wp:positionH>
                <wp:positionV relativeFrom="paragraph">
                  <wp:posOffset>76835</wp:posOffset>
                </wp:positionV>
                <wp:extent cx="941705" cy="0"/>
                <wp:effectExtent l="0" t="76200" r="29845" b="152400"/>
                <wp:wrapNone/>
                <wp:docPr id="105" name="Straight Arrow Connector 105"/>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5D566" id="Straight Arrow Connector 105" o:spid="_x0000_s1026" type="#_x0000_t32" style="position:absolute;margin-left:125.1pt;margin-top:6.05pt;width:74.1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" strokecolor="#4f81bd [3204]" strokeweight="2pt">
                <v:stroke endarrow="open"/>
                <v:shadow on="t" color="black" opacity="24903f" origin=",.5" offset="0,.55556mm"/>
              </v:shape>
            </w:pict>
          </mc:Fallback>
        </mc:AlternateConten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6848" behindDoc="0" locked="0" layoutInCell="1" allowOverlap="1" wp14:anchorId="39EFE09E" wp14:editId="4288D8A0">
                <wp:simplePos x="0" y="0"/>
                <wp:positionH relativeFrom="column">
                  <wp:posOffset>3510280</wp:posOffset>
                </wp:positionH>
                <wp:positionV relativeFrom="paragraph">
                  <wp:posOffset>316230</wp:posOffset>
                </wp:positionV>
                <wp:extent cx="0" cy="323215"/>
                <wp:effectExtent l="57150" t="19050" r="76200" b="76835"/>
                <wp:wrapNone/>
                <wp:docPr id="106" name="Straight Connector 106"/>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3512D" id="Straight Connector 10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pt,24.9pt" to="276.4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" strokecolor="#4f81bd [3204]" strokeweight="2pt">
                <v:shadow on="t" color="black" opacity="24903f" origin=",.5" offset="0,.55556mm"/>
              </v:line>
            </w:pict>
          </mc:Fallback>
        </mc:AlternateConten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5824" behindDoc="1" locked="0" layoutInCell="1" allowOverlap="1" wp14:anchorId="16EB5A0E" wp14:editId="5DEA7C16">
                <wp:simplePos x="0" y="0"/>
                <wp:positionH relativeFrom="column">
                  <wp:posOffset>2576830</wp:posOffset>
                </wp:positionH>
                <wp:positionV relativeFrom="paragraph">
                  <wp:posOffset>307340</wp:posOffset>
                </wp:positionV>
                <wp:extent cx="1892935" cy="821690"/>
                <wp:effectExtent l="57150" t="38100" r="50165" b="92710"/>
                <wp:wrapNone/>
                <wp:docPr id="107" name="Oval 107"/>
                <wp:cNvGraphicFramePr/>
                <a:graphic xmlns:a="http://schemas.openxmlformats.org/drawingml/2006/main">
                  <a:graphicData uri="http://schemas.microsoft.com/office/word/2010/wordprocessingShape">
                    <wps:wsp>
                      <wps:cNvSpPr/>
                      <wps:spPr>
                        <a:xfrm>
                          <a:off x="0" y="0"/>
                          <a:ext cx="1892935" cy="82169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Purchase</w:t>
                            </w:r>
                          </w:p>
                          <w:p w:rsidR="00A77EB5" w:rsidRDefault="00A77EB5" w:rsidP="007B793B">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B5A0E" id="Oval 107" o:spid="_x0000_s1037" style="position:absolute;left:0;text-align:left;margin-left:202.9pt;margin-top:24.2pt;width:149.05pt;height:64.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Purchase</w:t>
                      </w:r>
                    </w:p>
                    <w:p w:rsidR="00A77EB5" w:rsidRDefault="00A77EB5" w:rsidP="007B793B">
                      <w:pPr>
                        <w:jc w:val="center"/>
                      </w:pPr>
                      <w:r>
                        <w:t>Details</w:t>
                      </w:r>
                    </w:p>
                  </w:txbxContent>
                </v:textbox>
              </v:oval>
            </w:pict>
          </mc:Fallback>
        </mc:AlternateConten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16608" behindDoc="1" locked="0" layoutInCell="1" allowOverlap="1" wp14:anchorId="07A75041" wp14:editId="38BE958C">
                <wp:simplePos x="0" y="0"/>
                <wp:positionH relativeFrom="column">
                  <wp:posOffset>4719320</wp:posOffset>
                </wp:positionH>
                <wp:positionV relativeFrom="paragraph">
                  <wp:posOffset>2209800</wp:posOffset>
                </wp:positionV>
                <wp:extent cx="1071880" cy="1301750"/>
                <wp:effectExtent l="57150" t="38100" r="71120" b="88900"/>
                <wp:wrapNone/>
                <wp:docPr id="108" name="Flowchart: Magnetic Disk 108"/>
                <wp:cNvGraphicFramePr/>
                <a:graphic xmlns:a="http://schemas.openxmlformats.org/drawingml/2006/main">
                  <a:graphicData uri="http://schemas.microsoft.com/office/word/2010/wordprocessingShape">
                    <wps:wsp>
                      <wps:cNvSpPr/>
                      <wps:spPr>
                        <a:xfrm>
                          <a:off x="0" y="0"/>
                          <a:ext cx="1071880" cy="1301750"/>
                        </a:xfrm>
                        <a:prstGeom prst="flowChartMagneticDisk">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7504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38" type="#_x0000_t132" style="position:absolute;left:0;text-align:left;margin-left:371.6pt;margin-top:174pt;width:84.4pt;height:10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Database</w:t>
                      </w:r>
                    </w:p>
                  </w:txbxContent>
                </v:textbox>
              </v:shape>
            </w:pict>
          </mc:Fallback>
        </mc:AlternateContent>
      </w:r>
      <w:r>
        <w:rPr>
          <w:rFonts w:ascii="Cambria Math" w:hAnsi="Cambria Math"/>
          <w:noProof/>
          <w:szCs w:val="24"/>
          <w:lang w:val="en-US" w:bidi="hi-IN"/>
        </w:rPr>
        <mc:AlternateContent>
          <mc:Choice Requires="wps">
            <w:drawing>
              <wp:anchor distT="0" distB="0" distL="114300" distR="114300" simplePos="0" relativeHeight="251730944" behindDoc="0" locked="0" layoutInCell="1" allowOverlap="1" wp14:anchorId="027BDDBA" wp14:editId="64F5CF15">
                <wp:simplePos x="0" y="0"/>
                <wp:positionH relativeFrom="column">
                  <wp:posOffset>4295429</wp:posOffset>
                </wp:positionH>
                <wp:positionV relativeFrom="paragraph">
                  <wp:posOffset>1582131</wp:posOffset>
                </wp:positionV>
                <wp:extent cx="932872" cy="0"/>
                <wp:effectExtent l="38100" t="38100" r="57785" b="95250"/>
                <wp:wrapNone/>
                <wp:docPr id="109" name="Straight Connector 109"/>
                <wp:cNvGraphicFramePr/>
                <a:graphic xmlns:a="http://schemas.openxmlformats.org/drawingml/2006/main">
                  <a:graphicData uri="http://schemas.microsoft.com/office/word/2010/wordprocessingShape">
                    <wps:wsp>
                      <wps:cNvCnPr/>
                      <wps:spPr>
                        <a:xfrm>
                          <a:off x="0" y="0"/>
                          <a:ext cx="93287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5DB025C" id="Straight Connector 109"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pt,124.6pt" to="411.65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" strokecolor="#4f81bd [3204]" strokeweight="2pt">
                <v:shadow on="t" color="black" opacity="24903f" origin=",.5" offset="0,.55556mm"/>
              </v:line>
            </w:pict>
          </mc:Fallback>
        </mc:AlternateContent>
      </w:r>
      <w:r>
        <w:rPr>
          <w:rFonts w:ascii="Cambria Math" w:hAnsi="Cambria Math"/>
          <w:noProof/>
          <w:szCs w:val="24"/>
          <w:lang w:val="en-US" w:bidi="hi-IN"/>
        </w:rPr>
        <mc:AlternateContent>
          <mc:Choice Requires="wps">
            <w:drawing>
              <wp:anchor distT="0" distB="0" distL="114300" distR="114300" simplePos="0" relativeHeight="251729920" behindDoc="0" locked="0" layoutInCell="1" allowOverlap="1" wp14:anchorId="45164068" wp14:editId="01B1B638">
                <wp:simplePos x="0" y="0"/>
                <wp:positionH relativeFrom="column">
                  <wp:posOffset>2577466</wp:posOffset>
                </wp:positionH>
                <wp:positionV relativeFrom="paragraph">
                  <wp:posOffset>1185430</wp:posOffset>
                </wp:positionV>
                <wp:extent cx="1717906" cy="822036"/>
                <wp:effectExtent l="57150" t="38100" r="53975" b="92710"/>
                <wp:wrapNone/>
                <wp:docPr id="110" name="Oval 110"/>
                <wp:cNvGraphicFramePr/>
                <a:graphic xmlns:a="http://schemas.openxmlformats.org/drawingml/2006/main">
                  <a:graphicData uri="http://schemas.microsoft.com/office/word/2010/wordprocessingShape">
                    <wps:wsp>
                      <wps:cNvSpPr/>
                      <wps:spPr>
                        <a:xfrm>
                          <a:off x="0" y="0"/>
                          <a:ext cx="1717906" cy="82203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Request</w:t>
                            </w:r>
                          </w:p>
                          <w:p w:rsidR="00A77EB5" w:rsidRDefault="00A77EB5" w:rsidP="007B793B">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64068" id="Oval 110" o:spid="_x0000_s1039" style="position:absolute;left:0;text-align:left;margin-left:202.95pt;margin-top:93.35pt;width:135.25pt;height:6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Request</w:t>
                      </w:r>
                    </w:p>
                    <w:p w:rsidR="00A77EB5" w:rsidRDefault="00A77EB5" w:rsidP="007B793B">
                      <w:pPr>
                        <w:jc w:val="center"/>
                      </w:pPr>
                      <w:r>
                        <w:t>Status</w:t>
                      </w:r>
                    </w:p>
                  </w:txbxContent>
                </v:textbox>
              </v:oval>
            </w:pict>
          </mc:Fallback>
        </mc:AlternateContent>
      </w:r>
      <w:r>
        <w:rPr>
          <w:rFonts w:ascii="Cambria Math" w:hAnsi="Cambria Math"/>
          <w:noProof/>
          <w:szCs w:val="24"/>
          <w:lang w:val="en-US" w:bidi="hi-IN"/>
        </w:rPr>
        <mc:AlternateContent>
          <mc:Choice Requires="wps">
            <w:drawing>
              <wp:anchor distT="0" distB="0" distL="114300" distR="114300" simplePos="0" relativeHeight="251727872" behindDoc="0" locked="0" layoutInCell="1" allowOverlap="1" wp14:anchorId="19A82D0E" wp14:editId="63D53A18">
                <wp:simplePos x="0" y="0"/>
                <wp:positionH relativeFrom="column">
                  <wp:posOffset>4470920</wp:posOffset>
                </wp:positionH>
                <wp:positionV relativeFrom="paragraph">
                  <wp:posOffset>335684</wp:posOffset>
                </wp:positionV>
                <wp:extent cx="746818" cy="0"/>
                <wp:effectExtent l="38100" t="38100" r="53340" b="95250"/>
                <wp:wrapNone/>
                <wp:docPr id="113" name="Straight Connector 113"/>
                <wp:cNvGraphicFramePr/>
                <a:graphic xmlns:a="http://schemas.openxmlformats.org/drawingml/2006/main">
                  <a:graphicData uri="http://schemas.microsoft.com/office/word/2010/wordprocessingShape">
                    <wps:wsp>
                      <wps:cNvCnPr/>
                      <wps:spPr>
                        <a:xfrm flipH="1">
                          <a:off x="0" y="0"/>
                          <a:ext cx="74681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461E3" id="Straight Connector 11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05pt,26.45pt" to="410.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" strokecolor="#4f81bd [3204]" strokeweight="2pt">
                <v:shadow on="t" color="black" opacity="24903f" origin=",.5" offset="0,.55556mm"/>
              </v:line>
            </w:pict>
          </mc:Fallback>
        </mc:AlternateContent>
      </w:r>
      <w:r>
        <w:t xml:space="preserve">                             Order/ View</w: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4800" behindDoc="0" locked="0" layoutInCell="1" allowOverlap="1" wp14:anchorId="06228A8E" wp14:editId="762A2946">
                <wp:simplePos x="0" y="0"/>
                <wp:positionH relativeFrom="column">
                  <wp:posOffset>777240</wp:posOffset>
                </wp:positionH>
                <wp:positionV relativeFrom="paragraph">
                  <wp:posOffset>81280</wp:posOffset>
                </wp:positionV>
                <wp:extent cx="1802130" cy="0"/>
                <wp:effectExtent l="0" t="76200" r="26670" b="152400"/>
                <wp:wrapNone/>
                <wp:docPr id="112" name="Straight Arrow Connector 112"/>
                <wp:cNvGraphicFramePr/>
                <a:graphic xmlns:a="http://schemas.openxmlformats.org/drawingml/2006/main">
                  <a:graphicData uri="http://schemas.microsoft.com/office/word/2010/wordprocessingShape">
                    <wps:wsp>
                      <wps:cNvCnPr/>
                      <wps:spPr>
                        <a:xfrm>
                          <a:off x="0" y="0"/>
                          <a:ext cx="180213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B7795A4" id="Straight Arrow Connector 112" o:spid="_x0000_s1026" type="#_x0000_t32" style="position:absolute;margin-left:61.2pt;margin-top:6.4pt;width:141.9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" strokecolor="#4f81bd [3204]" strokeweight="2pt">
                <v:stroke endarrow="open"/>
                <v:shadow on="t" color="black" opacity="24903f" origin=",.5" offset="0,.55556mm"/>
              </v:shape>
            </w:pict>
          </mc:Fallback>
        </mc:AlternateContent>
      </w:r>
    </w:p>
    <w:p w:rsidR="007B793B" w:rsidRDefault="007B793B" w:rsidP="007B793B">
      <w:pPr>
        <w:tabs>
          <w:tab w:val="left" w:pos="1920"/>
        </w:tabs>
      </w:pPr>
      <w:r>
        <w:rPr>
          <w:noProof/>
          <w:lang w:val="en-US" w:bidi="hi-IN"/>
        </w:rPr>
        <w:lastRenderedPageBreak/>
        <mc:AlternateContent>
          <mc:Choice Requires="wps">
            <w:drawing>
              <wp:anchor distT="0" distB="0" distL="114300" distR="114300" simplePos="0" relativeHeight="251731968" behindDoc="0" locked="0" layoutInCell="1" allowOverlap="1" wp14:anchorId="4A7E4B67" wp14:editId="6A1F9AB0">
                <wp:simplePos x="0" y="0"/>
                <wp:positionH relativeFrom="column">
                  <wp:posOffset>3491865</wp:posOffset>
                </wp:positionH>
                <wp:positionV relativeFrom="paragraph">
                  <wp:posOffset>132311</wp:posOffset>
                </wp:positionV>
                <wp:extent cx="0" cy="388274"/>
                <wp:effectExtent l="57150" t="19050" r="76200" b="88265"/>
                <wp:wrapNone/>
                <wp:docPr id="114" name="Straight Connector 114"/>
                <wp:cNvGraphicFramePr/>
                <a:graphic xmlns:a="http://schemas.openxmlformats.org/drawingml/2006/main">
                  <a:graphicData uri="http://schemas.microsoft.com/office/word/2010/wordprocessingShape">
                    <wps:wsp>
                      <wps:cNvCnPr/>
                      <wps:spPr>
                        <a:xfrm>
                          <a:off x="0" y="0"/>
                          <a:ext cx="0" cy="3882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888BF4" id="Straight Connector 11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74.95pt,10.4pt" to="274.9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" strokecolor="#4f81bd [3204]" strokeweight="2pt">
                <v:shadow on="t" color="black" opacity="24903f" origin=",.5" offset="0,.55556mm"/>
              </v:line>
            </w:pict>
          </mc:Fallback>
        </mc:AlternateContent>
      </w:r>
    </w:p>
    <w:p w:rsidR="007B793B" w:rsidRDefault="007B793B" w:rsidP="007B793B">
      <w:pPr>
        <w:tabs>
          <w:tab w:val="left" w:pos="1920"/>
        </w:tabs>
      </w:pPr>
      <w:r>
        <w:t xml:space="preserve">                  </w:t>
      </w:r>
    </w:p>
    <w:p w:rsidR="007B793B" w:rsidRDefault="007B793B" w:rsidP="007B793B">
      <w:pPr>
        <w:tabs>
          <w:tab w:val="left" w:pos="1920"/>
        </w:tabs>
      </w:pPr>
      <w:r>
        <w:rPr>
          <w:rFonts w:ascii="Cambria Math" w:hAnsi="Cambria Math"/>
          <w:noProof/>
          <w:szCs w:val="24"/>
          <w:lang w:val="en-US" w:bidi="hi-IN"/>
        </w:rPr>
        <mc:AlternateContent>
          <mc:Choice Requires="wps">
            <w:drawing>
              <wp:anchor distT="0" distB="0" distL="114300" distR="114300" simplePos="0" relativeHeight="251728896" behindDoc="0" locked="0" layoutInCell="1" allowOverlap="1" wp14:anchorId="597E3DD5" wp14:editId="5B1703CC">
                <wp:simplePos x="0" y="0"/>
                <wp:positionH relativeFrom="column">
                  <wp:posOffset>786765</wp:posOffset>
                </wp:positionH>
                <wp:positionV relativeFrom="paragraph">
                  <wp:posOffset>207645</wp:posOffset>
                </wp:positionV>
                <wp:extent cx="1793240" cy="0"/>
                <wp:effectExtent l="0" t="76200" r="16510" b="152400"/>
                <wp:wrapNone/>
                <wp:docPr id="111" name="Straight Arrow Connector 111"/>
                <wp:cNvGraphicFramePr/>
                <a:graphic xmlns:a="http://schemas.openxmlformats.org/drawingml/2006/main">
                  <a:graphicData uri="http://schemas.microsoft.com/office/word/2010/wordprocessingShape">
                    <wps:wsp>
                      <wps:cNvCnPr/>
                      <wps:spPr>
                        <a:xfrm>
                          <a:off x="0" y="0"/>
                          <a:ext cx="17932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62C59538" id="Straight Arrow Connector 111" o:spid="_x0000_s1026" type="#_x0000_t32" style="position:absolute;margin-left:61.95pt;margin-top:16.35pt;width:141.2pt;height:0;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735040" behindDoc="0" locked="0" layoutInCell="1" allowOverlap="1" wp14:anchorId="1CF986C6" wp14:editId="2BB40F5B">
                <wp:simplePos x="0" y="0"/>
                <wp:positionH relativeFrom="column">
                  <wp:posOffset>3870094</wp:posOffset>
                </wp:positionH>
                <wp:positionV relativeFrom="paragraph">
                  <wp:posOffset>1592177</wp:posOffset>
                </wp:positionV>
                <wp:extent cx="849630" cy="18472"/>
                <wp:effectExtent l="38100" t="76200" r="26670" b="133985"/>
                <wp:wrapNone/>
                <wp:docPr id="115" name="Straight Arrow Connector 115"/>
                <wp:cNvGraphicFramePr/>
                <a:graphic xmlns:a="http://schemas.openxmlformats.org/drawingml/2006/main">
                  <a:graphicData uri="http://schemas.microsoft.com/office/word/2010/wordprocessingShape">
                    <wps:wsp>
                      <wps:cNvCnPr/>
                      <wps:spPr>
                        <a:xfrm flipV="1">
                          <a:off x="0" y="0"/>
                          <a:ext cx="849630" cy="184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0A020" id="Straight Arrow Connector 115" o:spid="_x0000_s1026" type="#_x0000_t32" style="position:absolute;margin-left:304.75pt;margin-top:125.35pt;width:66.9pt;height:1.4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734016" behindDoc="0" locked="0" layoutInCell="1" allowOverlap="1" wp14:anchorId="35BDDD17" wp14:editId="4FD79CB0">
                <wp:simplePos x="0" y="0"/>
                <wp:positionH relativeFrom="column">
                  <wp:posOffset>1690081</wp:posOffset>
                </wp:positionH>
                <wp:positionV relativeFrom="paragraph">
                  <wp:posOffset>1111308</wp:posOffset>
                </wp:positionV>
                <wp:extent cx="2179782" cy="1071418"/>
                <wp:effectExtent l="57150" t="38100" r="68580" b="90805"/>
                <wp:wrapNone/>
                <wp:docPr id="116" name="Oval 116"/>
                <wp:cNvGraphicFramePr/>
                <a:graphic xmlns:a="http://schemas.openxmlformats.org/drawingml/2006/main">
                  <a:graphicData uri="http://schemas.microsoft.com/office/word/2010/wordprocessingShape">
                    <wps:wsp>
                      <wps:cNvSpPr/>
                      <wps:spPr>
                        <a:xfrm>
                          <a:off x="0" y="0"/>
                          <a:ext cx="2179782" cy="1071418"/>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Pr="0074663E" w:rsidRDefault="00A77EB5" w:rsidP="007B793B">
                            <w:pPr>
                              <w:autoSpaceDE w:val="0"/>
                              <w:autoSpaceDN w:val="0"/>
                              <w:adjustRightInd w:val="0"/>
                              <w:spacing w:after="0" w:line="240" w:lineRule="auto"/>
                              <w:rPr>
                                <w:rFonts w:ascii="Times New Roman" w:hAnsi="Times New Roman" w:cs="Times New Roman"/>
                                <w:color w:val="000000"/>
                                <w:szCs w:val="24"/>
                              </w:rPr>
                            </w:pPr>
                          </w:p>
                          <w:p w:rsidR="00A77EB5" w:rsidRPr="00B6698A" w:rsidRDefault="00A77EB5" w:rsidP="007B793B">
                            <w:pPr>
                              <w:jc w:val="center"/>
                            </w:pPr>
                            <w:r w:rsidRPr="00B6698A">
                              <w:rPr>
                                <w:rFonts w:cs="Times New Roman"/>
                                <w:szCs w:val="24"/>
                              </w:rPr>
                              <w:t>Change Password, Profile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DDD17" id="Oval 116" o:spid="_x0000_s1040" style="position:absolute;left:0;text-align:left;margin-left:133.1pt;margin-top:87.5pt;width:171.65pt;height:84.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A77EB5" w:rsidRPr="0074663E" w:rsidRDefault="00A77EB5" w:rsidP="007B793B">
                      <w:pPr>
                        <w:autoSpaceDE w:val="0"/>
                        <w:autoSpaceDN w:val="0"/>
                        <w:adjustRightInd w:val="0"/>
                        <w:spacing w:after="0" w:line="240" w:lineRule="auto"/>
                        <w:rPr>
                          <w:rFonts w:ascii="Times New Roman" w:hAnsi="Times New Roman" w:cs="Times New Roman"/>
                          <w:color w:val="000000"/>
                          <w:szCs w:val="24"/>
                        </w:rPr>
                      </w:pPr>
                    </w:p>
                    <w:p w:rsidR="00A77EB5" w:rsidRPr="00B6698A" w:rsidRDefault="00A77EB5" w:rsidP="007B793B">
                      <w:pPr>
                        <w:jc w:val="center"/>
                      </w:pPr>
                      <w:r w:rsidRPr="00B6698A">
                        <w:rPr>
                          <w:rFonts w:cs="Times New Roman"/>
                          <w:szCs w:val="24"/>
                        </w:rPr>
                        <w:t>Change Password, Profile Settings</w:t>
                      </w:r>
                    </w:p>
                  </w:txbxContent>
                </v:textbox>
              </v:oval>
            </w:pict>
          </mc:Fallback>
        </mc:AlternateContent>
      </w:r>
      <w:r>
        <w:rPr>
          <w:noProof/>
          <w:lang w:val="en-US" w:bidi="hi-IN"/>
        </w:rPr>
        <mc:AlternateContent>
          <mc:Choice Requires="wps">
            <w:drawing>
              <wp:anchor distT="0" distB="0" distL="114300" distR="114300" simplePos="0" relativeHeight="251732992" behindDoc="0" locked="0" layoutInCell="1" allowOverlap="1" wp14:anchorId="1DA2E3E8" wp14:editId="0D0DF834">
                <wp:simplePos x="0" y="0"/>
                <wp:positionH relativeFrom="column">
                  <wp:posOffset>785610</wp:posOffset>
                </wp:positionH>
                <wp:positionV relativeFrom="paragraph">
                  <wp:posOffset>1610302</wp:posOffset>
                </wp:positionV>
                <wp:extent cx="905164" cy="0"/>
                <wp:effectExtent l="0" t="76200" r="28575" b="152400"/>
                <wp:wrapNone/>
                <wp:docPr id="117" name="Straight Arrow Connector 117"/>
                <wp:cNvGraphicFramePr/>
                <a:graphic xmlns:a="http://schemas.openxmlformats.org/drawingml/2006/main">
                  <a:graphicData uri="http://schemas.microsoft.com/office/word/2010/wordprocessingShape">
                    <wps:wsp>
                      <wps:cNvCnPr/>
                      <wps:spPr>
                        <a:xfrm>
                          <a:off x="0" y="0"/>
                          <a:ext cx="90516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9F098" id="Straight Arrow Connector 117" o:spid="_x0000_s1026" type="#_x0000_t32" style="position:absolute;margin-left:61.85pt;margin-top:126.8pt;width:71.25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" strokecolor="#4f81bd [3204]" strokeweight="2pt">
                <v:stroke endarrow="open"/>
                <v:shadow on="t" color="black" opacity="24903f" origin=",.5" offset="0,.55556mm"/>
              </v:shape>
            </w:pict>
          </mc:Fallback>
        </mc:AlternateContent>
      </w:r>
      <w:r>
        <w:t xml:space="preserve">                              View/ Approved</w:t>
      </w:r>
    </w:p>
    <w:p w:rsidR="007B793B" w:rsidRDefault="007B793B" w:rsidP="007B793B">
      <w:pPr>
        <w:tabs>
          <w:tab w:val="left" w:pos="1920"/>
        </w:tabs>
      </w:pPr>
    </w:p>
    <w:p w:rsidR="007B793B" w:rsidRDefault="007B793B" w:rsidP="007B793B">
      <w:pPr>
        <w:tabs>
          <w:tab w:val="left" w:pos="1920"/>
        </w:tabs>
      </w:pPr>
    </w:p>
    <w:p w:rsidR="007B793B" w:rsidRDefault="007B793B" w:rsidP="007B793B">
      <w:pPr>
        <w:tabs>
          <w:tab w:val="left" w:pos="1920"/>
        </w:tabs>
      </w:pPr>
    </w:p>
    <w:p w:rsidR="007B793B" w:rsidRDefault="007B793B" w:rsidP="007B793B">
      <w:pPr>
        <w:tabs>
          <w:tab w:val="left" w:pos="1920"/>
        </w:tabs>
      </w:pPr>
    </w:p>
    <w:p w:rsidR="007B793B" w:rsidRDefault="007B793B" w:rsidP="007B793B">
      <w:pPr>
        <w:tabs>
          <w:tab w:val="left" w:pos="1920"/>
        </w:tabs>
      </w:pPr>
    </w:p>
    <w:p w:rsidR="007B793B" w:rsidRDefault="007B793B" w:rsidP="007B793B">
      <w:pPr>
        <w:tabs>
          <w:tab w:val="left" w:pos="1920"/>
        </w:tabs>
      </w:pPr>
    </w:p>
    <w:p w:rsidR="007B793B" w:rsidRDefault="007B793B" w:rsidP="007B793B">
      <w:pPr>
        <w:tabs>
          <w:tab w:val="left" w:pos="1920"/>
        </w:tabs>
      </w:pPr>
    </w:p>
    <w:p w:rsidR="003C1994" w:rsidRDefault="00562C2B" w:rsidP="00562C2B">
      <w:pPr>
        <w:tabs>
          <w:tab w:val="left" w:pos="3675"/>
        </w:tabs>
      </w:pPr>
      <w:r>
        <w:tab/>
      </w:r>
    </w:p>
    <w:p w:rsidR="00722084" w:rsidRDefault="007B793B" w:rsidP="00722084">
      <w:pPr>
        <w:pStyle w:val="Heading3"/>
      </w:pPr>
      <w:bookmarkStart w:id="58" w:name="_Toc7318131"/>
      <w:r w:rsidRPr="00952C36">
        <w:rPr>
          <w:rStyle w:val="Heading4Char"/>
          <w:b/>
        </w:rPr>
        <w:t>6.2.2 Flow Diagram of User Role</w:t>
      </w:r>
      <w:r w:rsidRPr="00952C36">
        <w:t>-</w:t>
      </w:r>
      <w:bookmarkEnd w:id="58"/>
    </w:p>
    <w:p w:rsidR="007B793B" w:rsidRDefault="007B793B" w:rsidP="007B793B">
      <w:pPr>
        <w:tabs>
          <w:tab w:val="left" w:pos="1920"/>
        </w:tabs>
      </w:pPr>
      <w:r w:rsidRPr="00397A84">
        <w:rPr>
          <w:noProof/>
          <w:lang w:val="en-US" w:bidi="hi-IN"/>
        </w:rPr>
        <mc:AlternateContent>
          <mc:Choice Requires="wps">
            <w:drawing>
              <wp:anchor distT="0" distB="0" distL="114300" distR="114300" simplePos="0" relativeHeight="251738112" behindDoc="0" locked="0" layoutInCell="1" allowOverlap="1" wp14:anchorId="6BF789DA" wp14:editId="12705B6C">
                <wp:simplePos x="0" y="0"/>
                <wp:positionH relativeFrom="column">
                  <wp:posOffset>158115</wp:posOffset>
                </wp:positionH>
                <wp:positionV relativeFrom="paragraph">
                  <wp:posOffset>100965</wp:posOffset>
                </wp:positionV>
                <wp:extent cx="1651635" cy="594995"/>
                <wp:effectExtent l="57150" t="38100" r="81915" b="90805"/>
                <wp:wrapNone/>
                <wp:docPr id="121" name="Rectangle 121"/>
                <wp:cNvGraphicFramePr/>
                <a:graphic xmlns:a="http://schemas.openxmlformats.org/drawingml/2006/main">
                  <a:graphicData uri="http://schemas.microsoft.com/office/word/2010/wordprocessingShape">
                    <wps:wsp>
                      <wps:cNvSpPr/>
                      <wps:spPr>
                        <a:xfrm>
                          <a:off x="0" y="0"/>
                          <a:ext cx="1651635" cy="59499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Department</w:t>
                            </w:r>
                          </w:p>
                          <w:p w:rsidR="00A77EB5" w:rsidRDefault="00A77EB5" w:rsidP="007B793B">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789DA" id="Rectangle 121" o:spid="_x0000_s1041" style="position:absolute;left:0;text-align:left;margin-left:12.45pt;margin-top:7.95pt;width:130.05pt;height:46.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Department</w:t>
                      </w:r>
                    </w:p>
                    <w:p w:rsidR="00A77EB5" w:rsidRDefault="00A77EB5" w:rsidP="007B793B">
                      <w:pPr>
                        <w:jc w:val="center"/>
                      </w:pPr>
                      <w:r>
                        <w:t>User</w:t>
                      </w:r>
                    </w:p>
                  </w:txbxContent>
                </v:textbox>
              </v:rect>
            </w:pict>
          </mc:Fallback>
        </mc:AlternateContent>
      </w:r>
      <w:r w:rsidRPr="00397A84">
        <w:rPr>
          <w:noProof/>
          <w:lang w:val="en-US" w:bidi="hi-IN"/>
        </w:rPr>
        <mc:AlternateContent>
          <mc:Choice Requires="wps">
            <w:drawing>
              <wp:anchor distT="0" distB="0" distL="114300" distR="114300" simplePos="0" relativeHeight="251740160" behindDoc="0" locked="0" layoutInCell="1" allowOverlap="1" wp14:anchorId="7B6FEF02" wp14:editId="10312973">
                <wp:simplePos x="0" y="0"/>
                <wp:positionH relativeFrom="column">
                  <wp:posOffset>1811921</wp:posOffset>
                </wp:positionH>
                <wp:positionV relativeFrom="paragraph">
                  <wp:posOffset>430899</wp:posOffset>
                </wp:positionV>
                <wp:extent cx="1297172" cy="499730"/>
                <wp:effectExtent l="38100" t="38100" r="74930" b="148590"/>
                <wp:wrapNone/>
                <wp:docPr id="118" name="Elbow Connector 118"/>
                <wp:cNvGraphicFramePr/>
                <a:graphic xmlns:a="http://schemas.openxmlformats.org/drawingml/2006/main">
                  <a:graphicData uri="http://schemas.microsoft.com/office/word/2010/wordprocessingShape">
                    <wps:wsp>
                      <wps:cNvCnPr/>
                      <wps:spPr>
                        <a:xfrm>
                          <a:off x="0" y="0"/>
                          <a:ext cx="1297172" cy="49973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43A076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8" o:spid="_x0000_s1026" type="#_x0000_t34" style="position:absolute;margin-left:142.65pt;margin-top:33.95pt;width:102.15pt;height:39.3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" strokecolor="#4f81bd [3204]" strokeweight="2pt">
                <v:stroke endarrow="open"/>
                <v:shadow on="t" color="black" opacity="24903f" origin=",.5" offset="0,.55556mm"/>
              </v:shape>
            </w:pict>
          </mc:Fallback>
        </mc:AlternateContent>
      </w:r>
      <w:r w:rsidRPr="00397A84">
        <w:rPr>
          <w:noProof/>
          <w:lang w:val="en-US" w:bidi="hi-IN"/>
        </w:rPr>
        <mc:AlternateContent>
          <mc:Choice Requires="wps">
            <w:drawing>
              <wp:anchor distT="0" distB="0" distL="114300" distR="114300" simplePos="0" relativeHeight="251741184" behindDoc="0" locked="0" layoutInCell="1" allowOverlap="1" wp14:anchorId="490FCEDC" wp14:editId="7E7F9C98">
                <wp:simplePos x="0" y="0"/>
                <wp:positionH relativeFrom="column">
                  <wp:posOffset>3108960</wp:posOffset>
                </wp:positionH>
                <wp:positionV relativeFrom="paragraph">
                  <wp:posOffset>568960</wp:posOffset>
                </wp:positionV>
                <wp:extent cx="1190625" cy="711835"/>
                <wp:effectExtent l="57150" t="38100" r="85725" b="88265"/>
                <wp:wrapNone/>
                <wp:docPr id="119" name="Oval 119"/>
                <wp:cNvGraphicFramePr/>
                <a:graphic xmlns:a="http://schemas.openxmlformats.org/drawingml/2006/main">
                  <a:graphicData uri="http://schemas.microsoft.com/office/word/2010/wordprocessingShape">
                    <wps:wsp>
                      <wps:cNvSpPr/>
                      <wps:spPr>
                        <a:xfrm>
                          <a:off x="0" y="0"/>
                          <a:ext cx="1190625" cy="71183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New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FCEDC" id="Oval 119" o:spid="_x0000_s1042" style="position:absolute;left:0;text-align:left;margin-left:244.8pt;margin-top:44.8pt;width:93.75pt;height:56.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New Request</w:t>
                      </w:r>
                    </w:p>
                  </w:txbxContent>
                </v:textbox>
              </v:oval>
            </w:pict>
          </mc:Fallback>
        </mc:AlternateContent>
      </w:r>
      <w:r w:rsidRPr="00397A84">
        <w:rPr>
          <w:noProof/>
          <w:lang w:val="en-US" w:bidi="hi-IN"/>
        </w:rPr>
        <mc:AlternateContent>
          <mc:Choice Requires="wps">
            <w:drawing>
              <wp:anchor distT="0" distB="0" distL="114300" distR="114300" simplePos="0" relativeHeight="251742208" behindDoc="0" locked="0" layoutInCell="1" allowOverlap="1" wp14:anchorId="00A768C9" wp14:editId="316B9A59">
                <wp:simplePos x="0" y="0"/>
                <wp:positionH relativeFrom="column">
                  <wp:posOffset>4299585</wp:posOffset>
                </wp:positionH>
                <wp:positionV relativeFrom="paragraph">
                  <wp:posOffset>930275</wp:posOffset>
                </wp:positionV>
                <wp:extent cx="860425" cy="0"/>
                <wp:effectExtent l="38100" t="38100" r="53975" b="95250"/>
                <wp:wrapNone/>
                <wp:docPr id="120" name="Straight Connector 120"/>
                <wp:cNvGraphicFramePr/>
                <a:graphic xmlns:a="http://schemas.openxmlformats.org/drawingml/2006/main">
                  <a:graphicData uri="http://schemas.microsoft.com/office/word/2010/wordprocessingShape">
                    <wps:wsp>
                      <wps:cNvCnPr/>
                      <wps:spPr>
                        <a:xfrm>
                          <a:off x="0" y="0"/>
                          <a:ext cx="8604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79A0992" id="Straight Connector 120"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55pt,73.25pt" to="406.3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" strokecolor="#4f81bd [3204]" strokeweight="2pt">
                <v:shadow on="t" color="black" opacity="24903f" origin=",.5" offset="0,.55556mm"/>
              </v:line>
            </w:pict>
          </mc:Fallback>
        </mc:AlternateContent>
      </w:r>
      <w:r>
        <w:t xml:space="preserve">                                                          </w:t>
      </w:r>
      <w:r w:rsidRPr="00397A84">
        <w:t>Order / View</w:t>
      </w:r>
    </w:p>
    <w:p w:rsidR="007B793B" w:rsidRDefault="007B793B" w:rsidP="007B793B">
      <w:pPr>
        <w:tabs>
          <w:tab w:val="left" w:pos="1920"/>
        </w:tabs>
      </w:pPr>
    </w:p>
    <w:p w:rsidR="007B793B" w:rsidRDefault="007B793B" w:rsidP="007B793B">
      <w:pPr>
        <w:tabs>
          <w:tab w:val="left" w:pos="1920"/>
        </w:tabs>
      </w:pPr>
      <w:r>
        <w:rPr>
          <w:noProof/>
          <w:lang w:val="en-US" w:bidi="hi-IN"/>
        </w:rPr>
        <mc:AlternateContent>
          <mc:Choice Requires="wps">
            <w:drawing>
              <wp:anchor distT="0" distB="0" distL="114300" distR="114300" simplePos="0" relativeHeight="251744256" behindDoc="0" locked="0" layoutInCell="1" allowOverlap="1" wp14:anchorId="080D0C12" wp14:editId="7794D54E">
                <wp:simplePos x="0" y="0"/>
                <wp:positionH relativeFrom="column">
                  <wp:posOffset>672465</wp:posOffset>
                </wp:positionH>
                <wp:positionV relativeFrom="paragraph">
                  <wp:posOffset>36195</wp:posOffset>
                </wp:positionV>
                <wp:extent cx="20955" cy="3267075"/>
                <wp:effectExtent l="57150" t="19050" r="74295" b="85725"/>
                <wp:wrapNone/>
                <wp:docPr id="122" name="Straight Connector 122"/>
                <wp:cNvGraphicFramePr/>
                <a:graphic xmlns:a="http://schemas.openxmlformats.org/drawingml/2006/main">
                  <a:graphicData uri="http://schemas.microsoft.com/office/word/2010/wordprocessingShape">
                    <wps:wsp>
                      <wps:cNvCnPr/>
                      <wps:spPr>
                        <a:xfrm>
                          <a:off x="0" y="0"/>
                          <a:ext cx="20955" cy="3267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5D1046D" id="Straight Connector 122" o:spid="_x0000_s1026"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95pt,2.85pt" to="54.6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" strokecolor="#4f81bd [3204]" strokeweight="2pt">
                <v:shadow on="t" color="black" opacity="24903f" origin=",.5" offset="0,.55556mm"/>
              </v:line>
            </w:pict>
          </mc:Fallback>
        </mc:AlternateContent>
      </w:r>
      <w:r w:rsidRPr="00397A84">
        <w:rPr>
          <w:noProof/>
          <w:lang w:val="en-US" w:bidi="hi-IN"/>
        </w:rPr>
        <mc:AlternateContent>
          <mc:Choice Requires="wps">
            <w:drawing>
              <wp:anchor distT="0" distB="0" distL="114300" distR="114300" simplePos="0" relativeHeight="251743232" behindDoc="0" locked="0" layoutInCell="1" allowOverlap="1" wp14:anchorId="23C813D3" wp14:editId="4DAD58E6">
                <wp:simplePos x="0" y="0"/>
                <wp:positionH relativeFrom="column">
                  <wp:posOffset>5161915</wp:posOffset>
                </wp:positionH>
                <wp:positionV relativeFrom="paragraph">
                  <wp:posOffset>264795</wp:posOffset>
                </wp:positionV>
                <wp:extent cx="1" cy="1047750"/>
                <wp:effectExtent l="95250" t="19050" r="76200" b="95250"/>
                <wp:wrapNone/>
                <wp:docPr id="123" name="Straight Arrow Connector 123"/>
                <wp:cNvGraphicFramePr/>
                <a:graphic xmlns:a="http://schemas.openxmlformats.org/drawingml/2006/main">
                  <a:graphicData uri="http://schemas.microsoft.com/office/word/2010/wordprocessingShape">
                    <wps:wsp>
                      <wps:cNvCnPr/>
                      <wps:spPr>
                        <a:xfrm flipH="1">
                          <a:off x="0" y="0"/>
                          <a:ext cx="1" cy="10477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373FF" id="Straight Arrow Connector 123" o:spid="_x0000_s1026" type="#_x0000_t32" style="position:absolute;margin-left:406.45pt;margin-top:20.85pt;width:0;height:8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" strokecolor="#4f81bd [3204]" strokeweight="2pt">
                <v:stroke endarrow="open"/>
                <v:shadow on="t" color="black" opacity="24903f" origin=",.5" offset="0,.55556mm"/>
              </v:shape>
            </w:pict>
          </mc:Fallback>
        </mc:AlternateContent>
      </w:r>
    </w:p>
    <w:p w:rsidR="007B793B" w:rsidRDefault="007B793B" w:rsidP="007B793B">
      <w:pPr>
        <w:tabs>
          <w:tab w:val="left" w:pos="1920"/>
        </w:tabs>
      </w:pPr>
    </w:p>
    <w:p w:rsidR="007B793B" w:rsidRDefault="007B793B" w:rsidP="007B793B">
      <w:pPr>
        <w:tabs>
          <w:tab w:val="left" w:pos="1920"/>
        </w:tabs>
      </w:pPr>
      <w:r>
        <w:rPr>
          <w:noProof/>
          <w:lang w:val="en-US" w:bidi="hi-IN"/>
        </w:rPr>
        <mc:AlternateContent>
          <mc:Choice Requires="wps">
            <w:drawing>
              <wp:anchor distT="0" distB="0" distL="114300" distR="114300" simplePos="0" relativeHeight="251748352" behindDoc="0" locked="0" layoutInCell="1" allowOverlap="1" wp14:anchorId="0E3841D4" wp14:editId="1F42266D">
                <wp:simplePos x="0" y="0"/>
                <wp:positionH relativeFrom="column">
                  <wp:posOffset>2689225</wp:posOffset>
                </wp:positionH>
                <wp:positionV relativeFrom="paragraph">
                  <wp:posOffset>0</wp:posOffset>
                </wp:positionV>
                <wp:extent cx="1036955" cy="890270"/>
                <wp:effectExtent l="54293" t="21907" r="65087" b="84138"/>
                <wp:wrapNone/>
                <wp:docPr id="124" name="Elbow Connector 124"/>
                <wp:cNvGraphicFramePr/>
                <a:graphic xmlns:a="http://schemas.openxmlformats.org/drawingml/2006/main">
                  <a:graphicData uri="http://schemas.microsoft.com/office/word/2010/wordprocessingShape">
                    <wps:wsp>
                      <wps:cNvCnPr/>
                      <wps:spPr>
                        <a:xfrm rot="5400000" flipH="1" flipV="1">
                          <a:off x="0" y="0"/>
                          <a:ext cx="1036955" cy="89027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06270" id="Elbow Connector 124" o:spid="_x0000_s1026" type="#_x0000_t34" style="position:absolute;margin-left:211.75pt;margin-top:0;width:81.65pt;height:70.1pt;rotation:90;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" strokecolor="#4f81bd [3204]" strokeweight="2pt">
                <v:shadow on="t" color="black" opacity="24903f" origin=",.5" offset="0,.55556mm"/>
              </v:shape>
            </w:pict>
          </mc:Fallback>
        </mc:AlternateContent>
      </w:r>
    </w:p>
    <w:p w:rsidR="007B793B" w:rsidRDefault="007B793B" w:rsidP="007B793B">
      <w:pPr>
        <w:tabs>
          <w:tab w:val="left" w:pos="1920"/>
        </w:tabs>
      </w:pPr>
      <w:r w:rsidRPr="00397A84">
        <w:rPr>
          <w:noProof/>
          <w:lang w:val="en-US" w:bidi="hi-IN"/>
        </w:rPr>
        <mc:AlternateContent>
          <mc:Choice Requires="wps">
            <w:drawing>
              <wp:anchor distT="0" distB="0" distL="114300" distR="114300" simplePos="0" relativeHeight="251739136" behindDoc="0" locked="0" layoutInCell="1" allowOverlap="1" wp14:anchorId="47C8F738" wp14:editId="03C0EE19">
                <wp:simplePos x="0" y="0"/>
                <wp:positionH relativeFrom="column">
                  <wp:posOffset>4617085</wp:posOffset>
                </wp:positionH>
                <wp:positionV relativeFrom="paragraph">
                  <wp:posOffset>307340</wp:posOffset>
                </wp:positionV>
                <wp:extent cx="1264285" cy="1403350"/>
                <wp:effectExtent l="57150" t="38100" r="69215" b="101600"/>
                <wp:wrapNone/>
                <wp:docPr id="125" name="Flowchart: Magnetic Disk 125"/>
                <wp:cNvGraphicFramePr/>
                <a:graphic xmlns:a="http://schemas.openxmlformats.org/drawingml/2006/main">
                  <a:graphicData uri="http://schemas.microsoft.com/office/word/2010/wordprocessingShape">
                    <wps:wsp>
                      <wps:cNvSpPr/>
                      <wps:spPr>
                        <a:xfrm>
                          <a:off x="0" y="0"/>
                          <a:ext cx="1264285" cy="1403350"/>
                        </a:xfrm>
                        <a:prstGeom prst="flowChartMagneticDisk">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8F738" id="Flowchart: Magnetic Disk 125" o:spid="_x0000_s1043" type="#_x0000_t132" style="position:absolute;left:0;text-align:left;margin-left:363.55pt;margin-top:24.2pt;width:99.55pt;height:1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Database</w:t>
                      </w:r>
                    </w:p>
                  </w:txbxContent>
                </v:textbox>
              </v:shape>
            </w:pict>
          </mc:Fallback>
        </mc:AlternateContent>
      </w:r>
    </w:p>
    <w:p w:rsidR="007B793B" w:rsidRDefault="007B793B" w:rsidP="007B793B">
      <w:pPr>
        <w:tabs>
          <w:tab w:val="left" w:pos="1920"/>
        </w:tabs>
      </w:pPr>
      <w:r>
        <w:rPr>
          <w:noProof/>
          <w:lang w:val="en-US" w:bidi="hi-IN"/>
        </w:rPr>
        <mc:AlternateContent>
          <mc:Choice Requires="wps">
            <w:drawing>
              <wp:anchor distT="0" distB="0" distL="114300" distR="114300" simplePos="0" relativeHeight="251746304" behindDoc="0" locked="0" layoutInCell="1" allowOverlap="1" wp14:anchorId="1B7AE4E4" wp14:editId="54ABADF5">
                <wp:simplePos x="0" y="0"/>
                <wp:positionH relativeFrom="column">
                  <wp:posOffset>1980565</wp:posOffset>
                </wp:positionH>
                <wp:positionV relativeFrom="paragraph">
                  <wp:posOffset>295910</wp:posOffset>
                </wp:positionV>
                <wp:extent cx="1350010" cy="594995"/>
                <wp:effectExtent l="57150" t="38100" r="78740" b="90805"/>
                <wp:wrapNone/>
                <wp:docPr id="126" name="Oval 126"/>
                <wp:cNvGraphicFramePr/>
                <a:graphic xmlns:a="http://schemas.openxmlformats.org/drawingml/2006/main">
                  <a:graphicData uri="http://schemas.microsoft.com/office/word/2010/wordprocessingShape">
                    <wps:wsp>
                      <wps:cNvSpPr/>
                      <wps:spPr>
                        <a:xfrm>
                          <a:off x="0" y="0"/>
                          <a:ext cx="1350010" cy="59499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Default="00A77EB5" w:rsidP="007B793B">
                            <w:pPr>
                              <w:jc w:val="center"/>
                            </w:pPr>
                            <w: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AE4E4" id="Oval 126" o:spid="_x0000_s1044" style="position:absolute;left:0;text-align:left;margin-left:155.95pt;margin-top:23.3pt;width:106.3pt;height:46.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7B793B">
                      <w:pPr>
                        <w:jc w:val="center"/>
                      </w:pPr>
                      <w:r>
                        <w:t>History</w:t>
                      </w:r>
                    </w:p>
                  </w:txbxContent>
                </v:textbox>
              </v:oval>
            </w:pict>
          </mc:Fallback>
        </mc:AlternateContent>
      </w:r>
    </w:p>
    <w:p w:rsidR="007B793B" w:rsidRDefault="007B793B" w:rsidP="007B793B">
      <w:pPr>
        <w:tabs>
          <w:tab w:val="left" w:pos="1920"/>
        </w:tabs>
      </w:pPr>
      <w:r>
        <w:rPr>
          <w:noProof/>
          <w:lang w:val="en-US" w:bidi="hi-IN"/>
        </w:rPr>
        <mc:AlternateContent>
          <mc:Choice Requires="wps">
            <w:drawing>
              <wp:anchor distT="0" distB="0" distL="114300" distR="114300" simplePos="0" relativeHeight="251745280" behindDoc="0" locked="0" layoutInCell="1" allowOverlap="1" wp14:anchorId="593D7382" wp14:editId="25852476">
                <wp:simplePos x="0" y="0"/>
                <wp:positionH relativeFrom="column">
                  <wp:posOffset>673735</wp:posOffset>
                </wp:positionH>
                <wp:positionV relativeFrom="paragraph">
                  <wp:posOffset>280670</wp:posOffset>
                </wp:positionV>
                <wp:extent cx="1307465" cy="0"/>
                <wp:effectExtent l="0" t="76200" r="26035" b="152400"/>
                <wp:wrapNone/>
                <wp:docPr id="131" name="Straight Arrow Connector 131"/>
                <wp:cNvGraphicFramePr/>
                <a:graphic xmlns:a="http://schemas.openxmlformats.org/drawingml/2006/main">
                  <a:graphicData uri="http://schemas.microsoft.com/office/word/2010/wordprocessingShape">
                    <wps:wsp>
                      <wps:cNvCnPr/>
                      <wps:spPr>
                        <a:xfrm>
                          <a:off x="0" y="0"/>
                          <a:ext cx="13074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0B44F" id="Straight Arrow Connector 131" o:spid="_x0000_s1026" type="#_x0000_t32" style="position:absolute;margin-left:53.05pt;margin-top:22.1pt;width:102.9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747328" behindDoc="0" locked="0" layoutInCell="1" allowOverlap="1" wp14:anchorId="7FD47B5C" wp14:editId="158D76FB">
                <wp:simplePos x="0" y="0"/>
                <wp:positionH relativeFrom="column">
                  <wp:posOffset>3329940</wp:posOffset>
                </wp:positionH>
                <wp:positionV relativeFrom="paragraph">
                  <wp:posOffset>231140</wp:posOffset>
                </wp:positionV>
                <wp:extent cx="1285875" cy="0"/>
                <wp:effectExtent l="0" t="76200" r="28575" b="152400"/>
                <wp:wrapNone/>
                <wp:docPr id="130" name="Straight Arrow Connector 130"/>
                <wp:cNvGraphicFramePr/>
                <a:graphic xmlns:a="http://schemas.openxmlformats.org/drawingml/2006/main">
                  <a:graphicData uri="http://schemas.microsoft.com/office/word/2010/wordprocessingShape">
                    <wps:wsp>
                      <wps:cNvCnPr/>
                      <wps:spPr>
                        <a:xfrm>
                          <a:off x="0" y="0"/>
                          <a:ext cx="12858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6ACF1" id="Straight Arrow Connector 130" o:spid="_x0000_s1026" type="#_x0000_t32" style="position:absolute;margin-left:262.2pt;margin-top:18.2pt;width:101.2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" strokecolor="#4f81bd [3204]" strokeweight="2pt">
                <v:stroke endarrow="open"/>
                <v:shadow on="t" color="black" opacity="24903f" origin=",.5" offset="0,.55556mm"/>
              </v:shape>
            </w:pict>
          </mc:Fallback>
        </mc:AlternateContent>
      </w:r>
      <w:r>
        <w:t xml:space="preserve">                         View / Accept</w:t>
      </w:r>
    </w:p>
    <w:p w:rsidR="007B793B" w:rsidRPr="00397A84" w:rsidRDefault="007B793B" w:rsidP="007B793B">
      <w:pPr>
        <w:tabs>
          <w:tab w:val="left" w:pos="1920"/>
        </w:tabs>
      </w:pPr>
    </w:p>
    <w:p w:rsidR="007B793B" w:rsidRDefault="007B793B" w:rsidP="007B793B">
      <w:pPr>
        <w:rPr>
          <w:rFonts w:asciiTheme="majorHAnsi" w:hAnsiTheme="majorHAnsi"/>
          <w:b/>
          <w:bCs/>
          <w:sz w:val="36"/>
          <w:szCs w:val="36"/>
          <w:u w:val="single"/>
        </w:rPr>
      </w:pPr>
      <w:r>
        <w:rPr>
          <w:rFonts w:asciiTheme="majorHAnsi" w:hAnsiTheme="majorHAnsi"/>
          <w:b/>
          <w:bCs/>
          <w:noProof/>
          <w:sz w:val="36"/>
          <w:szCs w:val="36"/>
          <w:u w:val="single"/>
          <w:lang w:val="en-US" w:bidi="hi-IN"/>
        </w:rPr>
        <mc:AlternateContent>
          <mc:Choice Requires="wps">
            <w:drawing>
              <wp:anchor distT="0" distB="0" distL="114300" distR="114300" simplePos="0" relativeHeight="251752448" behindDoc="0" locked="0" layoutInCell="1" allowOverlap="1" wp14:anchorId="6F1A26B7" wp14:editId="594C28C6">
                <wp:simplePos x="0" y="0"/>
                <wp:positionH relativeFrom="column">
                  <wp:posOffset>5244465</wp:posOffset>
                </wp:positionH>
                <wp:positionV relativeFrom="paragraph">
                  <wp:posOffset>375920</wp:posOffset>
                </wp:positionV>
                <wp:extent cx="0" cy="600075"/>
                <wp:effectExtent l="114300" t="38100" r="76200" b="85725"/>
                <wp:wrapNone/>
                <wp:docPr id="132" name="Straight Arrow Connector 132"/>
                <wp:cNvGraphicFramePr/>
                <a:graphic xmlns:a="http://schemas.openxmlformats.org/drawingml/2006/main">
                  <a:graphicData uri="http://schemas.microsoft.com/office/word/2010/wordprocessingShape">
                    <wps:wsp>
                      <wps:cNvCnPr/>
                      <wps:spPr>
                        <a:xfrm flipV="1">
                          <a:off x="0" y="0"/>
                          <a:ext cx="0" cy="600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13D33" id="Straight Arrow Connector 132" o:spid="_x0000_s1026" type="#_x0000_t32" style="position:absolute;margin-left:412.95pt;margin-top:29.6pt;width:0;height:47.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" strokecolor="#4f81bd [3204]" strokeweight="2pt">
                <v:stroke endarrow="open"/>
                <v:shadow on="t" color="black" opacity="24903f" origin=",.5" offset="0,.55556mm"/>
              </v:shape>
            </w:pict>
          </mc:Fallback>
        </mc:AlternateContent>
      </w:r>
    </w:p>
    <w:p w:rsidR="007B793B" w:rsidRDefault="007B793B" w:rsidP="007B793B">
      <w:pPr>
        <w:rPr>
          <w:rFonts w:asciiTheme="majorHAnsi" w:hAnsiTheme="majorHAnsi"/>
          <w:b/>
          <w:bCs/>
          <w:sz w:val="36"/>
          <w:szCs w:val="36"/>
          <w:u w:val="single"/>
        </w:rPr>
      </w:pPr>
      <w:r>
        <w:rPr>
          <w:noProof/>
          <w:lang w:val="en-US" w:bidi="hi-IN"/>
        </w:rPr>
        <mc:AlternateContent>
          <mc:Choice Requires="wps">
            <w:drawing>
              <wp:anchor distT="0" distB="0" distL="114300" distR="114300" simplePos="0" relativeHeight="251750400" behindDoc="0" locked="0" layoutInCell="1" allowOverlap="1" wp14:anchorId="59C51C27" wp14:editId="79D5F768">
                <wp:simplePos x="0" y="0"/>
                <wp:positionH relativeFrom="column">
                  <wp:posOffset>2041525</wp:posOffset>
                </wp:positionH>
                <wp:positionV relativeFrom="paragraph">
                  <wp:posOffset>154305</wp:posOffset>
                </wp:positionV>
                <wp:extent cx="1955800" cy="786765"/>
                <wp:effectExtent l="57150" t="38100" r="63500" b="89535"/>
                <wp:wrapNone/>
                <wp:docPr id="128" name="Oval 128"/>
                <wp:cNvGraphicFramePr/>
                <a:graphic xmlns:a="http://schemas.openxmlformats.org/drawingml/2006/main">
                  <a:graphicData uri="http://schemas.microsoft.com/office/word/2010/wordprocessingShape">
                    <wps:wsp>
                      <wps:cNvSpPr/>
                      <wps:spPr>
                        <a:xfrm>
                          <a:off x="0" y="0"/>
                          <a:ext cx="1955800" cy="78676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7EB5" w:rsidRPr="00B6698A" w:rsidRDefault="00A77EB5" w:rsidP="007B793B">
                            <w:pPr>
                              <w:jc w:val="center"/>
                              <w:rPr>
                                <w:rFonts w:asciiTheme="majorHAnsi" w:hAnsiTheme="majorHAnsi"/>
                              </w:rPr>
                            </w:pPr>
                            <w:r w:rsidRPr="00B6698A">
                              <w:rPr>
                                <w:rFonts w:asciiTheme="majorHAnsi" w:hAnsiTheme="majorHAnsi" w:cs="Times New Roman"/>
                                <w:szCs w:val="24"/>
                              </w:rPr>
                              <w:t>Change Password, Profile Settings</w:t>
                            </w:r>
                          </w:p>
                          <w:p w:rsidR="00A77EB5" w:rsidRDefault="00A77EB5" w:rsidP="007B7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51C27" id="Oval 128" o:spid="_x0000_s1045" style="position:absolute;left:0;text-align:left;margin-left:160.75pt;margin-top:12.15pt;width:154pt;height:6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A77EB5" w:rsidRPr="00B6698A" w:rsidRDefault="00A77EB5" w:rsidP="007B793B">
                      <w:pPr>
                        <w:jc w:val="center"/>
                        <w:rPr>
                          <w:rFonts w:asciiTheme="majorHAnsi" w:hAnsiTheme="majorHAnsi"/>
                        </w:rPr>
                      </w:pPr>
                      <w:r w:rsidRPr="00B6698A">
                        <w:rPr>
                          <w:rFonts w:asciiTheme="majorHAnsi" w:hAnsiTheme="majorHAnsi" w:cs="Times New Roman"/>
                          <w:szCs w:val="24"/>
                        </w:rPr>
                        <w:t>Change Password, Profile Settings</w:t>
                      </w:r>
                    </w:p>
                    <w:p w:rsidR="00A77EB5" w:rsidRDefault="00A77EB5" w:rsidP="007B793B">
                      <w:pPr>
                        <w:jc w:val="center"/>
                      </w:pPr>
                    </w:p>
                  </w:txbxContent>
                </v:textbox>
              </v:oval>
            </w:pict>
          </mc:Fallback>
        </mc:AlternateContent>
      </w:r>
    </w:p>
    <w:p w:rsidR="007B793B" w:rsidRDefault="007B793B" w:rsidP="007B793B">
      <w:pPr>
        <w:rPr>
          <w:rFonts w:asciiTheme="majorHAnsi" w:hAnsiTheme="majorHAnsi"/>
          <w:b/>
          <w:bCs/>
          <w:sz w:val="36"/>
          <w:szCs w:val="36"/>
          <w:u w:val="single"/>
        </w:rPr>
      </w:pPr>
      <w:r>
        <w:rPr>
          <w:noProof/>
          <w:lang w:val="en-US" w:bidi="hi-IN"/>
        </w:rPr>
        <mc:AlternateContent>
          <mc:Choice Requires="wps">
            <w:drawing>
              <wp:anchor distT="0" distB="0" distL="114300" distR="114300" simplePos="0" relativeHeight="251749376" behindDoc="0" locked="0" layoutInCell="1" allowOverlap="1" wp14:anchorId="2081388F" wp14:editId="18638F75">
                <wp:simplePos x="0" y="0"/>
                <wp:positionH relativeFrom="column">
                  <wp:posOffset>672465</wp:posOffset>
                </wp:positionH>
                <wp:positionV relativeFrom="paragraph">
                  <wp:posOffset>114935</wp:posOffset>
                </wp:positionV>
                <wp:extent cx="1371600" cy="0"/>
                <wp:effectExtent l="38100" t="38100" r="57150" b="95250"/>
                <wp:wrapNone/>
                <wp:docPr id="129" name="Straight Connector 129"/>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2CDD427" id="Straight Connector 129"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95pt,9.05pt" to="160.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751424" behindDoc="0" locked="0" layoutInCell="1" allowOverlap="1" wp14:anchorId="3E833640" wp14:editId="4AC4F84F">
                <wp:simplePos x="0" y="0"/>
                <wp:positionH relativeFrom="column">
                  <wp:posOffset>3994785</wp:posOffset>
                </wp:positionH>
                <wp:positionV relativeFrom="paragraph">
                  <wp:posOffset>105410</wp:posOffset>
                </wp:positionV>
                <wp:extent cx="1254125" cy="0"/>
                <wp:effectExtent l="38100" t="38100" r="60325" b="95250"/>
                <wp:wrapNone/>
                <wp:docPr id="127" name="Straight Connector 127"/>
                <wp:cNvGraphicFramePr/>
                <a:graphic xmlns:a="http://schemas.openxmlformats.org/drawingml/2006/main">
                  <a:graphicData uri="http://schemas.microsoft.com/office/word/2010/wordprocessingShape">
                    <wps:wsp>
                      <wps:cNvCnPr/>
                      <wps:spPr>
                        <a:xfrm>
                          <a:off x="0" y="0"/>
                          <a:ext cx="12541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F98EA5" id="Straight Connector 12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14.55pt,8.3pt" to="413.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" strokecolor="#4f81bd [3204]" strokeweight="2pt">
                <v:shadow on="t" color="black" opacity="24903f" origin=",.5" offset="0,.55556mm"/>
              </v:line>
            </w:pict>
          </mc:Fallback>
        </mc:AlternateContent>
      </w:r>
    </w:p>
    <w:p w:rsidR="007B793B" w:rsidRDefault="007B793B" w:rsidP="007B793B">
      <w:pPr>
        <w:jc w:val="center"/>
        <w:rPr>
          <w:rFonts w:asciiTheme="majorHAnsi" w:hAnsiTheme="majorHAnsi"/>
          <w:b/>
          <w:bCs/>
          <w:sz w:val="36"/>
          <w:szCs w:val="36"/>
          <w:u w:val="single"/>
        </w:rPr>
      </w:pPr>
    </w:p>
    <w:p w:rsidR="00CC5F44" w:rsidRDefault="00CC5F44" w:rsidP="007B793B">
      <w:pPr>
        <w:jc w:val="center"/>
        <w:rPr>
          <w:rFonts w:asciiTheme="majorHAnsi" w:hAnsiTheme="majorHAnsi"/>
          <w:b/>
          <w:bCs/>
          <w:sz w:val="36"/>
          <w:szCs w:val="36"/>
          <w:u w:val="single"/>
        </w:rPr>
      </w:pPr>
    </w:p>
    <w:p w:rsidR="00CC5F44" w:rsidRDefault="00CC5F44" w:rsidP="007B793B">
      <w:pPr>
        <w:jc w:val="center"/>
        <w:rPr>
          <w:rFonts w:asciiTheme="majorHAnsi" w:hAnsiTheme="majorHAnsi"/>
          <w:b/>
          <w:bCs/>
          <w:sz w:val="36"/>
          <w:szCs w:val="36"/>
          <w:u w:val="single"/>
        </w:rPr>
      </w:pPr>
      <w:r>
        <w:rPr>
          <w:noProof/>
          <w:lang w:val="en-US" w:bidi="hi-IN"/>
        </w:rPr>
        <w:drawing>
          <wp:inline distT="0" distB="0" distL="0" distR="0" wp14:anchorId="0176DE59" wp14:editId="483CA22C">
            <wp:extent cx="4648200" cy="2846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4">
                      <a:extLst>
                        <a:ext uri="{28A0092B-C50C-407E-A947-70E740481C1C}">
                          <a14:useLocalDpi xmlns:a14="http://schemas.microsoft.com/office/drawing/2010/main" val="0"/>
                        </a:ext>
                      </a:extLst>
                    </a:blip>
                    <a:stretch>
                      <a:fillRect/>
                    </a:stretch>
                  </pic:blipFill>
                  <pic:spPr>
                    <a:xfrm>
                      <a:off x="0" y="0"/>
                      <a:ext cx="4663235" cy="2855404"/>
                    </a:xfrm>
                    <a:prstGeom prst="rect">
                      <a:avLst/>
                    </a:prstGeom>
                  </pic:spPr>
                </pic:pic>
              </a:graphicData>
            </a:graphic>
          </wp:inline>
        </w:drawing>
      </w:r>
    </w:p>
    <w:p w:rsidR="00562C2B" w:rsidRDefault="008F68D7" w:rsidP="008F68D7">
      <w:pPr>
        <w:pStyle w:val="Heading3"/>
      </w:pPr>
      <w:bookmarkStart w:id="59" w:name="_Toc7318132"/>
      <w:r>
        <w:t xml:space="preserve">6.3 </w:t>
      </w:r>
      <w:r w:rsidR="007B793B">
        <w:t xml:space="preserve">ER </w:t>
      </w:r>
      <w:r w:rsidR="00CC5F44">
        <w:t>Diagram</w:t>
      </w:r>
      <w:r w:rsidR="007B793B">
        <w:t>-</w:t>
      </w:r>
      <w:bookmarkEnd w:id="59"/>
    </w:p>
    <w:p w:rsidR="00CC5F44" w:rsidRDefault="00CC5F44" w:rsidP="00CC5F44"/>
    <w:p w:rsidR="005C0035" w:rsidRDefault="005C0035" w:rsidP="00CC5F44"/>
    <w:p w:rsidR="005C0035" w:rsidRDefault="005C0035" w:rsidP="00CC5F44"/>
    <w:p w:rsidR="00CC5F44" w:rsidRPr="00CC5F44" w:rsidRDefault="005C0035" w:rsidP="00CC5F44">
      <w:r>
        <w:rPr>
          <w:noProof/>
          <w:lang w:val="en-US" w:bidi="hi-IN"/>
        </w:rPr>
        <mc:AlternateContent>
          <mc:Choice Requires="wps">
            <w:drawing>
              <wp:anchor distT="0" distB="0" distL="114300" distR="114300" simplePos="0" relativeHeight="251753472" behindDoc="0" locked="0" layoutInCell="1" allowOverlap="1" wp14:anchorId="59264169" wp14:editId="2BA82CC4">
                <wp:simplePos x="0" y="0"/>
                <wp:positionH relativeFrom="column">
                  <wp:posOffset>834390</wp:posOffset>
                </wp:positionH>
                <wp:positionV relativeFrom="paragraph">
                  <wp:posOffset>170815</wp:posOffset>
                </wp:positionV>
                <wp:extent cx="1057275" cy="2105025"/>
                <wp:effectExtent l="57150" t="38100" r="85725" b="104775"/>
                <wp:wrapNone/>
                <wp:docPr id="10" name="Rectangle 10"/>
                <wp:cNvGraphicFramePr/>
                <a:graphic xmlns:a="http://schemas.openxmlformats.org/drawingml/2006/main">
                  <a:graphicData uri="http://schemas.microsoft.com/office/word/2010/wordprocessingShape">
                    <wps:wsp>
                      <wps:cNvSpPr/>
                      <wps:spPr>
                        <a:xfrm>
                          <a:off x="0" y="0"/>
                          <a:ext cx="1057275" cy="210502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107C8" id="Rectangle 10" o:spid="_x0000_s1026" style="position:absolute;margin-left:65.7pt;margin-top:13.45pt;width:83.25pt;height:16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" fillcolor="#a7bfde [1620]" strokecolor="#4579b8 [3044]">
                <v:fill color2="#e4ecf5 [500]" rotate="t" angle="180" colors="0 #a3c4ff;22938f #bfd5ff;1 #e5eeff" focus="100%" type="gradient"/>
                <v:shadow on="t" color="black" opacity="24903f" origin=",.5" offset="0,.55556mm"/>
              </v:rect>
            </w:pict>
          </mc:Fallback>
        </mc:AlternateContent>
      </w:r>
      <w:r>
        <w:rPr>
          <w:noProof/>
          <w:lang w:val="en-US" w:bidi="hi-IN"/>
        </w:rPr>
        <mc:AlternateContent>
          <mc:Choice Requires="wps">
            <w:drawing>
              <wp:anchor distT="0" distB="0" distL="114300" distR="114300" simplePos="0" relativeHeight="251765760" behindDoc="0" locked="0" layoutInCell="1" allowOverlap="1" wp14:anchorId="6DCA29F3" wp14:editId="7FB84BCE">
                <wp:simplePos x="0" y="0"/>
                <wp:positionH relativeFrom="column">
                  <wp:posOffset>834390</wp:posOffset>
                </wp:positionH>
                <wp:positionV relativeFrom="paragraph">
                  <wp:posOffset>170815</wp:posOffset>
                </wp:positionV>
                <wp:extent cx="1057275" cy="235585"/>
                <wp:effectExtent l="57150" t="38100" r="85725" b="88265"/>
                <wp:wrapNone/>
                <wp:docPr id="29" name="Text Box 29"/>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CC5F44">
                            <w:pPr>
                              <w:jc w:val="center"/>
                            </w:pPr>
                            <w:r>
                              <w:t>M-user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A29F3" id="_x0000_t202" coordsize="21600,21600" o:spt="202" path="m,l,21600r21600,l21600,xe">
                <v:stroke joinstyle="miter"/>
                <v:path gradientshapeok="t" o:connecttype="rect"/>
              </v:shapetype>
              <v:shape id="Text Box 29" o:spid="_x0000_s1046" type="#_x0000_t202" style="position:absolute;left:0;text-align:left;margin-left:65.7pt;margin-top:13.45pt;width:83.25pt;height:18.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CC5F44">
                      <w:pPr>
                        <w:jc w:val="center"/>
                      </w:pPr>
                      <w:r>
                        <w:t>M-user</w:t>
                      </w:r>
                    </w:p>
                  </w:txbxContent>
                </v:textbox>
              </v:shape>
            </w:pict>
          </mc:Fallback>
        </mc:AlternateContent>
      </w:r>
      <w:r>
        <w:rPr>
          <w:noProof/>
          <w:lang w:val="en-US" w:bidi="hi-IN"/>
        </w:rPr>
        <mc:AlternateContent>
          <mc:Choice Requires="wps">
            <w:drawing>
              <wp:anchor distT="0" distB="0" distL="114300" distR="114300" simplePos="0" relativeHeight="251799552" behindDoc="0" locked="0" layoutInCell="1" allowOverlap="1" wp14:anchorId="5C4119D7" wp14:editId="48893E9F">
                <wp:simplePos x="0" y="0"/>
                <wp:positionH relativeFrom="column">
                  <wp:posOffset>834390</wp:posOffset>
                </wp:positionH>
                <wp:positionV relativeFrom="paragraph">
                  <wp:posOffset>2018665</wp:posOffset>
                </wp:positionV>
                <wp:extent cx="1057275" cy="257175"/>
                <wp:effectExtent l="57150" t="38100" r="85725" b="104775"/>
                <wp:wrapNone/>
                <wp:docPr id="76" name="Text Box 76"/>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4119D7" id="Text Box 76" o:spid="_x0000_s1047" type="#_x0000_t202" style="position:absolute;left:0;text-align:left;margin-left:65.7pt;margin-top:158.95pt;width:83.25pt;height:20.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Status</w:t>
                      </w:r>
                    </w:p>
                  </w:txbxContent>
                </v:textbox>
              </v:shape>
            </w:pict>
          </mc:Fallback>
        </mc:AlternateContent>
      </w:r>
      <w:r>
        <w:rPr>
          <w:noProof/>
          <w:lang w:val="en-US" w:bidi="hi-IN"/>
        </w:rPr>
        <mc:AlternateContent>
          <mc:Choice Requires="wps">
            <w:drawing>
              <wp:anchor distT="0" distB="0" distL="114300" distR="114300" simplePos="0" relativeHeight="251797504" behindDoc="0" locked="0" layoutInCell="1" allowOverlap="1" wp14:anchorId="54343AB8" wp14:editId="72BD8054">
                <wp:simplePos x="0" y="0"/>
                <wp:positionH relativeFrom="column">
                  <wp:posOffset>834390</wp:posOffset>
                </wp:positionH>
                <wp:positionV relativeFrom="paragraph">
                  <wp:posOffset>1742440</wp:posOffset>
                </wp:positionV>
                <wp:extent cx="1057275" cy="257175"/>
                <wp:effectExtent l="57150" t="38100" r="85725" b="104775"/>
                <wp:wrapNone/>
                <wp:docPr id="75" name="Text Box 75"/>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43AB8" id="Text Box 75" o:spid="_x0000_s1048" type="#_x0000_t202" style="position:absolute;left:0;text-align:left;margin-left:65.7pt;margin-top:137.2pt;width:83.25pt;height:20.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Name</w:t>
                      </w:r>
                    </w:p>
                  </w:txbxContent>
                </v:textbox>
              </v:shape>
            </w:pict>
          </mc:Fallback>
        </mc:AlternateContent>
      </w:r>
      <w:r>
        <w:rPr>
          <w:noProof/>
          <w:lang w:val="en-US" w:bidi="hi-IN"/>
        </w:rPr>
        <mc:AlternateContent>
          <mc:Choice Requires="wps">
            <w:drawing>
              <wp:anchor distT="0" distB="0" distL="114300" distR="114300" simplePos="0" relativeHeight="251795456" behindDoc="0" locked="0" layoutInCell="1" allowOverlap="1" wp14:anchorId="6AF10E66" wp14:editId="3CC250DF">
                <wp:simplePos x="0" y="0"/>
                <wp:positionH relativeFrom="column">
                  <wp:posOffset>834390</wp:posOffset>
                </wp:positionH>
                <wp:positionV relativeFrom="paragraph">
                  <wp:posOffset>1485265</wp:posOffset>
                </wp:positionV>
                <wp:extent cx="1057275" cy="257175"/>
                <wp:effectExtent l="57150" t="38100" r="85725" b="104775"/>
                <wp:wrapNone/>
                <wp:docPr id="74" name="Text Box 74"/>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10E66" id="Text Box 74" o:spid="_x0000_s1049" type="#_x0000_t202" style="position:absolute;left:0;text-align:left;margin-left:65.7pt;margin-top:116.95pt;width:83.25pt;height:20.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proofErr w:type="spellStart"/>
                      <w:r>
                        <w:t>Dept</w:t>
                      </w:r>
                      <w:proofErr w:type="spellEnd"/>
                    </w:p>
                  </w:txbxContent>
                </v:textbox>
              </v:shape>
            </w:pict>
          </mc:Fallback>
        </mc:AlternateContent>
      </w:r>
      <w:r>
        <w:rPr>
          <w:noProof/>
          <w:lang w:val="en-US" w:bidi="hi-IN"/>
        </w:rPr>
        <mc:AlternateContent>
          <mc:Choice Requires="wps">
            <w:drawing>
              <wp:anchor distT="0" distB="0" distL="114300" distR="114300" simplePos="0" relativeHeight="251793408" behindDoc="0" locked="0" layoutInCell="1" allowOverlap="1" wp14:anchorId="05A5518F" wp14:editId="3236868F">
                <wp:simplePos x="0" y="0"/>
                <wp:positionH relativeFrom="column">
                  <wp:posOffset>834390</wp:posOffset>
                </wp:positionH>
                <wp:positionV relativeFrom="paragraph">
                  <wp:posOffset>1228090</wp:posOffset>
                </wp:positionV>
                <wp:extent cx="1057275" cy="257175"/>
                <wp:effectExtent l="57150" t="38100" r="85725" b="104775"/>
                <wp:wrapNone/>
                <wp:docPr id="73" name="Text Box 73"/>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A5518F" id="Text Box 73" o:spid="_x0000_s1050" type="#_x0000_t202" style="position:absolute;left:0;text-align:left;margin-left:65.7pt;margin-top:96.7pt;width:83.25pt;height:20.2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Role</w:t>
                      </w:r>
                    </w:p>
                  </w:txbxContent>
                </v:textbox>
              </v:shape>
            </w:pict>
          </mc:Fallback>
        </mc:AlternateContent>
      </w:r>
      <w:r>
        <w:rPr>
          <w:noProof/>
          <w:lang w:val="en-US" w:bidi="hi-IN"/>
        </w:rPr>
        <mc:AlternateContent>
          <mc:Choice Requires="wps">
            <w:drawing>
              <wp:anchor distT="0" distB="0" distL="114300" distR="114300" simplePos="0" relativeHeight="251791360" behindDoc="0" locked="0" layoutInCell="1" allowOverlap="1" wp14:anchorId="70D4EAD9" wp14:editId="33426AF0">
                <wp:simplePos x="0" y="0"/>
                <wp:positionH relativeFrom="column">
                  <wp:posOffset>834390</wp:posOffset>
                </wp:positionH>
                <wp:positionV relativeFrom="paragraph">
                  <wp:posOffset>970915</wp:posOffset>
                </wp:positionV>
                <wp:extent cx="1057275" cy="257175"/>
                <wp:effectExtent l="57150" t="38100" r="85725" b="104775"/>
                <wp:wrapNone/>
                <wp:docPr id="67" name="Text Box 67"/>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CC5F44">
                            <w:pPr>
                              <w:jc w:val="center"/>
                            </w:pPr>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D4EAD9" id="Text Box 67" o:spid="_x0000_s1051" type="#_x0000_t202" style="position:absolute;left:0;text-align:left;margin-left:65.7pt;margin-top:76.45pt;width:83.25pt;height:20.2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CC5F44">
                      <w:pPr>
                        <w:jc w:val="center"/>
                      </w:pPr>
                      <w:r>
                        <w:t>Email</w:t>
                      </w:r>
                    </w:p>
                  </w:txbxContent>
                </v:textbox>
              </v:shape>
            </w:pict>
          </mc:Fallback>
        </mc:AlternateContent>
      </w:r>
      <w:r>
        <w:rPr>
          <w:noProof/>
          <w:lang w:val="en-US" w:bidi="hi-IN"/>
        </w:rPr>
        <mc:AlternateContent>
          <mc:Choice Requires="wps">
            <w:drawing>
              <wp:anchor distT="0" distB="0" distL="114300" distR="114300" simplePos="0" relativeHeight="251789312" behindDoc="0" locked="0" layoutInCell="1" allowOverlap="1" wp14:anchorId="160D4671" wp14:editId="16541AF2">
                <wp:simplePos x="0" y="0"/>
                <wp:positionH relativeFrom="column">
                  <wp:posOffset>834390</wp:posOffset>
                </wp:positionH>
                <wp:positionV relativeFrom="paragraph">
                  <wp:posOffset>713740</wp:posOffset>
                </wp:positionV>
                <wp:extent cx="1057275" cy="257175"/>
                <wp:effectExtent l="57150" t="38100" r="85725" b="104775"/>
                <wp:wrapNone/>
                <wp:docPr id="62" name="Text Box 62"/>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CC5F44">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4671" id="Text Box 62" o:spid="_x0000_s1052" type="#_x0000_t202" style="position:absolute;left:0;text-align:left;margin-left:65.7pt;margin-top:56.2pt;width:83.25pt;height:20.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CC5F44">
                      <w:pPr>
                        <w:jc w:val="center"/>
                      </w:pPr>
                      <w:r>
                        <w:t>Password</w:t>
                      </w:r>
                    </w:p>
                  </w:txbxContent>
                </v:textbox>
              </v:shape>
            </w:pict>
          </mc:Fallback>
        </mc:AlternateContent>
      </w:r>
      <w:r>
        <w:rPr>
          <w:noProof/>
          <w:lang w:val="en-US" w:bidi="hi-IN"/>
        </w:rPr>
        <mc:AlternateContent>
          <mc:Choice Requires="wps">
            <w:drawing>
              <wp:anchor distT="0" distB="0" distL="114300" distR="114300" simplePos="0" relativeHeight="251787264" behindDoc="0" locked="0" layoutInCell="1" allowOverlap="1" wp14:anchorId="339A6ABD" wp14:editId="45FDB0AC">
                <wp:simplePos x="0" y="0"/>
                <wp:positionH relativeFrom="column">
                  <wp:posOffset>834390</wp:posOffset>
                </wp:positionH>
                <wp:positionV relativeFrom="paragraph">
                  <wp:posOffset>456565</wp:posOffset>
                </wp:positionV>
                <wp:extent cx="1057275" cy="257175"/>
                <wp:effectExtent l="57150" t="38100" r="85725" b="104775"/>
                <wp:wrapNone/>
                <wp:docPr id="59" name="Text Box 59"/>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CC5F44">
                            <w:pPr>
                              <w:jc w:val="center"/>
                              <w:rPr>
                                <w:u w:val="single"/>
                              </w:rPr>
                            </w:pPr>
                            <w:r w:rsidRPr="002A68F6">
                              <w:rPr>
                                <w:u w:val="single"/>
                              </w:rPr>
                              <w:t>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A6ABD" id="Text Box 59" o:spid="_x0000_s1053" type="#_x0000_t202" style="position:absolute;left:0;text-align:left;margin-left:65.7pt;margin-top:35.95pt;width:83.25pt;height:20.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CC5F44">
                      <w:pPr>
                        <w:jc w:val="center"/>
                        <w:rPr>
                          <w:u w:val="single"/>
                        </w:rPr>
                      </w:pPr>
                      <w:proofErr w:type="spellStart"/>
                      <w:r w:rsidRPr="002A68F6">
                        <w:rPr>
                          <w:u w:val="single"/>
                        </w:rPr>
                        <w:t>Uid</w:t>
                      </w:r>
                      <w:proofErr w:type="spellEnd"/>
                    </w:p>
                  </w:txbxContent>
                </v:textbox>
              </v:shape>
            </w:pict>
          </mc:Fallback>
        </mc:AlternateContent>
      </w:r>
      <w:r>
        <w:rPr>
          <w:noProof/>
          <w:lang w:val="en-US" w:bidi="hi-IN"/>
        </w:rPr>
        <mc:AlternateContent>
          <mc:Choice Requires="wps">
            <w:drawing>
              <wp:anchor distT="0" distB="0" distL="114300" distR="114300" simplePos="0" relativeHeight="251759616" behindDoc="0" locked="0" layoutInCell="1" allowOverlap="1" wp14:anchorId="306F926C" wp14:editId="43510E34">
                <wp:simplePos x="0" y="0"/>
                <wp:positionH relativeFrom="column">
                  <wp:posOffset>2920365</wp:posOffset>
                </wp:positionH>
                <wp:positionV relativeFrom="paragraph">
                  <wp:posOffset>170815</wp:posOffset>
                </wp:positionV>
                <wp:extent cx="1057275" cy="1019175"/>
                <wp:effectExtent l="57150" t="38100" r="85725" b="104775"/>
                <wp:wrapNone/>
                <wp:docPr id="18" name="Rectangle 18"/>
                <wp:cNvGraphicFramePr/>
                <a:graphic xmlns:a="http://schemas.openxmlformats.org/drawingml/2006/main">
                  <a:graphicData uri="http://schemas.microsoft.com/office/word/2010/wordprocessingShape">
                    <wps:wsp>
                      <wps:cNvSpPr/>
                      <wps:spPr>
                        <a:xfrm>
                          <a:off x="0" y="0"/>
                          <a:ext cx="1057275" cy="101917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92977" id="Rectangle 18" o:spid="_x0000_s1026" style="position:absolute;margin-left:229.95pt;margin-top:13.45pt;width:83.25pt;height:8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" fillcolor="#a7bfde [1620]" strokecolor="#4579b8 [3044]">
                <v:fill color2="#e4ecf5 [500]" rotate="t" angle="180" colors="0 #a3c4ff;22938f #bfd5ff;1 #e5eeff" focus="100%" type="gradient"/>
                <v:shadow on="t" color="black" opacity="24903f" origin=",.5" offset="0,.55556mm"/>
              </v:rect>
            </w:pict>
          </mc:Fallback>
        </mc:AlternateContent>
      </w:r>
      <w:r>
        <w:rPr>
          <w:noProof/>
          <w:lang w:val="en-US" w:bidi="hi-IN"/>
        </w:rPr>
        <mc:AlternateContent>
          <mc:Choice Requires="wps">
            <w:drawing>
              <wp:anchor distT="0" distB="0" distL="114300" distR="114300" simplePos="0" relativeHeight="251811840" behindDoc="0" locked="0" layoutInCell="1" allowOverlap="1" wp14:anchorId="179AB9FC" wp14:editId="25DDAAE7">
                <wp:simplePos x="0" y="0"/>
                <wp:positionH relativeFrom="column">
                  <wp:posOffset>2920365</wp:posOffset>
                </wp:positionH>
                <wp:positionV relativeFrom="paragraph">
                  <wp:posOffset>173355</wp:posOffset>
                </wp:positionV>
                <wp:extent cx="1057275" cy="235585"/>
                <wp:effectExtent l="57150" t="38100" r="85725" b="88265"/>
                <wp:wrapNone/>
                <wp:docPr id="31" name="Text Box 31"/>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M-dept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AB9FC" id="Text Box 31" o:spid="_x0000_s1054" type="#_x0000_t202" style="position:absolute;left:0;text-align:left;margin-left:229.95pt;margin-top:13.65pt;width:83.25pt;height:18.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M-</w:t>
                      </w:r>
                      <w:proofErr w:type="spellStart"/>
                      <w:r>
                        <w:t>dept</w:t>
                      </w:r>
                      <w:proofErr w:type="spellEnd"/>
                    </w:p>
                  </w:txbxContent>
                </v:textbox>
              </v:shape>
            </w:pict>
          </mc:Fallback>
        </mc:AlternateContent>
      </w:r>
      <w:r>
        <w:rPr>
          <w:noProof/>
          <w:lang w:val="en-US" w:bidi="hi-IN"/>
        </w:rPr>
        <mc:AlternateContent>
          <mc:Choice Requires="wps">
            <w:drawing>
              <wp:anchor distT="0" distB="0" distL="114300" distR="114300" simplePos="0" relativeHeight="251812864" behindDoc="0" locked="0" layoutInCell="1" allowOverlap="1" wp14:anchorId="43F215CB" wp14:editId="393AD73A">
                <wp:simplePos x="0" y="0"/>
                <wp:positionH relativeFrom="column">
                  <wp:posOffset>2920365</wp:posOffset>
                </wp:positionH>
                <wp:positionV relativeFrom="paragraph">
                  <wp:posOffset>459105</wp:posOffset>
                </wp:positionV>
                <wp:extent cx="1057275" cy="257175"/>
                <wp:effectExtent l="57150" t="38100" r="85725" b="104775"/>
                <wp:wrapNone/>
                <wp:docPr id="78" name="Text Box 78"/>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2D4716">
                            <w:pPr>
                              <w:jc w:val="center"/>
                              <w:rPr>
                                <w:u w:val="single"/>
                              </w:rPr>
                            </w:pPr>
                            <w:r w:rsidRPr="002A68F6">
                              <w:rPr>
                                <w:u w:val="single"/>
                              </w:rPr>
                              <w:t>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F215CB" id="Text Box 78" o:spid="_x0000_s1055" type="#_x0000_t202" style="position:absolute;left:0;text-align:left;margin-left:229.95pt;margin-top:36.15pt;width:83.25pt;height:20.2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2D4716">
                      <w:pPr>
                        <w:jc w:val="center"/>
                        <w:rPr>
                          <w:u w:val="single"/>
                        </w:rPr>
                      </w:pPr>
                      <w:r w:rsidRPr="002A68F6">
                        <w:rPr>
                          <w:u w:val="single"/>
                        </w:rPr>
                        <w:t>Did</w:t>
                      </w:r>
                    </w:p>
                  </w:txbxContent>
                </v:textbox>
              </v:shape>
            </w:pict>
          </mc:Fallback>
        </mc:AlternateContent>
      </w:r>
      <w:r>
        <w:rPr>
          <w:noProof/>
          <w:lang w:val="en-US" w:bidi="hi-IN"/>
        </w:rPr>
        <mc:AlternateContent>
          <mc:Choice Requires="wps">
            <w:drawing>
              <wp:anchor distT="0" distB="0" distL="114300" distR="114300" simplePos="0" relativeHeight="251813888" behindDoc="0" locked="0" layoutInCell="1" allowOverlap="1" wp14:anchorId="215F94AE" wp14:editId="6AD78B0F">
                <wp:simplePos x="0" y="0"/>
                <wp:positionH relativeFrom="column">
                  <wp:posOffset>2920365</wp:posOffset>
                </wp:positionH>
                <wp:positionV relativeFrom="paragraph">
                  <wp:posOffset>706755</wp:posOffset>
                </wp:positionV>
                <wp:extent cx="1057275" cy="257175"/>
                <wp:effectExtent l="57150" t="38100" r="85725" b="104775"/>
                <wp:wrapNone/>
                <wp:docPr id="79" name="Text Box 79"/>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F94AE" id="Text Box 79" o:spid="_x0000_s1056" type="#_x0000_t202" style="position:absolute;left:0;text-align:left;margin-left:229.95pt;margin-top:55.65pt;width:83.25pt;height:20.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Name</w:t>
                      </w:r>
                    </w:p>
                  </w:txbxContent>
                </v:textbox>
              </v:shape>
            </w:pict>
          </mc:Fallback>
        </mc:AlternateContent>
      </w:r>
      <w:r>
        <w:rPr>
          <w:noProof/>
          <w:lang w:val="en-US" w:bidi="hi-IN"/>
        </w:rPr>
        <mc:AlternateContent>
          <mc:Choice Requires="wps">
            <w:drawing>
              <wp:anchor distT="0" distB="0" distL="114300" distR="114300" simplePos="0" relativeHeight="251814912" behindDoc="0" locked="0" layoutInCell="1" allowOverlap="1" wp14:anchorId="69FEB2F6" wp14:editId="6B247296">
                <wp:simplePos x="0" y="0"/>
                <wp:positionH relativeFrom="column">
                  <wp:posOffset>2920365</wp:posOffset>
                </wp:positionH>
                <wp:positionV relativeFrom="paragraph">
                  <wp:posOffset>960755</wp:posOffset>
                </wp:positionV>
                <wp:extent cx="1057275" cy="257175"/>
                <wp:effectExtent l="57150" t="38100" r="85725" b="104775"/>
                <wp:wrapNone/>
                <wp:docPr id="80" name="Text Box 80"/>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EB2F6" id="Text Box 80" o:spid="_x0000_s1057" type="#_x0000_t202" style="position:absolute;left:0;text-align:left;margin-left:229.95pt;margin-top:75.65pt;width:83.25pt;height:20.2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proofErr w:type="spellStart"/>
                      <w:r>
                        <w:t>Uid</w:t>
                      </w:r>
                      <w:proofErr w:type="spellEnd"/>
                    </w:p>
                  </w:txbxContent>
                </v:textbox>
              </v:shape>
            </w:pict>
          </mc:Fallback>
        </mc:AlternateContent>
      </w:r>
    </w:p>
    <w:p w:rsidR="00E4282E" w:rsidRDefault="005C0035" w:rsidP="00CC5F44">
      <w:pPr>
        <w:jc w:val="left"/>
      </w:pPr>
      <w:r>
        <w:rPr>
          <w:noProof/>
          <w:lang w:val="en-US" w:bidi="hi-IN"/>
        </w:rPr>
        <mc:AlternateContent>
          <mc:Choice Requires="wps">
            <w:drawing>
              <wp:anchor distT="0" distB="0" distL="114300" distR="114300" simplePos="0" relativeHeight="251847680" behindDoc="0" locked="0" layoutInCell="1" allowOverlap="1" wp14:anchorId="704CE1EB" wp14:editId="5083F745">
                <wp:simplePos x="0" y="0"/>
                <wp:positionH relativeFrom="column">
                  <wp:posOffset>1891665</wp:posOffset>
                </wp:positionH>
                <wp:positionV relativeFrom="paragraph">
                  <wp:posOffset>1316355</wp:posOffset>
                </wp:positionV>
                <wp:extent cx="208915" cy="0"/>
                <wp:effectExtent l="38100" t="38100" r="57785" b="95250"/>
                <wp:wrapNone/>
                <wp:docPr id="146" name="Straight Connector 146"/>
                <wp:cNvGraphicFramePr/>
                <a:graphic xmlns:a="http://schemas.openxmlformats.org/drawingml/2006/main">
                  <a:graphicData uri="http://schemas.microsoft.com/office/word/2010/wordprocessingShape">
                    <wps:wsp>
                      <wps:cNvCnPr/>
                      <wps:spPr>
                        <a:xfrm>
                          <a:off x="0" y="0"/>
                          <a:ext cx="2089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B614A" id="Straight Connector 146"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5pt,103.65pt" to="165.4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851776" behindDoc="0" locked="0" layoutInCell="1" allowOverlap="1" wp14:anchorId="71B1F87E" wp14:editId="5396DF3A">
                <wp:simplePos x="0" y="0"/>
                <wp:positionH relativeFrom="column">
                  <wp:posOffset>1348740</wp:posOffset>
                </wp:positionH>
                <wp:positionV relativeFrom="paragraph">
                  <wp:posOffset>4221480</wp:posOffset>
                </wp:positionV>
                <wp:extent cx="751840" cy="9525"/>
                <wp:effectExtent l="57150" t="76200" r="0" b="142875"/>
                <wp:wrapNone/>
                <wp:docPr id="148" name="Straight Arrow Connector 148"/>
                <wp:cNvGraphicFramePr/>
                <a:graphic xmlns:a="http://schemas.openxmlformats.org/drawingml/2006/main">
                  <a:graphicData uri="http://schemas.microsoft.com/office/word/2010/wordprocessingShape">
                    <wps:wsp>
                      <wps:cNvCnPr/>
                      <wps:spPr>
                        <a:xfrm flipH="1">
                          <a:off x="0" y="0"/>
                          <a:ext cx="751840" cy="9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B2A72" id="Straight Arrow Connector 148" o:spid="_x0000_s1026" type="#_x0000_t32" style="position:absolute;margin-left:106.2pt;margin-top:332.4pt;width:59.2pt;height:.7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849728" behindDoc="0" locked="0" layoutInCell="1" allowOverlap="1" wp14:anchorId="5DFE8BCF" wp14:editId="094678F1">
                <wp:simplePos x="0" y="0"/>
                <wp:positionH relativeFrom="column">
                  <wp:posOffset>2101215</wp:posOffset>
                </wp:positionH>
                <wp:positionV relativeFrom="paragraph">
                  <wp:posOffset>1297305</wp:posOffset>
                </wp:positionV>
                <wp:extent cx="0" cy="2912110"/>
                <wp:effectExtent l="57150" t="19050" r="76200" b="78740"/>
                <wp:wrapNone/>
                <wp:docPr id="147" name="Straight Connector 147"/>
                <wp:cNvGraphicFramePr/>
                <a:graphic xmlns:a="http://schemas.openxmlformats.org/drawingml/2006/main">
                  <a:graphicData uri="http://schemas.microsoft.com/office/word/2010/wordprocessingShape">
                    <wps:wsp>
                      <wps:cNvCnPr/>
                      <wps:spPr>
                        <a:xfrm>
                          <a:off x="0" y="0"/>
                          <a:ext cx="0" cy="29121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76216" id="Straight Connector 14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102.15pt" to="165.45pt,3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764736" behindDoc="0" locked="0" layoutInCell="1" allowOverlap="1" wp14:anchorId="6F9A68E0" wp14:editId="11B6437A">
                <wp:simplePos x="0" y="0"/>
                <wp:positionH relativeFrom="column">
                  <wp:posOffset>834390</wp:posOffset>
                </wp:positionH>
                <wp:positionV relativeFrom="paragraph">
                  <wp:posOffset>104775</wp:posOffset>
                </wp:positionV>
                <wp:extent cx="1057275" cy="0"/>
                <wp:effectExtent l="38100" t="38100" r="66675" b="95250"/>
                <wp:wrapNone/>
                <wp:docPr id="28" name="Straight Connector 28"/>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7ADF31" id="Straight Connector 28"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65.7pt,8.25pt" to="148.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842560" behindDoc="0" locked="0" layoutInCell="1" allowOverlap="1" wp14:anchorId="18475A97" wp14:editId="046B2056">
                <wp:simplePos x="0" y="0"/>
                <wp:positionH relativeFrom="column">
                  <wp:posOffset>1891665</wp:posOffset>
                </wp:positionH>
                <wp:positionV relativeFrom="paragraph">
                  <wp:posOffset>297180</wp:posOffset>
                </wp:positionV>
                <wp:extent cx="1028700" cy="504825"/>
                <wp:effectExtent l="38100" t="38100" r="76200" b="142875"/>
                <wp:wrapNone/>
                <wp:docPr id="141" name="Elbow Connector 141"/>
                <wp:cNvGraphicFramePr/>
                <a:graphic xmlns:a="http://schemas.openxmlformats.org/drawingml/2006/main">
                  <a:graphicData uri="http://schemas.microsoft.com/office/word/2010/wordprocessingShape">
                    <wps:wsp>
                      <wps:cNvCnPr/>
                      <wps:spPr>
                        <a:xfrm>
                          <a:off x="0" y="0"/>
                          <a:ext cx="1028700" cy="504825"/>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8B4B2" id="Elbow Connector 141" o:spid="_x0000_s1026" type="#_x0000_t34" style="position:absolute;margin-left:148.95pt;margin-top:23.4pt;width:81pt;height:39.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778048" behindDoc="0" locked="0" layoutInCell="1" allowOverlap="1" wp14:anchorId="1CC42FAD" wp14:editId="2D65CEAC">
                <wp:simplePos x="0" y="0"/>
                <wp:positionH relativeFrom="column">
                  <wp:posOffset>2920365</wp:posOffset>
                </wp:positionH>
                <wp:positionV relativeFrom="paragraph">
                  <wp:posOffset>109220</wp:posOffset>
                </wp:positionV>
                <wp:extent cx="1057275" cy="0"/>
                <wp:effectExtent l="38100" t="38100" r="66675" b="95250"/>
                <wp:wrapNone/>
                <wp:docPr id="37" name="Straight Connector 37"/>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8E1C9C" id="Straight Connector 37"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29.95pt,8.6pt" to="313.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853824" behindDoc="0" locked="0" layoutInCell="1" allowOverlap="1" wp14:anchorId="35B6799F" wp14:editId="34649A23">
                <wp:simplePos x="0" y="0"/>
                <wp:positionH relativeFrom="column">
                  <wp:posOffset>1348740</wp:posOffset>
                </wp:positionH>
                <wp:positionV relativeFrom="paragraph">
                  <wp:posOffset>3648076</wp:posOffset>
                </wp:positionV>
                <wp:extent cx="3238500" cy="323849"/>
                <wp:effectExtent l="38100" t="76200" r="0" b="95885"/>
                <wp:wrapNone/>
                <wp:docPr id="149" name="Straight Arrow Connector 149"/>
                <wp:cNvGraphicFramePr/>
                <a:graphic xmlns:a="http://schemas.openxmlformats.org/drawingml/2006/main">
                  <a:graphicData uri="http://schemas.microsoft.com/office/word/2010/wordprocessingShape">
                    <wps:wsp>
                      <wps:cNvCnPr/>
                      <wps:spPr>
                        <a:xfrm flipV="1">
                          <a:off x="0" y="0"/>
                          <a:ext cx="3238500" cy="32384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293E9" id="Straight Arrow Connector 149" o:spid="_x0000_s1026" type="#_x0000_t32" style="position:absolute;margin-left:106.2pt;margin-top:287.25pt;width:255pt;height:25.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843584" behindDoc="0" locked="0" layoutInCell="1" allowOverlap="1" wp14:anchorId="1279EE3C" wp14:editId="6AB52C24">
                <wp:simplePos x="0" y="0"/>
                <wp:positionH relativeFrom="column">
                  <wp:posOffset>4253865</wp:posOffset>
                </wp:positionH>
                <wp:positionV relativeFrom="paragraph">
                  <wp:posOffset>3886200</wp:posOffset>
                </wp:positionV>
                <wp:extent cx="333375" cy="0"/>
                <wp:effectExtent l="0" t="76200" r="28575" b="152400"/>
                <wp:wrapNone/>
                <wp:docPr id="142" name="Straight Arrow Connector 14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F4B40" id="Straight Arrow Connector 142" o:spid="_x0000_s1026" type="#_x0000_t32" style="position:absolute;margin-left:334.95pt;margin-top:306pt;width:26.2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" strokecolor="#4f81bd [3204]" strokeweight="2pt">
                <v:stroke endarrow="open"/>
                <v:shadow on="t" color="black" opacity="24903f" origin=",.5" offset="0,.55556mm"/>
              </v:shape>
            </w:pict>
          </mc:Fallback>
        </mc:AlternateContent>
      </w:r>
      <w:r>
        <w:rPr>
          <w:noProof/>
          <w:lang w:val="en-US" w:bidi="hi-IN"/>
        </w:rPr>
        <mc:AlternateContent>
          <mc:Choice Requires="wps">
            <w:drawing>
              <wp:anchor distT="0" distB="0" distL="114300" distR="114300" simplePos="0" relativeHeight="251844608" behindDoc="0" locked="0" layoutInCell="1" allowOverlap="1" wp14:anchorId="436B51B2" wp14:editId="0729F3BB">
                <wp:simplePos x="0" y="0"/>
                <wp:positionH relativeFrom="column">
                  <wp:posOffset>4253865</wp:posOffset>
                </wp:positionH>
                <wp:positionV relativeFrom="paragraph">
                  <wp:posOffset>1724025</wp:posOffset>
                </wp:positionV>
                <wp:extent cx="0" cy="2162175"/>
                <wp:effectExtent l="57150" t="19050" r="76200" b="85725"/>
                <wp:wrapNone/>
                <wp:docPr id="143" name="Straight Connector 143"/>
                <wp:cNvGraphicFramePr/>
                <a:graphic xmlns:a="http://schemas.openxmlformats.org/drawingml/2006/main">
                  <a:graphicData uri="http://schemas.microsoft.com/office/word/2010/wordprocessingShape">
                    <wps:wsp>
                      <wps:cNvCnPr/>
                      <wps:spPr>
                        <a:xfrm>
                          <a:off x="0" y="0"/>
                          <a:ext cx="0" cy="2162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6D897" id="Straight Connector 143"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135.75pt" to="334.9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" strokecolor="#4f81bd [3204]" strokeweight="2pt">
                <v:shadow on="t" color="black" opacity="24903f" origin=",.5" offset="0,.55556mm"/>
              </v:line>
            </w:pict>
          </mc:Fallback>
        </mc:AlternateContent>
      </w:r>
      <w:r>
        <w:rPr>
          <w:noProof/>
          <w:lang w:val="en-US" w:bidi="hi-IN"/>
        </w:rPr>
        <mc:AlternateContent>
          <mc:Choice Requires="wps">
            <w:drawing>
              <wp:anchor distT="0" distB="0" distL="114300" distR="114300" simplePos="0" relativeHeight="251845632" behindDoc="0" locked="0" layoutInCell="1" allowOverlap="1" wp14:anchorId="6F780D25" wp14:editId="6B9D37D4">
                <wp:simplePos x="0" y="0"/>
                <wp:positionH relativeFrom="column">
                  <wp:posOffset>4253865</wp:posOffset>
                </wp:positionH>
                <wp:positionV relativeFrom="paragraph">
                  <wp:posOffset>1724025</wp:posOffset>
                </wp:positionV>
                <wp:extent cx="209550" cy="0"/>
                <wp:effectExtent l="38100" t="38100" r="57150" b="95250"/>
                <wp:wrapNone/>
                <wp:docPr id="144" name="Straight Connector 1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FA1178D" id="Straight Connector 144"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95pt,135.75pt" to="351.4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" strokecolor="#4f81bd [3204]" strokeweight="2pt">
                <v:shadow on="t" color="black" opacity="24903f" origin=",.5" offset="0,.55556mm"/>
              </v:line>
            </w:pict>
          </mc:Fallback>
        </mc:AlternateContent>
      </w:r>
      <w:r w:rsidR="002A68F6">
        <w:rPr>
          <w:noProof/>
          <w:lang w:val="en-US" w:bidi="hi-IN"/>
        </w:rPr>
        <mc:AlternateContent>
          <mc:Choice Requires="wps">
            <w:drawing>
              <wp:anchor distT="0" distB="0" distL="114300" distR="114300" simplePos="0" relativeHeight="251841536" behindDoc="0" locked="0" layoutInCell="1" allowOverlap="1" wp14:anchorId="0973B5BB" wp14:editId="370F8832">
                <wp:simplePos x="0" y="0"/>
                <wp:positionH relativeFrom="column">
                  <wp:posOffset>3291840</wp:posOffset>
                </wp:positionH>
                <wp:positionV relativeFrom="paragraph">
                  <wp:posOffset>3381375</wp:posOffset>
                </wp:positionV>
                <wp:extent cx="1295400" cy="1257300"/>
                <wp:effectExtent l="57150" t="38100" r="57150" b="152400"/>
                <wp:wrapNone/>
                <wp:docPr id="140" name="Elbow Connector 140"/>
                <wp:cNvGraphicFramePr/>
                <a:graphic xmlns:a="http://schemas.openxmlformats.org/drawingml/2006/main">
                  <a:graphicData uri="http://schemas.microsoft.com/office/word/2010/wordprocessingShape">
                    <wps:wsp>
                      <wps:cNvCnPr/>
                      <wps:spPr>
                        <a:xfrm rot="10800000" flipV="1">
                          <a:off x="0" y="0"/>
                          <a:ext cx="1295400" cy="12573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ABACD" id="Elbow Connector 140" o:spid="_x0000_s1026" type="#_x0000_t34" style="position:absolute;margin-left:259.2pt;margin-top:266.25pt;width:102pt;height:99pt;rotation:180;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" strokecolor="#4f81bd [3204]" strokeweight="2pt">
                <v:stroke endarrow="open"/>
                <v:shadow on="t" color="black" opacity="24903f" origin=",.5" offset="0,.55556mm"/>
              </v:shape>
            </w:pict>
          </mc:Fallback>
        </mc:AlternateContent>
      </w:r>
      <w:r w:rsidR="002A68F6">
        <w:rPr>
          <w:noProof/>
          <w:lang w:val="en-US" w:bidi="hi-IN"/>
        </w:rPr>
        <mc:AlternateContent>
          <mc:Choice Requires="wps">
            <w:drawing>
              <wp:anchor distT="0" distB="0" distL="114300" distR="114300" simplePos="0" relativeHeight="251823104" behindDoc="0" locked="0" layoutInCell="1" allowOverlap="1" wp14:anchorId="69E8C805" wp14:editId="224E4A33">
                <wp:simplePos x="0" y="0"/>
                <wp:positionH relativeFrom="column">
                  <wp:posOffset>2234565</wp:posOffset>
                </wp:positionH>
                <wp:positionV relativeFrom="paragraph">
                  <wp:posOffset>4217035</wp:posOffset>
                </wp:positionV>
                <wp:extent cx="1057275" cy="0"/>
                <wp:effectExtent l="38100" t="38100" r="66675" b="95250"/>
                <wp:wrapNone/>
                <wp:docPr id="54" name="Straight Connector 54"/>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98D088" id="Straight Connector 54"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175.95pt,332.05pt" to="259.2pt,3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" strokecolor="#4f81bd [3204]" strokeweight="2pt">
                <v:shadow on="t" color="black" opacity="24903f" origin=",.5" offset="0,.55556mm"/>
              </v:line>
            </w:pict>
          </mc:Fallback>
        </mc:AlternateContent>
      </w:r>
      <w:r w:rsidR="002A68F6">
        <w:rPr>
          <w:noProof/>
          <w:lang w:val="en-US" w:bidi="hi-IN"/>
        </w:rPr>
        <mc:AlternateContent>
          <mc:Choice Requires="wps">
            <w:drawing>
              <wp:anchor distT="0" distB="0" distL="114300" distR="114300" simplePos="0" relativeHeight="251821056" behindDoc="0" locked="0" layoutInCell="1" allowOverlap="1" wp14:anchorId="30814CF6" wp14:editId="6B724950">
                <wp:simplePos x="0" y="0"/>
                <wp:positionH relativeFrom="column">
                  <wp:posOffset>2234565</wp:posOffset>
                </wp:positionH>
                <wp:positionV relativeFrom="paragraph">
                  <wp:posOffset>3981450</wp:posOffset>
                </wp:positionV>
                <wp:extent cx="1057275" cy="1447800"/>
                <wp:effectExtent l="57150" t="38100" r="85725" b="95250"/>
                <wp:wrapNone/>
                <wp:docPr id="16" name="Rectangle 16"/>
                <wp:cNvGraphicFramePr/>
                <a:graphic xmlns:a="http://schemas.openxmlformats.org/drawingml/2006/main">
                  <a:graphicData uri="http://schemas.microsoft.com/office/word/2010/wordprocessingShape">
                    <wps:wsp>
                      <wps:cNvSpPr/>
                      <wps:spPr>
                        <a:xfrm>
                          <a:off x="0" y="0"/>
                          <a:ext cx="1057275" cy="144780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ECEB8" id="Rectangle 16" o:spid="_x0000_s1026" style="position:absolute;margin-left:175.95pt;margin-top:313.5pt;width:83.25pt;height:11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" fillcolor="#a7bfde [1620]" strokecolor="#4579b8 [3044]">
                <v:fill color2="#e4ecf5 [500]" rotate="t" angle="180" colors="0 #a3c4ff;22938f #bfd5ff;1 #e5eeff" focus="100%" type="gradient"/>
                <v:shadow on="t" color="black" opacity="24903f" origin=",.5" offset="0,.55556mm"/>
              </v:rect>
            </w:pict>
          </mc:Fallback>
        </mc:AlternateContent>
      </w:r>
      <w:r w:rsidR="002A68F6">
        <w:rPr>
          <w:noProof/>
          <w:lang w:val="en-US" w:bidi="hi-IN"/>
        </w:rPr>
        <mc:AlternateContent>
          <mc:Choice Requires="wps">
            <w:drawing>
              <wp:anchor distT="0" distB="0" distL="114300" distR="114300" simplePos="0" relativeHeight="251822080" behindDoc="0" locked="0" layoutInCell="1" allowOverlap="1" wp14:anchorId="1A737B00" wp14:editId="5B426911">
                <wp:simplePos x="0" y="0"/>
                <wp:positionH relativeFrom="column">
                  <wp:posOffset>2234565</wp:posOffset>
                </wp:positionH>
                <wp:positionV relativeFrom="paragraph">
                  <wp:posOffset>3974465</wp:posOffset>
                </wp:positionV>
                <wp:extent cx="1057275" cy="235585"/>
                <wp:effectExtent l="57150" t="38100" r="85725" b="88265"/>
                <wp:wrapNone/>
                <wp:docPr id="35" name="Text Box 35"/>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M-purchase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7B00" id="Text Box 35" o:spid="_x0000_s1058" type="#_x0000_t202" style="position:absolute;margin-left:175.95pt;margin-top:312.95pt;width:83.25pt;height:18.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M-purchase</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1296" behindDoc="0" locked="0" layoutInCell="1" allowOverlap="1" wp14:anchorId="1DC5A89D" wp14:editId="42E2570B">
                <wp:simplePos x="0" y="0"/>
                <wp:positionH relativeFrom="column">
                  <wp:posOffset>2234565</wp:posOffset>
                </wp:positionH>
                <wp:positionV relativeFrom="paragraph">
                  <wp:posOffset>4260215</wp:posOffset>
                </wp:positionV>
                <wp:extent cx="1057275" cy="257175"/>
                <wp:effectExtent l="57150" t="38100" r="85725" b="104775"/>
                <wp:wrapNone/>
                <wp:docPr id="91" name="Text Box 91"/>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2A68F6">
                            <w:pPr>
                              <w:jc w:val="center"/>
                              <w:rPr>
                                <w:u w:val="single"/>
                              </w:rPr>
                            </w:pPr>
                            <w:r w:rsidRPr="002A68F6">
                              <w:rPr>
                                <w:u w:val="single"/>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C5A89D" id="Text Box 91" o:spid="_x0000_s1059" type="#_x0000_t202" style="position:absolute;margin-left:175.95pt;margin-top:335.45pt;width:83.25pt;height:20.2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2A68F6">
                      <w:pPr>
                        <w:jc w:val="center"/>
                        <w:rPr>
                          <w:u w:val="single"/>
                        </w:rPr>
                      </w:pPr>
                      <w:proofErr w:type="spellStart"/>
                      <w:r w:rsidRPr="002A68F6">
                        <w:rPr>
                          <w:u w:val="single"/>
                        </w:rPr>
                        <w:t>Pid</w:t>
                      </w:r>
                      <w:proofErr w:type="spellEnd"/>
                    </w:p>
                  </w:txbxContent>
                </v:textbox>
              </v:shape>
            </w:pict>
          </mc:Fallback>
        </mc:AlternateContent>
      </w:r>
      <w:r w:rsidR="002A68F6" w:rsidRPr="002A68F6">
        <w:rPr>
          <w:noProof/>
          <w:lang w:val="en-US" w:bidi="hi-IN"/>
        </w:rPr>
        <mc:AlternateContent>
          <mc:Choice Requires="wps">
            <w:drawing>
              <wp:anchor distT="0" distB="0" distL="114300" distR="114300" simplePos="0" relativeHeight="251832320" behindDoc="0" locked="0" layoutInCell="1" allowOverlap="1" wp14:anchorId="003209D5" wp14:editId="1AAFD2C6">
                <wp:simplePos x="0" y="0"/>
                <wp:positionH relativeFrom="column">
                  <wp:posOffset>2234565</wp:posOffset>
                </wp:positionH>
                <wp:positionV relativeFrom="paragraph">
                  <wp:posOffset>4517390</wp:posOffset>
                </wp:positionV>
                <wp:extent cx="1057275" cy="257175"/>
                <wp:effectExtent l="57150" t="38100" r="85725" b="104775"/>
                <wp:wrapNone/>
                <wp:docPr id="92" name="Text Box 92"/>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Sid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209D5" id="Text Box 92" o:spid="_x0000_s1060" type="#_x0000_t202" style="position:absolute;margin-left:175.95pt;margin-top:355.7pt;width:83.25pt;height:20.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Sid</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3344" behindDoc="0" locked="0" layoutInCell="1" allowOverlap="1" wp14:anchorId="6635B7B7" wp14:editId="35D5E21F">
                <wp:simplePos x="0" y="0"/>
                <wp:positionH relativeFrom="column">
                  <wp:posOffset>2234565</wp:posOffset>
                </wp:positionH>
                <wp:positionV relativeFrom="paragraph">
                  <wp:posOffset>4774565</wp:posOffset>
                </wp:positionV>
                <wp:extent cx="1057275" cy="257175"/>
                <wp:effectExtent l="57150" t="38100" r="85725" b="104775"/>
                <wp:wrapNone/>
                <wp:docPr id="93" name="Text Box 93"/>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Qty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5B7B7" id="Text Box 93" o:spid="_x0000_s1061" type="#_x0000_t202" style="position:absolute;margin-left:175.95pt;margin-top:375.95pt;width:83.25pt;height:20.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proofErr w:type="spellStart"/>
                      <w:r>
                        <w:t>Qty</w:t>
                      </w:r>
                      <w:proofErr w:type="spellEnd"/>
                    </w:p>
                  </w:txbxContent>
                </v:textbox>
              </v:shape>
            </w:pict>
          </mc:Fallback>
        </mc:AlternateContent>
      </w:r>
      <w:r w:rsidR="002A68F6" w:rsidRPr="002A68F6">
        <w:rPr>
          <w:noProof/>
          <w:lang w:val="en-US" w:bidi="hi-IN"/>
        </w:rPr>
        <mc:AlternateContent>
          <mc:Choice Requires="wps">
            <w:drawing>
              <wp:anchor distT="0" distB="0" distL="114300" distR="114300" simplePos="0" relativeHeight="251834368" behindDoc="0" locked="0" layoutInCell="1" allowOverlap="1" wp14:anchorId="695087DD" wp14:editId="517929DD">
                <wp:simplePos x="0" y="0"/>
                <wp:positionH relativeFrom="column">
                  <wp:posOffset>2234565</wp:posOffset>
                </wp:positionH>
                <wp:positionV relativeFrom="paragraph">
                  <wp:posOffset>5031740</wp:posOffset>
                </wp:positionV>
                <wp:extent cx="1057275" cy="257175"/>
                <wp:effectExtent l="57150" t="38100" r="85725" b="104775"/>
                <wp:wrapNone/>
                <wp:docPr id="133" name="Text Box 133"/>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087DD" id="Text Box 133" o:spid="_x0000_s1062" type="#_x0000_t202" style="position:absolute;margin-left:175.95pt;margin-top:396.2pt;width:83.25pt;height:20.2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Price</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5392" behindDoc="0" locked="0" layoutInCell="1" allowOverlap="1" wp14:anchorId="3047D170" wp14:editId="4E3A7A79">
                <wp:simplePos x="0" y="0"/>
                <wp:positionH relativeFrom="column">
                  <wp:posOffset>2234565</wp:posOffset>
                </wp:positionH>
                <wp:positionV relativeFrom="paragraph">
                  <wp:posOffset>5288915</wp:posOffset>
                </wp:positionV>
                <wp:extent cx="1057275" cy="257175"/>
                <wp:effectExtent l="57150" t="38100" r="85725" b="104775"/>
                <wp:wrapNone/>
                <wp:docPr id="134" name="Text Box 134"/>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7D170" id="Text Box 134" o:spid="_x0000_s1063" type="#_x0000_t202" style="position:absolute;margin-left:175.95pt;margin-top:416.45pt;width:83.25pt;height:20.2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Date</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40512" behindDoc="0" locked="0" layoutInCell="1" allowOverlap="1" wp14:anchorId="3479440E" wp14:editId="2B34AD98">
                <wp:simplePos x="0" y="0"/>
                <wp:positionH relativeFrom="column">
                  <wp:posOffset>4587240</wp:posOffset>
                </wp:positionH>
                <wp:positionV relativeFrom="paragraph">
                  <wp:posOffset>3981450</wp:posOffset>
                </wp:positionV>
                <wp:extent cx="1057275" cy="257175"/>
                <wp:effectExtent l="57150" t="38100" r="85725" b="104775"/>
                <wp:wrapNone/>
                <wp:docPr id="138" name="Text Box 138"/>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79440E" id="Text Box 138" o:spid="_x0000_s1064" type="#_x0000_t202" style="position:absolute;margin-left:361.2pt;margin-top:313.5pt;width:83.25pt;height:20.2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Status</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9488" behindDoc="0" locked="0" layoutInCell="1" allowOverlap="1" wp14:anchorId="1EF47843" wp14:editId="23B6663A">
                <wp:simplePos x="0" y="0"/>
                <wp:positionH relativeFrom="column">
                  <wp:posOffset>4587240</wp:posOffset>
                </wp:positionH>
                <wp:positionV relativeFrom="paragraph">
                  <wp:posOffset>3724275</wp:posOffset>
                </wp:positionV>
                <wp:extent cx="1057275" cy="257175"/>
                <wp:effectExtent l="57150" t="38100" r="85725" b="104775"/>
                <wp:wrapNone/>
                <wp:docPr id="137" name="Text Box 137"/>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F47843" id="Text Box 137" o:spid="_x0000_s1065" type="#_x0000_t202" style="position:absolute;margin-left:361.2pt;margin-top:293.25pt;width:83.25pt;height:20.2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Category</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8464" behindDoc="0" locked="0" layoutInCell="1" allowOverlap="1" wp14:anchorId="277C8847" wp14:editId="6F84D106">
                <wp:simplePos x="0" y="0"/>
                <wp:positionH relativeFrom="column">
                  <wp:posOffset>4587240</wp:posOffset>
                </wp:positionH>
                <wp:positionV relativeFrom="paragraph">
                  <wp:posOffset>3467100</wp:posOffset>
                </wp:positionV>
                <wp:extent cx="1057275" cy="257175"/>
                <wp:effectExtent l="57150" t="38100" r="85725" b="104775"/>
                <wp:wrapNone/>
                <wp:docPr id="136" name="Text Box 136"/>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7C8847" id="Text Box 136" o:spid="_x0000_s1066" type="#_x0000_t202" style="position:absolute;margin-left:361.2pt;margin-top:273pt;width:83.25pt;height:20.2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Name</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37440" behindDoc="0" locked="0" layoutInCell="1" allowOverlap="1" wp14:anchorId="5553CD16" wp14:editId="0AEFB337">
                <wp:simplePos x="0" y="0"/>
                <wp:positionH relativeFrom="column">
                  <wp:posOffset>4587240</wp:posOffset>
                </wp:positionH>
                <wp:positionV relativeFrom="paragraph">
                  <wp:posOffset>3209925</wp:posOffset>
                </wp:positionV>
                <wp:extent cx="1057275" cy="257175"/>
                <wp:effectExtent l="57150" t="38100" r="85725" b="104775"/>
                <wp:wrapNone/>
                <wp:docPr id="135" name="Text Box 135"/>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2A68F6">
                            <w:pPr>
                              <w:jc w:val="center"/>
                              <w:rPr>
                                <w:u w:val="single"/>
                              </w:rPr>
                            </w:pPr>
                            <w:r w:rsidRPr="002A68F6">
                              <w:rPr>
                                <w:u w:val="single"/>
                              </w:rPr>
                              <w:t>Sid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3CD16" id="Text Box 135" o:spid="_x0000_s1067" type="#_x0000_t202" style="position:absolute;margin-left:361.2pt;margin-top:252.75pt;width:83.25pt;height:20.2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2A68F6">
                      <w:pPr>
                        <w:jc w:val="center"/>
                        <w:rPr>
                          <w:u w:val="single"/>
                        </w:rPr>
                      </w:pPr>
                      <w:r w:rsidRPr="002A68F6">
                        <w:rPr>
                          <w:u w:val="single"/>
                        </w:rPr>
                        <w:t>Sid</w:t>
                      </w:r>
                    </w:p>
                  </w:txbxContent>
                </v:textbox>
              </v:shape>
            </w:pict>
          </mc:Fallback>
        </mc:AlternateContent>
      </w:r>
      <w:r w:rsidR="002A68F6">
        <w:rPr>
          <w:noProof/>
          <w:lang w:val="en-US" w:bidi="hi-IN"/>
        </w:rPr>
        <mc:AlternateContent>
          <mc:Choice Requires="wps">
            <w:drawing>
              <wp:anchor distT="0" distB="0" distL="114300" distR="114300" simplePos="0" relativeHeight="251816960" behindDoc="0" locked="0" layoutInCell="1" allowOverlap="1" wp14:anchorId="28BAFFE0" wp14:editId="28F70560">
                <wp:simplePos x="0" y="0"/>
                <wp:positionH relativeFrom="column">
                  <wp:posOffset>291465</wp:posOffset>
                </wp:positionH>
                <wp:positionV relativeFrom="paragraph">
                  <wp:posOffset>3295651</wp:posOffset>
                </wp:positionV>
                <wp:extent cx="1057275" cy="1543050"/>
                <wp:effectExtent l="57150" t="38100" r="85725" b="95250"/>
                <wp:wrapNone/>
                <wp:docPr id="17" name="Rectangle 17"/>
                <wp:cNvGraphicFramePr/>
                <a:graphic xmlns:a="http://schemas.openxmlformats.org/drawingml/2006/main">
                  <a:graphicData uri="http://schemas.microsoft.com/office/word/2010/wordprocessingShape">
                    <wps:wsp>
                      <wps:cNvSpPr/>
                      <wps:spPr>
                        <a:xfrm>
                          <a:off x="0" y="0"/>
                          <a:ext cx="1057275" cy="15430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1593" id="Rectangle 17" o:spid="_x0000_s1026" style="position:absolute;margin-left:22.95pt;margin-top:259.5pt;width:83.25pt;height:12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" fillcolor="#a7bfde [1620]" strokecolor="#4579b8 [3044]">
                <v:fill color2="#e4ecf5 [500]" rotate="t" angle="180" colors="0 #a3c4ff;22938f #bfd5ff;1 #e5eeff" focus="100%" type="gradient"/>
                <v:shadow on="t" color="black" opacity="24903f" origin=",.5" offset="0,.55556mm"/>
              </v:rect>
            </w:pict>
          </mc:Fallback>
        </mc:AlternateContent>
      </w:r>
      <w:r w:rsidR="002A68F6" w:rsidRPr="002A68F6">
        <w:rPr>
          <w:noProof/>
          <w:lang w:val="en-US" w:bidi="hi-IN"/>
        </w:rPr>
        <mc:AlternateContent>
          <mc:Choice Requires="wps">
            <w:drawing>
              <wp:anchor distT="0" distB="0" distL="114300" distR="114300" simplePos="0" relativeHeight="251829248" behindDoc="0" locked="0" layoutInCell="1" allowOverlap="1" wp14:anchorId="2795F4EA" wp14:editId="3EE181F6">
                <wp:simplePos x="0" y="0"/>
                <wp:positionH relativeFrom="column">
                  <wp:posOffset>291465</wp:posOffset>
                </wp:positionH>
                <wp:positionV relativeFrom="paragraph">
                  <wp:posOffset>4578985</wp:posOffset>
                </wp:positionV>
                <wp:extent cx="1057275" cy="257175"/>
                <wp:effectExtent l="57150" t="38100" r="85725" b="104775"/>
                <wp:wrapNone/>
                <wp:docPr id="90" name="Text Box 90"/>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5F4EA" id="Text Box 90" o:spid="_x0000_s1068" type="#_x0000_t202" style="position:absolute;margin-left:22.95pt;margin-top:360.55pt;width:83.25pt;height:20.2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Status</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28224" behindDoc="0" locked="0" layoutInCell="1" allowOverlap="1" wp14:anchorId="6C4382BF" wp14:editId="74FBC50E">
                <wp:simplePos x="0" y="0"/>
                <wp:positionH relativeFrom="column">
                  <wp:posOffset>291465</wp:posOffset>
                </wp:positionH>
                <wp:positionV relativeFrom="paragraph">
                  <wp:posOffset>4321810</wp:posOffset>
                </wp:positionV>
                <wp:extent cx="1057275" cy="257175"/>
                <wp:effectExtent l="57150" t="38100" r="85725" b="104775"/>
                <wp:wrapNone/>
                <wp:docPr id="89" name="Text Box 89"/>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382BF" id="Text Box 89" o:spid="_x0000_s1069" type="#_x0000_t202" style="position:absolute;margin-left:22.95pt;margin-top:340.3pt;width:83.25pt;height:20.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Date</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27200" behindDoc="0" locked="0" layoutInCell="1" allowOverlap="1" wp14:anchorId="79C3AB09" wp14:editId="62856956">
                <wp:simplePos x="0" y="0"/>
                <wp:positionH relativeFrom="column">
                  <wp:posOffset>291465</wp:posOffset>
                </wp:positionH>
                <wp:positionV relativeFrom="paragraph">
                  <wp:posOffset>4064635</wp:posOffset>
                </wp:positionV>
                <wp:extent cx="1057275" cy="257175"/>
                <wp:effectExtent l="57150" t="38100" r="85725" b="104775"/>
                <wp:wrapNone/>
                <wp:docPr id="88" name="Text Box 88"/>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3AB09" id="Text Box 88" o:spid="_x0000_s1070" type="#_x0000_t202" style="position:absolute;margin-left:22.95pt;margin-top:320.05pt;width:83.25pt;height:20.2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proofErr w:type="spellStart"/>
                      <w:r>
                        <w:t>Dept</w:t>
                      </w:r>
                      <w:proofErr w:type="spellEnd"/>
                    </w:p>
                  </w:txbxContent>
                </v:textbox>
              </v:shape>
            </w:pict>
          </mc:Fallback>
        </mc:AlternateContent>
      </w:r>
      <w:r w:rsidR="002A68F6" w:rsidRPr="002A68F6">
        <w:rPr>
          <w:noProof/>
          <w:lang w:val="en-US" w:bidi="hi-IN"/>
        </w:rPr>
        <mc:AlternateContent>
          <mc:Choice Requires="wps">
            <w:drawing>
              <wp:anchor distT="0" distB="0" distL="114300" distR="114300" simplePos="0" relativeHeight="251826176" behindDoc="0" locked="0" layoutInCell="1" allowOverlap="1" wp14:anchorId="3326E5D4" wp14:editId="764BCAD5">
                <wp:simplePos x="0" y="0"/>
                <wp:positionH relativeFrom="column">
                  <wp:posOffset>291465</wp:posOffset>
                </wp:positionH>
                <wp:positionV relativeFrom="paragraph">
                  <wp:posOffset>3807460</wp:posOffset>
                </wp:positionV>
                <wp:extent cx="1057275" cy="257175"/>
                <wp:effectExtent l="57150" t="38100" r="85725" b="104775"/>
                <wp:wrapNone/>
                <wp:docPr id="87" name="Text Box 87"/>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A68F6">
                            <w:pPr>
                              <w:jc w:val="center"/>
                            </w:pPr>
                            <w: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6E5D4" id="Text Box 87" o:spid="_x0000_s1071" type="#_x0000_t202" style="position:absolute;margin-left:22.95pt;margin-top:299.8pt;width:83.25pt;height:20.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A68F6">
                      <w:pPr>
                        <w:jc w:val="center"/>
                      </w:pPr>
                      <w:r>
                        <w:t>Items</w:t>
                      </w:r>
                    </w:p>
                  </w:txbxContent>
                </v:textbox>
              </v:shape>
            </w:pict>
          </mc:Fallback>
        </mc:AlternateContent>
      </w:r>
      <w:r w:rsidR="002A68F6" w:rsidRPr="002A68F6">
        <w:rPr>
          <w:noProof/>
          <w:lang w:val="en-US" w:bidi="hi-IN"/>
        </w:rPr>
        <mc:AlternateContent>
          <mc:Choice Requires="wps">
            <w:drawing>
              <wp:anchor distT="0" distB="0" distL="114300" distR="114300" simplePos="0" relativeHeight="251825152" behindDoc="0" locked="0" layoutInCell="1" allowOverlap="1" wp14:anchorId="54B13EE5" wp14:editId="2EC6B83A">
                <wp:simplePos x="0" y="0"/>
                <wp:positionH relativeFrom="column">
                  <wp:posOffset>291465</wp:posOffset>
                </wp:positionH>
                <wp:positionV relativeFrom="paragraph">
                  <wp:posOffset>3550285</wp:posOffset>
                </wp:positionV>
                <wp:extent cx="1057275" cy="257175"/>
                <wp:effectExtent l="57150" t="38100" r="85725" b="104775"/>
                <wp:wrapNone/>
                <wp:docPr id="86" name="Text Box 86"/>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2A68F6">
                            <w:pPr>
                              <w:jc w:val="center"/>
                              <w:rPr>
                                <w:u w:val="single"/>
                              </w:rPr>
                            </w:pPr>
                            <w:r w:rsidRPr="002A68F6">
                              <w:rPr>
                                <w:u w:val="single"/>
                              </w:rPr>
                              <w:t>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B13EE5" id="Text Box 86" o:spid="_x0000_s1072" type="#_x0000_t202" style="position:absolute;margin-left:22.95pt;margin-top:279.55pt;width:83.25pt;height:20.2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2A68F6">
                      <w:pPr>
                        <w:jc w:val="center"/>
                        <w:rPr>
                          <w:u w:val="single"/>
                        </w:rPr>
                      </w:pPr>
                      <w:r w:rsidRPr="002A68F6">
                        <w:rPr>
                          <w:u w:val="single"/>
                        </w:rPr>
                        <w:t>Rid</w:t>
                      </w:r>
                    </w:p>
                  </w:txbxContent>
                </v:textbox>
              </v:shape>
            </w:pict>
          </mc:Fallback>
        </mc:AlternateContent>
      </w:r>
      <w:r w:rsidR="002A68F6">
        <w:rPr>
          <w:noProof/>
          <w:lang w:val="en-US" w:bidi="hi-IN"/>
        </w:rPr>
        <mc:AlternateContent>
          <mc:Choice Requires="wps">
            <w:drawing>
              <wp:anchor distT="0" distB="0" distL="114300" distR="114300" simplePos="0" relativeHeight="251807744" behindDoc="0" locked="0" layoutInCell="1" allowOverlap="1" wp14:anchorId="1896452A" wp14:editId="57E829A8">
                <wp:simplePos x="0" y="0"/>
                <wp:positionH relativeFrom="column">
                  <wp:posOffset>4463415</wp:posOffset>
                </wp:positionH>
                <wp:positionV relativeFrom="paragraph">
                  <wp:posOffset>1062355</wp:posOffset>
                </wp:positionV>
                <wp:extent cx="1057275" cy="235585"/>
                <wp:effectExtent l="57150" t="38100" r="85725" b="88265"/>
                <wp:wrapNone/>
                <wp:docPr id="33" name="Text Box 33"/>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452A" id="Text Box 33" o:spid="_x0000_s1073" type="#_x0000_t202" style="position:absolute;margin-left:351.45pt;margin-top:83.65pt;width:83.25pt;height:18.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M-cat</w:t>
                      </w:r>
                    </w:p>
                  </w:txbxContent>
                </v:textbox>
              </v:shape>
            </w:pict>
          </mc:Fallback>
        </mc:AlternateContent>
      </w:r>
      <w:r w:rsidR="002A68F6">
        <w:rPr>
          <w:noProof/>
          <w:lang w:val="en-US" w:bidi="hi-IN"/>
        </w:rPr>
        <mc:AlternateContent>
          <mc:Choice Requires="wps">
            <w:drawing>
              <wp:anchor distT="0" distB="0" distL="114300" distR="114300" simplePos="0" relativeHeight="251780096" behindDoc="0" locked="0" layoutInCell="1" allowOverlap="1" wp14:anchorId="0093043A" wp14:editId="2315D1A8">
                <wp:simplePos x="0" y="0"/>
                <wp:positionH relativeFrom="column">
                  <wp:posOffset>4463415</wp:posOffset>
                </wp:positionH>
                <wp:positionV relativeFrom="paragraph">
                  <wp:posOffset>1328420</wp:posOffset>
                </wp:positionV>
                <wp:extent cx="1057275" cy="0"/>
                <wp:effectExtent l="38100" t="38100" r="66675" b="95250"/>
                <wp:wrapNone/>
                <wp:docPr id="41" name="Straight Connector 41"/>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E3A684" id="Straight Connector 4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51.45pt,104.6pt" to="434.7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" strokecolor="#4f81bd [3204]" strokeweight="2pt">
                <v:shadow on="t" color="black" opacity="24903f" origin=",.5" offset="0,.55556mm"/>
              </v:line>
            </w:pict>
          </mc:Fallback>
        </mc:AlternateContent>
      </w:r>
      <w:r w:rsidR="002A68F6">
        <w:rPr>
          <w:noProof/>
          <w:lang w:val="en-US" w:bidi="hi-IN"/>
        </w:rPr>
        <mc:AlternateContent>
          <mc:Choice Requires="wps">
            <w:drawing>
              <wp:anchor distT="0" distB="0" distL="114300" distR="114300" simplePos="0" relativeHeight="251808768" behindDoc="0" locked="0" layoutInCell="1" allowOverlap="1" wp14:anchorId="1718D06F" wp14:editId="2E00EC5C">
                <wp:simplePos x="0" y="0"/>
                <wp:positionH relativeFrom="column">
                  <wp:posOffset>4463415</wp:posOffset>
                </wp:positionH>
                <wp:positionV relativeFrom="paragraph">
                  <wp:posOffset>1374140</wp:posOffset>
                </wp:positionV>
                <wp:extent cx="1057275" cy="257175"/>
                <wp:effectExtent l="57150" t="38100" r="85725" b="104775"/>
                <wp:wrapNone/>
                <wp:docPr id="81" name="Text Box 81"/>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Pr="002A68F6" w:rsidRDefault="00A77EB5" w:rsidP="002D4716">
                            <w:pPr>
                              <w:jc w:val="center"/>
                              <w:rPr>
                                <w:u w:val="single"/>
                              </w:rPr>
                            </w:pPr>
                            <w:r w:rsidRPr="002A68F6">
                              <w:rPr>
                                <w:u w:val="single"/>
                              </w:rPr>
                              <w:t>Scid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18D06F" id="Text Box 81" o:spid="_x0000_s1074" type="#_x0000_t202" style="position:absolute;margin-left:351.45pt;margin-top:108.2pt;width:83.25pt;height:20.2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Pr="002A68F6" w:rsidRDefault="00A77EB5" w:rsidP="002D4716">
                      <w:pPr>
                        <w:jc w:val="center"/>
                        <w:rPr>
                          <w:u w:val="single"/>
                        </w:rPr>
                      </w:pPr>
                      <w:proofErr w:type="spellStart"/>
                      <w:r w:rsidRPr="002A68F6">
                        <w:rPr>
                          <w:u w:val="single"/>
                        </w:rPr>
                        <w:t>Scid</w:t>
                      </w:r>
                      <w:proofErr w:type="spellEnd"/>
                    </w:p>
                  </w:txbxContent>
                </v:textbox>
              </v:shape>
            </w:pict>
          </mc:Fallback>
        </mc:AlternateContent>
      </w:r>
      <w:r w:rsidR="002A68F6">
        <w:rPr>
          <w:noProof/>
          <w:lang w:val="en-US" w:bidi="hi-IN"/>
        </w:rPr>
        <mc:AlternateContent>
          <mc:Choice Requires="wps">
            <w:drawing>
              <wp:anchor distT="0" distB="0" distL="114300" distR="114300" simplePos="0" relativeHeight="251809792" behindDoc="0" locked="0" layoutInCell="1" allowOverlap="1" wp14:anchorId="74783FD3" wp14:editId="44358544">
                <wp:simplePos x="0" y="0"/>
                <wp:positionH relativeFrom="column">
                  <wp:posOffset>4463415</wp:posOffset>
                </wp:positionH>
                <wp:positionV relativeFrom="paragraph">
                  <wp:posOffset>1633855</wp:posOffset>
                </wp:positionV>
                <wp:extent cx="1057275" cy="257175"/>
                <wp:effectExtent l="57150" t="38100" r="85725" b="104775"/>
                <wp:wrapNone/>
                <wp:docPr id="82" name="Text Box 82"/>
                <wp:cNvGraphicFramePr/>
                <a:graphic xmlns:a="http://schemas.openxmlformats.org/drawingml/2006/main">
                  <a:graphicData uri="http://schemas.microsoft.com/office/word/2010/wordprocessingShape">
                    <wps:wsp>
                      <wps:cNvSpPr txBox="1"/>
                      <wps:spPr>
                        <a:xfrm>
                          <a:off x="0" y="0"/>
                          <a:ext cx="1057275" cy="2571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Cname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83FD3" id="Text Box 82" o:spid="_x0000_s1075" type="#_x0000_t202" style="position:absolute;margin-left:351.45pt;margin-top:128.65pt;width:83.25pt;height:20.2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proofErr w:type="spellStart"/>
                      <w:r>
                        <w:t>Cname</w:t>
                      </w:r>
                      <w:proofErr w:type="spellEnd"/>
                    </w:p>
                  </w:txbxContent>
                </v:textbox>
              </v:shape>
            </w:pict>
          </mc:Fallback>
        </mc:AlternateContent>
      </w:r>
      <w:r w:rsidR="002A68F6">
        <w:rPr>
          <w:noProof/>
          <w:lang w:val="en-US" w:bidi="hi-IN"/>
        </w:rPr>
        <mc:AlternateContent>
          <mc:Choice Requires="wps">
            <w:drawing>
              <wp:anchor distT="0" distB="0" distL="114300" distR="114300" simplePos="0" relativeHeight="251761664" behindDoc="0" locked="0" layoutInCell="1" allowOverlap="1" wp14:anchorId="54464A75" wp14:editId="27A352A8">
                <wp:simplePos x="0" y="0"/>
                <wp:positionH relativeFrom="column">
                  <wp:posOffset>4463415</wp:posOffset>
                </wp:positionH>
                <wp:positionV relativeFrom="paragraph">
                  <wp:posOffset>1066800</wp:posOffset>
                </wp:positionV>
                <wp:extent cx="1057275" cy="809625"/>
                <wp:effectExtent l="57150" t="38100" r="85725" b="104775"/>
                <wp:wrapNone/>
                <wp:docPr id="19" name="Rectangle 19"/>
                <wp:cNvGraphicFramePr/>
                <a:graphic xmlns:a="http://schemas.openxmlformats.org/drawingml/2006/main">
                  <a:graphicData uri="http://schemas.microsoft.com/office/word/2010/wordprocessingShape">
                    <wps:wsp>
                      <wps:cNvSpPr/>
                      <wps:spPr>
                        <a:xfrm>
                          <a:off x="0" y="0"/>
                          <a:ext cx="1057275" cy="80962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646E" id="Rectangle 19" o:spid="_x0000_s1026" style="position:absolute;margin-left:351.45pt;margin-top:84pt;width:83.25pt;height:6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" fillcolor="#a7bfde [1620]" strokecolor="#4579b8 [3044]">
                <v:fill color2="#e4ecf5 [500]" rotate="t" angle="180" colors="0 #a3c4ff;22938f #bfd5ff;1 #e5eeff" focus="100%" type="gradient"/>
                <v:shadow on="t" color="black" opacity="24903f" origin=",.5" offset="0,.55556mm"/>
              </v:rect>
            </w:pict>
          </mc:Fallback>
        </mc:AlternateContent>
      </w:r>
      <w:r w:rsidR="002D4716">
        <w:rPr>
          <w:noProof/>
          <w:lang w:val="en-US" w:bidi="hi-IN"/>
        </w:rPr>
        <mc:AlternateContent>
          <mc:Choice Requires="wps">
            <w:drawing>
              <wp:anchor distT="0" distB="0" distL="114300" distR="114300" simplePos="0" relativeHeight="251786240" behindDoc="0" locked="0" layoutInCell="1" allowOverlap="1" wp14:anchorId="3FA6BCF1" wp14:editId="7AAB2F15">
                <wp:simplePos x="0" y="0"/>
                <wp:positionH relativeFrom="column">
                  <wp:posOffset>4587240</wp:posOffset>
                </wp:positionH>
                <wp:positionV relativeFrom="paragraph">
                  <wp:posOffset>3209925</wp:posOffset>
                </wp:positionV>
                <wp:extent cx="1057275" cy="0"/>
                <wp:effectExtent l="38100" t="38100" r="66675" b="95250"/>
                <wp:wrapNone/>
                <wp:docPr id="58" name="Straight Connector 58"/>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29133E" id="Straight Connector 5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361.2pt,252.75pt" to="444.45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" strokecolor="#4f81bd [3204]" strokeweight="2pt">
                <v:shadow on="t" color="black" opacity="24903f" origin=",.5" offset="0,.55556mm"/>
              </v:line>
            </w:pict>
          </mc:Fallback>
        </mc:AlternateContent>
      </w:r>
      <w:r w:rsidR="002D4716">
        <w:rPr>
          <w:noProof/>
          <w:lang w:val="en-US" w:bidi="hi-IN"/>
        </w:rPr>
        <mc:AlternateContent>
          <mc:Choice Requires="wps">
            <w:drawing>
              <wp:anchor distT="0" distB="0" distL="114300" distR="114300" simplePos="0" relativeHeight="251776000" behindDoc="0" locked="0" layoutInCell="1" allowOverlap="1" wp14:anchorId="143A280D" wp14:editId="161F3219">
                <wp:simplePos x="0" y="0"/>
                <wp:positionH relativeFrom="column">
                  <wp:posOffset>4587240</wp:posOffset>
                </wp:positionH>
                <wp:positionV relativeFrom="paragraph">
                  <wp:posOffset>2974340</wp:posOffset>
                </wp:positionV>
                <wp:extent cx="1057275" cy="235585"/>
                <wp:effectExtent l="57150" t="38100" r="85725" b="88265"/>
                <wp:wrapNone/>
                <wp:docPr id="36" name="Text Box 36"/>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CC5F44">
                            <w:pPr>
                              <w:jc w:val="center"/>
                            </w:pPr>
                            <w:r>
                              <w:t>M-items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280D" id="Text Box 36" o:spid="_x0000_s1076" type="#_x0000_t202" style="position:absolute;margin-left:361.2pt;margin-top:234.2pt;width:83.25pt;height:18.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CC5F44">
                      <w:pPr>
                        <w:jc w:val="center"/>
                      </w:pPr>
                      <w:r>
                        <w:t>M-items</w:t>
                      </w:r>
                    </w:p>
                  </w:txbxContent>
                </v:textbox>
              </v:shape>
            </w:pict>
          </mc:Fallback>
        </mc:AlternateContent>
      </w:r>
      <w:r w:rsidR="002D4716">
        <w:rPr>
          <w:noProof/>
          <w:lang w:val="en-US" w:bidi="hi-IN"/>
        </w:rPr>
        <mc:AlternateContent>
          <mc:Choice Requires="wps">
            <w:drawing>
              <wp:anchor distT="0" distB="0" distL="114300" distR="114300" simplePos="0" relativeHeight="251763712" behindDoc="0" locked="0" layoutInCell="1" allowOverlap="1" wp14:anchorId="45D1A579" wp14:editId="16C5FC3C">
                <wp:simplePos x="0" y="0"/>
                <wp:positionH relativeFrom="column">
                  <wp:posOffset>4587240</wp:posOffset>
                </wp:positionH>
                <wp:positionV relativeFrom="paragraph">
                  <wp:posOffset>2964815</wp:posOffset>
                </wp:positionV>
                <wp:extent cx="1057275" cy="1247775"/>
                <wp:effectExtent l="57150" t="38100" r="85725" b="104775"/>
                <wp:wrapNone/>
                <wp:docPr id="20" name="Rectangle 20"/>
                <wp:cNvGraphicFramePr/>
                <a:graphic xmlns:a="http://schemas.openxmlformats.org/drawingml/2006/main">
                  <a:graphicData uri="http://schemas.microsoft.com/office/word/2010/wordprocessingShape">
                    <wps:wsp>
                      <wps:cNvSpPr/>
                      <wps:spPr>
                        <a:xfrm>
                          <a:off x="0" y="0"/>
                          <a:ext cx="1057275" cy="124777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6557D6" id="Rectangle 20" o:spid="_x0000_s1026" style="position:absolute;margin-left:361.2pt;margin-top:233.45pt;width:83.25pt;height:98.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" fillcolor="#a7bfde [1620]" strokecolor="#4579b8 [3044]">
                <v:fill color2="#e4ecf5 [500]" rotate="t" angle="180" colors="0 #a3c4ff;22938f #bfd5ff;1 #e5eeff" focus="100%" type="gradient"/>
                <v:shadow on="t" color="black" opacity="24903f" origin=",.5" offset="0,.55556mm"/>
              </v:rect>
            </w:pict>
          </mc:Fallback>
        </mc:AlternateContent>
      </w:r>
      <w:r w:rsidR="002D4716">
        <w:rPr>
          <w:noProof/>
          <w:lang w:val="en-US" w:bidi="hi-IN"/>
        </w:rPr>
        <mc:AlternateContent>
          <mc:Choice Requires="wps">
            <w:drawing>
              <wp:anchor distT="0" distB="0" distL="114300" distR="114300" simplePos="0" relativeHeight="251819008" behindDoc="0" locked="0" layoutInCell="1" allowOverlap="1" wp14:anchorId="446A4524" wp14:editId="3BEB4A86">
                <wp:simplePos x="0" y="0"/>
                <wp:positionH relativeFrom="column">
                  <wp:posOffset>291465</wp:posOffset>
                </wp:positionH>
                <wp:positionV relativeFrom="paragraph">
                  <wp:posOffset>3528695</wp:posOffset>
                </wp:positionV>
                <wp:extent cx="1057275" cy="0"/>
                <wp:effectExtent l="38100" t="38100" r="66675" b="95250"/>
                <wp:wrapNone/>
                <wp:docPr id="45" name="Straight Connector 45"/>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DBF87C" id="Straight Connector 4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2.95pt,277.85pt" to="106.2pt,2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" strokecolor="#4f81bd [3204]" strokeweight="2pt">
                <v:shadow on="t" color="black" opacity="24903f" origin=",.5" offset="0,.55556mm"/>
              </v:line>
            </w:pict>
          </mc:Fallback>
        </mc:AlternateContent>
      </w:r>
      <w:r w:rsidR="002D4716">
        <w:rPr>
          <w:noProof/>
          <w:lang w:val="en-US" w:bidi="hi-IN"/>
        </w:rPr>
        <mc:AlternateContent>
          <mc:Choice Requires="wps">
            <w:drawing>
              <wp:anchor distT="0" distB="0" distL="114300" distR="114300" simplePos="0" relativeHeight="251817984" behindDoc="0" locked="0" layoutInCell="1" allowOverlap="1" wp14:anchorId="4C96C55B" wp14:editId="4F1E0342">
                <wp:simplePos x="0" y="0"/>
                <wp:positionH relativeFrom="column">
                  <wp:posOffset>291465</wp:posOffset>
                </wp:positionH>
                <wp:positionV relativeFrom="paragraph">
                  <wp:posOffset>3295650</wp:posOffset>
                </wp:positionV>
                <wp:extent cx="1057275" cy="235585"/>
                <wp:effectExtent l="57150" t="38100" r="85725" b="88265"/>
                <wp:wrapNone/>
                <wp:docPr id="34" name="Text Box 34"/>
                <wp:cNvGraphicFramePr/>
                <a:graphic xmlns:a="http://schemas.openxmlformats.org/drawingml/2006/main">
                  <a:graphicData uri="http://schemas.microsoft.com/office/word/2010/wordprocessingShape">
                    <wps:wsp>
                      <wps:cNvSpPr txBox="1"/>
                      <wps:spPr>
                        <a:xfrm>
                          <a:off x="0" y="0"/>
                          <a:ext cx="1057275" cy="2355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A77EB5" w:rsidRDefault="00A77EB5" w:rsidP="002D4716">
                            <w:pPr>
                              <w:jc w:val="center"/>
                            </w:pPr>
                            <w:r>
                              <w:t>M-rqst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6C55B" id="Text Box 34" o:spid="_x0000_s1077" type="#_x0000_t202" style="position:absolute;margin-left:22.95pt;margin-top:259.5pt;width:83.25pt;height:18.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A77EB5" w:rsidRDefault="00A77EB5" w:rsidP="002D4716">
                      <w:pPr>
                        <w:jc w:val="center"/>
                      </w:pPr>
                      <w:r>
                        <w:t>M-</w:t>
                      </w:r>
                      <w:proofErr w:type="spellStart"/>
                      <w:r>
                        <w:t>rqst</w:t>
                      </w:r>
                      <w:proofErr w:type="spellEnd"/>
                    </w:p>
                  </w:txbxContent>
                </v:textbox>
              </v:shape>
            </w:pict>
          </mc:Fallback>
        </mc:AlternateContent>
      </w:r>
    </w:p>
    <w:p w:rsidR="00E9088A" w:rsidRDefault="008F68D7" w:rsidP="008F68D7">
      <w:pPr>
        <w:pStyle w:val="Heading3"/>
      </w:pPr>
      <w:bookmarkStart w:id="60" w:name="_Toc7318133"/>
      <w:r>
        <w:lastRenderedPageBreak/>
        <w:t xml:space="preserve">6.4 </w:t>
      </w:r>
      <w:r w:rsidR="00E9088A">
        <w:t>Implementation Code-</w:t>
      </w:r>
      <w:bookmarkEnd w:id="60"/>
    </w:p>
    <w:p w:rsidR="009347DF" w:rsidRDefault="006E4810" w:rsidP="00CC5F44">
      <w:pPr>
        <w:pStyle w:val="Heading4"/>
      </w:pPr>
      <w:r>
        <w:t>Login.php –</w:t>
      </w:r>
    </w:p>
    <w:p w:rsidR="006E4810" w:rsidRPr="009347DF" w:rsidRDefault="006E4810" w:rsidP="009347DF">
      <w:pPr>
        <w:pStyle w:val="Heading5"/>
        <w:rPr>
          <w:sz w:val="28"/>
        </w:rPr>
      </w:pPr>
      <w:r w:rsidRPr="009347DF">
        <w:t>&lt;?php</w:t>
      </w:r>
    </w:p>
    <w:p w:rsidR="006E4810" w:rsidRPr="009347DF" w:rsidRDefault="006E4810" w:rsidP="009347DF">
      <w:pPr>
        <w:pStyle w:val="Heading5"/>
      </w:pPr>
      <w:r w:rsidRPr="009347DF">
        <w:t>$no_visible_elements = true;</w:t>
      </w:r>
    </w:p>
    <w:p w:rsidR="006E4810" w:rsidRPr="009347DF" w:rsidRDefault="009347DF" w:rsidP="009347DF">
      <w:pPr>
        <w:pStyle w:val="Heading5"/>
      </w:pPr>
      <w:r>
        <w:t>include('header.php'); ?&gt;</w:t>
      </w:r>
    </w:p>
    <w:p w:rsidR="006E4810" w:rsidRPr="009347DF" w:rsidRDefault="006E4810" w:rsidP="009347DF">
      <w:pPr>
        <w:pStyle w:val="Heading5"/>
      </w:pPr>
      <w:r w:rsidRPr="009347DF">
        <w:t>&lt;div class="row"&gt;</w:t>
      </w:r>
    </w:p>
    <w:p w:rsidR="006E4810" w:rsidRPr="009347DF" w:rsidRDefault="006E4810" w:rsidP="009347DF">
      <w:pPr>
        <w:pStyle w:val="Heading5"/>
      </w:pPr>
      <w:r w:rsidRPr="009347DF">
        <w:t>&lt;div class="col-md-12 center login-header"&gt;</w:t>
      </w:r>
    </w:p>
    <w:p w:rsidR="006E4810" w:rsidRPr="009347DF" w:rsidRDefault="006E4810" w:rsidP="009347DF">
      <w:pPr>
        <w:pStyle w:val="Heading5"/>
      </w:pPr>
      <w:r w:rsidRPr="009347DF">
        <w:t>&lt;h2&gt;Welcome to Automated Merchandise Distribution System&lt;/h2&gt;</w:t>
      </w:r>
    </w:p>
    <w:p w:rsidR="006E4810" w:rsidRPr="009347DF" w:rsidRDefault="006E4810" w:rsidP="009347DF">
      <w:pPr>
        <w:pStyle w:val="Heading5"/>
      </w:pPr>
      <w:r w:rsidRPr="009347DF">
        <w:t>&lt;/div&gt;</w:t>
      </w:r>
    </w:p>
    <w:p w:rsidR="006E4810" w:rsidRPr="009347DF" w:rsidRDefault="006E4810" w:rsidP="009347DF">
      <w:pPr>
        <w:pStyle w:val="Heading5"/>
      </w:pPr>
      <w:r w:rsidRPr="009347DF">
        <w:t>&lt;!--/span--&gt;</w:t>
      </w:r>
    </w:p>
    <w:p w:rsidR="006E4810" w:rsidRPr="009347DF" w:rsidRDefault="006E4810" w:rsidP="009347DF">
      <w:pPr>
        <w:pStyle w:val="Heading5"/>
      </w:pPr>
      <w:r w:rsidRPr="009347DF">
        <w:t xml:space="preserve"> &lt;/div&gt;&lt;!--/row--&gt;</w:t>
      </w:r>
    </w:p>
    <w:p w:rsidR="006E4810" w:rsidRPr="009347DF" w:rsidRDefault="006E4810" w:rsidP="009347DF">
      <w:pPr>
        <w:pStyle w:val="Heading5"/>
      </w:pPr>
      <w:r w:rsidRPr="009347DF">
        <w:t>&lt;div class="row"&gt;</w:t>
      </w:r>
    </w:p>
    <w:p w:rsidR="006E4810" w:rsidRPr="009347DF" w:rsidRDefault="006E4810" w:rsidP="009347DF">
      <w:pPr>
        <w:pStyle w:val="Heading5"/>
      </w:pPr>
      <w:r w:rsidRPr="009347DF">
        <w:t>&lt;div class="well col-md-5 center login-box"&gt;</w:t>
      </w:r>
    </w:p>
    <w:p w:rsidR="006E4810" w:rsidRPr="009347DF" w:rsidRDefault="006E4810" w:rsidP="009347DF">
      <w:pPr>
        <w:pStyle w:val="Heading5"/>
      </w:pPr>
      <w:r w:rsidRPr="009347DF">
        <w:t xml:space="preserve"> &lt;div class="alert alert-info"&gt;</w:t>
      </w:r>
    </w:p>
    <w:p w:rsidR="006E4810" w:rsidRPr="009347DF" w:rsidRDefault="006E4810" w:rsidP="009347DF">
      <w:pPr>
        <w:pStyle w:val="Heading5"/>
      </w:pPr>
      <w:r w:rsidRPr="009347DF">
        <w:t xml:space="preserve"> Please login with your Username and Password.</w:t>
      </w:r>
    </w:p>
    <w:p w:rsidR="006E4810" w:rsidRPr="009347DF" w:rsidRDefault="006E4810" w:rsidP="009347DF">
      <w:pPr>
        <w:pStyle w:val="Heading5"/>
      </w:pPr>
      <w:r w:rsidRPr="009347DF">
        <w:t>&lt;/div&gt;</w:t>
      </w:r>
    </w:p>
    <w:p w:rsidR="006E4810" w:rsidRPr="009347DF" w:rsidRDefault="006E4810" w:rsidP="009347DF">
      <w:pPr>
        <w:pStyle w:val="Heading5"/>
      </w:pPr>
      <w:r w:rsidRPr="009347DF">
        <w:t>&lt;form class="form-horizontal" action="logincheck.php" method="post"&gt;</w:t>
      </w:r>
    </w:p>
    <w:p w:rsidR="006E4810" w:rsidRPr="009347DF" w:rsidRDefault="006E4810" w:rsidP="009347DF">
      <w:pPr>
        <w:pStyle w:val="Heading5"/>
      </w:pPr>
      <w:r w:rsidRPr="009347DF">
        <w:t xml:space="preserve"> &lt;fieldset&gt;</w:t>
      </w:r>
    </w:p>
    <w:p w:rsidR="006E4810" w:rsidRPr="009347DF" w:rsidRDefault="006E4810" w:rsidP="009347DF">
      <w:pPr>
        <w:pStyle w:val="Heading5"/>
      </w:pPr>
      <w:r w:rsidRPr="009347DF">
        <w:t>&lt;div class="input-group input-group-lg"&gt;</w:t>
      </w:r>
    </w:p>
    <w:p w:rsidR="006E4810" w:rsidRPr="009347DF" w:rsidRDefault="006E4810" w:rsidP="009347DF">
      <w:pPr>
        <w:pStyle w:val="Heading5"/>
        <w:rPr>
          <w:rStyle w:val="Heading5Char"/>
        </w:rPr>
      </w:pPr>
      <w:r w:rsidRPr="009347DF">
        <w:t>&lt;span class="input-group-addon"&gt;&lt;i class="glyphicon glyphicon-</w:t>
      </w:r>
      <w:r w:rsidRPr="009347DF">
        <w:rPr>
          <w:rStyle w:val="Heading5Char"/>
        </w:rPr>
        <w:t>user red"&gt;&lt;/i&gt;&lt;/span&gt;</w:t>
      </w:r>
    </w:p>
    <w:p w:rsidR="006E4810" w:rsidRPr="009347DF" w:rsidRDefault="006E4810" w:rsidP="009347DF">
      <w:pPr>
        <w:pStyle w:val="Heading5"/>
      </w:pPr>
      <w:r w:rsidRPr="009347DF">
        <w:t>&lt;input type="text" name="name"class="form-control" placeholder="Username"&gt;</w:t>
      </w:r>
    </w:p>
    <w:p w:rsidR="006E4810" w:rsidRPr="009347DF" w:rsidRDefault="006E4810" w:rsidP="009347DF">
      <w:pPr>
        <w:pStyle w:val="Heading5"/>
      </w:pPr>
      <w:r w:rsidRPr="009347DF">
        <w:t>&lt;/div&gt;</w:t>
      </w:r>
    </w:p>
    <w:p w:rsidR="006E4810" w:rsidRPr="009347DF" w:rsidRDefault="006E4810" w:rsidP="009347DF">
      <w:pPr>
        <w:pStyle w:val="Heading5"/>
      </w:pPr>
      <w:r w:rsidRPr="009347DF">
        <w:t>&lt;</w:t>
      </w:r>
      <w:r w:rsidR="009347DF">
        <w:t>div class="clearfix"&gt;&lt;/div&gt;&lt;br&gt;</w:t>
      </w:r>
    </w:p>
    <w:p w:rsidR="006E4810" w:rsidRPr="009347DF" w:rsidRDefault="006E4810" w:rsidP="009347DF">
      <w:pPr>
        <w:pStyle w:val="Heading5"/>
      </w:pPr>
      <w:r w:rsidRPr="009347DF">
        <w:t>&lt;div class="input-group input-group-lg"&gt;</w:t>
      </w:r>
    </w:p>
    <w:p w:rsidR="006E4810" w:rsidRPr="009347DF" w:rsidRDefault="006E4810" w:rsidP="009347DF">
      <w:pPr>
        <w:pStyle w:val="Heading5"/>
      </w:pPr>
      <w:r w:rsidRPr="009347DF">
        <w:t xml:space="preserve"> &lt;span class="input-group-addon"&gt;&lt;i class="glyphicon glyphicon-lock red"&gt;&lt;/i&gt;&lt;/span&gt;</w:t>
      </w:r>
    </w:p>
    <w:p w:rsidR="006E4810" w:rsidRPr="009347DF" w:rsidRDefault="006E4810" w:rsidP="009347DF">
      <w:pPr>
        <w:pStyle w:val="Heading5"/>
      </w:pPr>
      <w:r w:rsidRPr="009347DF">
        <w:t xml:space="preserve"> &lt;input type="password" name="pwd" class="form-control" placeholder="Password"&gt;&lt;/div&gt;</w:t>
      </w:r>
    </w:p>
    <w:p w:rsidR="006E4810" w:rsidRPr="009347DF" w:rsidRDefault="006E4810" w:rsidP="009347DF">
      <w:pPr>
        <w:pStyle w:val="Heading5"/>
      </w:pPr>
      <w:r w:rsidRPr="009347DF">
        <w:t xml:space="preserve">  &lt;div class="clearfix"&gt;&lt;/div&gt;</w:t>
      </w:r>
    </w:p>
    <w:p w:rsidR="006E4810" w:rsidRPr="009347DF" w:rsidRDefault="006E4810" w:rsidP="009347DF">
      <w:pPr>
        <w:pStyle w:val="Heading5"/>
      </w:pPr>
      <w:r w:rsidRPr="009347DF">
        <w:lastRenderedPageBreak/>
        <w:t>&lt;div class="input-prepend"&gt;</w:t>
      </w:r>
    </w:p>
    <w:p w:rsidR="006E4810" w:rsidRPr="009347DF" w:rsidRDefault="006E4810" w:rsidP="009347DF">
      <w:pPr>
        <w:pStyle w:val="Heading5"/>
      </w:pPr>
      <w:r w:rsidRPr="009347DF">
        <w:t>&lt;label class="remember" for="remember"&gt;&lt;input type="checkbox" id="remember"&gt; Remember me&lt;/label&gt;</w:t>
      </w:r>
    </w:p>
    <w:p w:rsidR="006E4810" w:rsidRPr="009347DF" w:rsidRDefault="006E4810" w:rsidP="009347DF">
      <w:pPr>
        <w:pStyle w:val="Heading5"/>
      </w:pPr>
      <w:r w:rsidRPr="009347DF">
        <w:t>&lt;/div&gt;</w:t>
      </w:r>
    </w:p>
    <w:p w:rsidR="006E4810" w:rsidRPr="009347DF" w:rsidRDefault="006E4810" w:rsidP="009347DF">
      <w:pPr>
        <w:pStyle w:val="Heading5"/>
      </w:pPr>
      <w:r w:rsidRPr="009347DF">
        <w:t>&lt;div class="clearfix"&gt;&lt;/div&gt;</w:t>
      </w:r>
    </w:p>
    <w:p w:rsidR="006E4810" w:rsidRPr="009347DF" w:rsidRDefault="006E4810" w:rsidP="009347DF">
      <w:pPr>
        <w:pStyle w:val="Heading5"/>
      </w:pPr>
      <w:r w:rsidRPr="009347DF">
        <w:t>&lt;p class="center col-md-5"&gt;</w:t>
      </w:r>
    </w:p>
    <w:p w:rsidR="006E4810" w:rsidRPr="009347DF" w:rsidRDefault="006E4810" w:rsidP="009347DF">
      <w:pPr>
        <w:pStyle w:val="Heading5"/>
      </w:pPr>
      <w:r w:rsidRPr="009347DF">
        <w:t>&lt;button type="submit" class="btn btn-primary"&gt; Login&lt;/button&gt;</w:t>
      </w:r>
    </w:p>
    <w:p w:rsidR="006E4810" w:rsidRPr="009347DF" w:rsidRDefault="006E4810" w:rsidP="009347DF">
      <w:pPr>
        <w:pStyle w:val="Heading5"/>
      </w:pPr>
      <w:r w:rsidRPr="009347DF">
        <w:t xml:space="preserve">                    &lt;/p&gt;</w:t>
      </w:r>
    </w:p>
    <w:p w:rsidR="006E4810" w:rsidRPr="009347DF" w:rsidRDefault="006E4810" w:rsidP="009347DF">
      <w:pPr>
        <w:pStyle w:val="Heading5"/>
      </w:pPr>
      <w:r w:rsidRPr="009347DF">
        <w:t xml:space="preserve">                &lt;/fieldset&gt;</w:t>
      </w:r>
    </w:p>
    <w:p w:rsidR="006E4810" w:rsidRPr="009347DF" w:rsidRDefault="006E4810" w:rsidP="009347DF">
      <w:pPr>
        <w:pStyle w:val="Heading5"/>
      </w:pPr>
      <w:r w:rsidRPr="009347DF">
        <w:t xml:space="preserve">            &lt;/form&gt;</w:t>
      </w:r>
    </w:p>
    <w:p w:rsidR="006E4810" w:rsidRPr="009347DF" w:rsidRDefault="006E4810" w:rsidP="009347DF">
      <w:pPr>
        <w:pStyle w:val="Heading5"/>
      </w:pPr>
      <w:r w:rsidRPr="009347DF">
        <w:t xml:space="preserve">        &lt;/div&gt;</w:t>
      </w:r>
    </w:p>
    <w:p w:rsidR="006E4810" w:rsidRPr="009347DF" w:rsidRDefault="006E4810" w:rsidP="009347DF">
      <w:pPr>
        <w:pStyle w:val="Heading5"/>
      </w:pPr>
      <w:r w:rsidRPr="009347DF">
        <w:t xml:space="preserve">        &lt;!--/span--&gt;</w:t>
      </w:r>
    </w:p>
    <w:p w:rsidR="006E4810" w:rsidRPr="009347DF" w:rsidRDefault="006E4810" w:rsidP="009347DF">
      <w:pPr>
        <w:pStyle w:val="Heading5"/>
      </w:pPr>
      <w:r w:rsidRPr="009347DF">
        <w:t xml:space="preserve">    &lt;/div&gt;&lt;!--/row--&gt;</w:t>
      </w:r>
    </w:p>
    <w:p w:rsidR="009347DF" w:rsidRPr="009347DF" w:rsidRDefault="006E4810" w:rsidP="009347DF">
      <w:pPr>
        <w:pStyle w:val="Heading5"/>
      </w:pPr>
      <w:r w:rsidRPr="009347DF">
        <w:t>&lt;?php require('footer.php'); ?&gt;</w:t>
      </w:r>
    </w:p>
    <w:p w:rsidR="009347DF" w:rsidRPr="009347DF" w:rsidRDefault="009347DF" w:rsidP="009347DF">
      <w:pPr>
        <w:pStyle w:val="Heading4"/>
      </w:pPr>
      <w:r>
        <w:t>Logincheck.php-</w:t>
      </w:r>
    </w:p>
    <w:p w:rsidR="009347DF" w:rsidRDefault="009347DF" w:rsidP="009347DF">
      <w:pPr>
        <w:pStyle w:val="Heading5"/>
      </w:pPr>
      <w:r w:rsidRPr="009347DF">
        <w:t xml:space="preserve">&lt;?php </w:t>
      </w:r>
    </w:p>
    <w:p w:rsidR="009347DF" w:rsidRPr="009347DF" w:rsidRDefault="009347DF" w:rsidP="009347DF">
      <w:pPr>
        <w:pStyle w:val="Heading5"/>
      </w:pPr>
      <w:r w:rsidRPr="009347DF">
        <w:t>Session_start();</w:t>
      </w:r>
    </w:p>
    <w:p w:rsidR="009347DF" w:rsidRPr="009347DF" w:rsidRDefault="009347DF" w:rsidP="009347DF">
      <w:pPr>
        <w:pStyle w:val="Heading5"/>
      </w:pPr>
      <w:r w:rsidRPr="009347DF">
        <w:t>include ("include/connection.php");</w:t>
      </w:r>
    </w:p>
    <w:p w:rsidR="009347DF" w:rsidRPr="009347DF" w:rsidRDefault="009347DF" w:rsidP="009347DF">
      <w:pPr>
        <w:pStyle w:val="Heading5"/>
      </w:pPr>
      <w:r w:rsidRPr="009347DF">
        <w:t>$sql = "SELECT * from stck_user where upper(name) ='".strtoupper($_POST["name"]) ."' and password ='".$_POST["pwd"]."'";</w:t>
      </w:r>
    </w:p>
    <w:p w:rsidR="009347DF" w:rsidRPr="009347DF" w:rsidRDefault="009347DF" w:rsidP="009347DF">
      <w:pPr>
        <w:pStyle w:val="Heading5"/>
      </w:pPr>
      <w:r w:rsidRPr="009347DF">
        <w:t>$result = $conn-&gt;query($sql);</w:t>
      </w:r>
    </w:p>
    <w:p w:rsidR="009347DF" w:rsidRPr="009347DF" w:rsidRDefault="009347DF" w:rsidP="009347DF">
      <w:pPr>
        <w:pStyle w:val="Heading5"/>
      </w:pPr>
      <w:r w:rsidRPr="009347DF">
        <w:t>//echo $result;</w:t>
      </w:r>
    </w:p>
    <w:p w:rsidR="009347DF" w:rsidRPr="009347DF" w:rsidRDefault="009347DF" w:rsidP="009347DF">
      <w:pPr>
        <w:pStyle w:val="Heading5"/>
      </w:pPr>
      <w:r w:rsidRPr="009347DF">
        <w:t>if ($result-&gt;num_rows &gt; 0)</w:t>
      </w:r>
    </w:p>
    <w:p w:rsidR="009347DF" w:rsidRPr="009347DF" w:rsidRDefault="009347DF" w:rsidP="009347DF">
      <w:pPr>
        <w:pStyle w:val="Heading5"/>
      </w:pPr>
      <w:r w:rsidRPr="009347DF">
        <w:t xml:space="preserve"> {</w:t>
      </w:r>
    </w:p>
    <w:p w:rsidR="009347DF" w:rsidRPr="009347DF" w:rsidRDefault="009347DF" w:rsidP="009347DF">
      <w:pPr>
        <w:pStyle w:val="Heading5"/>
      </w:pPr>
      <w:r w:rsidRPr="009347DF">
        <w:t xml:space="preserve">    // output data of each row</w:t>
      </w:r>
    </w:p>
    <w:p w:rsidR="009347DF" w:rsidRPr="009347DF" w:rsidRDefault="009347DF" w:rsidP="009347DF">
      <w:pPr>
        <w:pStyle w:val="Heading5"/>
      </w:pPr>
      <w:r w:rsidRPr="009347DF">
        <w:t xml:space="preserve">    $row = $result-&gt;fetch_assoc();</w:t>
      </w:r>
    </w:p>
    <w:p w:rsidR="009347DF" w:rsidRPr="009347DF" w:rsidRDefault="009347DF" w:rsidP="009347DF">
      <w:pPr>
        <w:pStyle w:val="Heading5"/>
      </w:pPr>
      <w:r w:rsidRPr="009347DF">
        <w:t xml:space="preserve">    //echo " - username: " . $row["username"]. "password : " . $row["password"]. "&lt;br&gt;";</w:t>
      </w:r>
    </w:p>
    <w:p w:rsidR="009347DF" w:rsidRPr="009347DF" w:rsidRDefault="009347DF" w:rsidP="009347DF">
      <w:pPr>
        <w:pStyle w:val="Heading5"/>
      </w:pPr>
      <w:r w:rsidRPr="009347DF">
        <w:tab/>
        <w:t>$_SESSION["login"]="true";</w:t>
      </w:r>
    </w:p>
    <w:p w:rsidR="009347DF" w:rsidRPr="009347DF" w:rsidRDefault="009347DF" w:rsidP="009347DF">
      <w:pPr>
        <w:pStyle w:val="Heading5"/>
      </w:pPr>
      <w:r w:rsidRPr="009347DF">
        <w:tab/>
        <w:t>$_SESSION["name"]=$row["name"];</w:t>
      </w:r>
    </w:p>
    <w:p w:rsidR="009347DF" w:rsidRPr="009347DF" w:rsidRDefault="009347DF" w:rsidP="009347DF">
      <w:pPr>
        <w:pStyle w:val="Heading5"/>
      </w:pPr>
      <w:r w:rsidRPr="009347DF">
        <w:lastRenderedPageBreak/>
        <w:tab/>
        <w:t>$_SESSION["email"]=$row["email"];</w:t>
      </w:r>
    </w:p>
    <w:p w:rsidR="009347DF" w:rsidRPr="009347DF" w:rsidRDefault="009347DF" w:rsidP="009347DF">
      <w:pPr>
        <w:pStyle w:val="Heading5"/>
      </w:pPr>
      <w:r w:rsidRPr="009347DF">
        <w:tab/>
        <w:t>$_SESSION["role"]=$row["role"];</w:t>
      </w:r>
    </w:p>
    <w:p w:rsidR="009347DF" w:rsidRPr="009347DF" w:rsidRDefault="009347DF" w:rsidP="009347DF">
      <w:pPr>
        <w:pStyle w:val="Heading5"/>
      </w:pPr>
      <w:r w:rsidRPr="009347DF">
        <w:tab/>
        <w:t>$_SESSION["did"]=$row["dept"];</w:t>
      </w:r>
    </w:p>
    <w:p w:rsidR="009347DF" w:rsidRPr="009347DF" w:rsidRDefault="009347DF" w:rsidP="009347DF">
      <w:pPr>
        <w:pStyle w:val="Heading5"/>
      </w:pPr>
      <w:r w:rsidRPr="009347DF">
        <w:tab/>
        <w:t>$_SESSION["stat"]=$row["status"];</w:t>
      </w:r>
    </w:p>
    <w:p w:rsidR="009347DF" w:rsidRPr="009347DF" w:rsidRDefault="009347DF" w:rsidP="009347DF">
      <w:pPr>
        <w:pStyle w:val="Heading5"/>
      </w:pPr>
      <w:r w:rsidRPr="009347DF">
        <w:tab/>
        <w:t>$_SESSION["uid"]=$row["uid"];</w:t>
      </w:r>
    </w:p>
    <w:p w:rsidR="009347DF" w:rsidRPr="009347DF" w:rsidRDefault="009347DF" w:rsidP="009347DF">
      <w:pPr>
        <w:pStyle w:val="Heading5"/>
      </w:pPr>
      <w:r w:rsidRPr="009347DF">
        <w:tab/>
      </w:r>
      <w:r>
        <w:t>$_SESSION["dept"]=$row["name"];</w:t>
      </w:r>
    </w:p>
    <w:p w:rsidR="009347DF" w:rsidRPr="009347DF" w:rsidRDefault="009347DF" w:rsidP="009347DF">
      <w:pPr>
        <w:pStyle w:val="Heading5"/>
      </w:pPr>
      <w:r>
        <w:tab/>
      </w:r>
      <w:r w:rsidRPr="009347DF">
        <w:t>if($_SESSION["role"]=="Admin")</w:t>
      </w:r>
    </w:p>
    <w:p w:rsidR="009347DF" w:rsidRPr="009347DF" w:rsidRDefault="009347DF" w:rsidP="009347DF">
      <w:pPr>
        <w:pStyle w:val="Heading5"/>
      </w:pPr>
      <w:r w:rsidRPr="009347DF">
        <w:tab/>
        <w:t>{</w:t>
      </w:r>
    </w:p>
    <w:p w:rsidR="009347DF" w:rsidRPr="009347DF" w:rsidRDefault="009347DF" w:rsidP="009347DF">
      <w:pPr>
        <w:pStyle w:val="Heading5"/>
      </w:pPr>
      <w:r w:rsidRPr="009347DF">
        <w:tab/>
        <w:t>header("location:dashboard.php");</w:t>
      </w:r>
    </w:p>
    <w:p w:rsidR="009347DF" w:rsidRPr="009347DF" w:rsidRDefault="009347DF" w:rsidP="009347DF">
      <w:pPr>
        <w:pStyle w:val="Heading5"/>
      </w:pPr>
      <w:r w:rsidRPr="009347DF">
        <w:tab/>
        <w:t>}</w:t>
      </w:r>
    </w:p>
    <w:p w:rsidR="009347DF" w:rsidRPr="009347DF" w:rsidRDefault="009347DF" w:rsidP="009347DF">
      <w:pPr>
        <w:pStyle w:val="Heading5"/>
      </w:pPr>
      <w:r w:rsidRPr="009347DF">
        <w:tab/>
        <w:t>else</w:t>
      </w:r>
    </w:p>
    <w:p w:rsidR="009347DF" w:rsidRPr="009347DF" w:rsidRDefault="009347DF" w:rsidP="009347DF">
      <w:pPr>
        <w:pStyle w:val="Heading5"/>
      </w:pPr>
      <w:r w:rsidRPr="009347DF">
        <w:tab/>
        <w:t>{</w:t>
      </w:r>
    </w:p>
    <w:p w:rsidR="009347DF" w:rsidRPr="009347DF" w:rsidRDefault="009347DF" w:rsidP="009347DF">
      <w:pPr>
        <w:pStyle w:val="Heading5"/>
      </w:pPr>
      <w:r w:rsidRPr="009347DF">
        <w:tab/>
        <w:t>header("location:dashboard_user.php");</w:t>
      </w:r>
    </w:p>
    <w:p w:rsidR="009347DF" w:rsidRPr="009347DF" w:rsidRDefault="009347DF" w:rsidP="009347DF">
      <w:pPr>
        <w:pStyle w:val="Heading5"/>
      </w:pPr>
      <w:r>
        <w:tab/>
        <w:t>}</w:t>
      </w:r>
    </w:p>
    <w:p w:rsidR="009347DF" w:rsidRPr="009347DF" w:rsidRDefault="009347DF" w:rsidP="009347DF">
      <w:pPr>
        <w:pStyle w:val="Heading5"/>
      </w:pPr>
      <w:r w:rsidRPr="009347DF">
        <w:t xml:space="preserve">} </w:t>
      </w:r>
    </w:p>
    <w:p w:rsidR="009347DF" w:rsidRPr="009347DF" w:rsidRDefault="009347DF" w:rsidP="009347DF">
      <w:pPr>
        <w:pStyle w:val="Heading5"/>
      </w:pPr>
      <w:r w:rsidRPr="009347DF">
        <w:t xml:space="preserve">else </w:t>
      </w:r>
    </w:p>
    <w:p w:rsidR="009347DF" w:rsidRPr="009347DF" w:rsidRDefault="009347DF" w:rsidP="009347DF">
      <w:pPr>
        <w:pStyle w:val="Heading5"/>
      </w:pPr>
      <w:r w:rsidRPr="009347DF">
        <w:t>{</w:t>
      </w:r>
    </w:p>
    <w:p w:rsidR="009347DF" w:rsidRPr="009347DF" w:rsidRDefault="009347DF" w:rsidP="009347DF">
      <w:pPr>
        <w:pStyle w:val="Heading5"/>
      </w:pPr>
      <w:r w:rsidRPr="009347DF">
        <w:t xml:space="preserve">    echo "Invalid Username Password";</w:t>
      </w:r>
    </w:p>
    <w:p w:rsidR="009347DF" w:rsidRPr="009347DF" w:rsidRDefault="009347DF" w:rsidP="009347DF">
      <w:pPr>
        <w:pStyle w:val="Heading5"/>
      </w:pPr>
      <w:r w:rsidRPr="009347DF">
        <w:t>}</w:t>
      </w:r>
    </w:p>
    <w:p w:rsidR="009347DF" w:rsidRPr="009347DF" w:rsidRDefault="009347DF" w:rsidP="009347DF">
      <w:pPr>
        <w:pStyle w:val="Heading5"/>
      </w:pPr>
      <w:r w:rsidRPr="009347DF">
        <w:t>?&gt;</w:t>
      </w:r>
    </w:p>
    <w:p w:rsidR="009347DF" w:rsidRDefault="009347DF" w:rsidP="009347DF">
      <w:pPr>
        <w:pStyle w:val="Heading4"/>
      </w:pPr>
      <w:r>
        <w:t>Merchandise.php –</w:t>
      </w:r>
    </w:p>
    <w:p w:rsidR="009347DF" w:rsidRDefault="009347DF" w:rsidP="009347DF">
      <w:pPr>
        <w:pStyle w:val="Heading5"/>
      </w:pPr>
      <w:r>
        <w:t xml:space="preserve">&lt;?php session_start(); </w:t>
      </w:r>
    </w:p>
    <w:p w:rsidR="009347DF" w:rsidRDefault="009347DF" w:rsidP="009347DF">
      <w:pPr>
        <w:pStyle w:val="Heading5"/>
      </w:pPr>
      <w:r>
        <w:t>require('header.php');</w:t>
      </w:r>
    </w:p>
    <w:p w:rsidR="009347DF" w:rsidRDefault="009347DF" w:rsidP="009347DF">
      <w:pPr>
        <w:pStyle w:val="Heading5"/>
      </w:pPr>
      <w:r>
        <w:t>include ("include/connection.php");?&gt;</w:t>
      </w:r>
    </w:p>
    <w:p w:rsidR="009347DF" w:rsidRDefault="009347DF" w:rsidP="009347DF">
      <w:pPr>
        <w:pStyle w:val="Heading5"/>
      </w:pPr>
      <w:r>
        <w:t>&lt;script&gt;</w:t>
      </w:r>
    </w:p>
    <w:p w:rsidR="009347DF" w:rsidRDefault="009347DF" w:rsidP="009347DF">
      <w:pPr>
        <w:pStyle w:val="Heading5"/>
      </w:pPr>
      <w:r>
        <w:t xml:space="preserve">$(document).ready(function(e) </w:t>
      </w:r>
    </w:p>
    <w:p w:rsidR="009347DF" w:rsidRDefault="009347DF" w:rsidP="009347DF">
      <w:pPr>
        <w:pStyle w:val="Heading5"/>
      </w:pPr>
      <w:r>
        <w:t>{</w:t>
      </w:r>
    </w:p>
    <w:p w:rsidR="009347DF" w:rsidRDefault="009347DF" w:rsidP="009347DF">
      <w:pPr>
        <w:pStyle w:val="Heading5"/>
      </w:pPr>
      <w:r>
        <w:tab/>
      </w:r>
      <w:r>
        <w:tab/>
        <w:t xml:space="preserve">$("#catnm").change(function(e) </w:t>
      </w:r>
    </w:p>
    <w:p w:rsidR="009347DF" w:rsidRDefault="009347DF" w:rsidP="009347DF">
      <w:pPr>
        <w:pStyle w:val="Heading5"/>
      </w:pPr>
      <w:r>
        <w:lastRenderedPageBreak/>
        <w:tab/>
      </w:r>
      <w:r>
        <w:tab/>
        <w:t>{</w:t>
      </w:r>
    </w:p>
    <w:p w:rsidR="009347DF" w:rsidRDefault="009347DF" w:rsidP="009347DF">
      <w:pPr>
        <w:pStyle w:val="Heading5"/>
      </w:pPr>
      <w:r>
        <w:t xml:space="preserve">        //alert($(this).val());</w:t>
      </w:r>
    </w:p>
    <w:p w:rsidR="009347DF" w:rsidRDefault="009347DF" w:rsidP="009347DF">
      <w:pPr>
        <w:pStyle w:val="Heading5"/>
      </w:pPr>
      <w:r>
        <w:t xml:space="preserve">    </w:t>
      </w:r>
      <w:r>
        <w:tab/>
        <w:t>});</w:t>
      </w:r>
    </w:p>
    <w:p w:rsidR="009347DF" w:rsidRDefault="009347DF" w:rsidP="009347DF">
      <w:pPr>
        <w:pStyle w:val="Heading5"/>
      </w:pPr>
      <w:r>
        <w:tab/>
        <w:t>var status="add";</w:t>
      </w:r>
    </w:p>
    <w:p w:rsidR="009347DF" w:rsidRDefault="009347DF" w:rsidP="009347DF">
      <w:pPr>
        <w:pStyle w:val="Heading5"/>
      </w:pPr>
      <w:r>
        <w:tab/>
        <w:t>//var did=0;</w:t>
      </w:r>
    </w:p>
    <w:p w:rsidR="009347DF" w:rsidRDefault="009347DF" w:rsidP="009347DF">
      <w:pPr>
        <w:pStyle w:val="Heading5"/>
      </w:pPr>
      <w:r>
        <w:t xml:space="preserve">    $("#add").click(function(e) </w:t>
      </w:r>
    </w:p>
    <w:p w:rsidR="009347DF" w:rsidRDefault="009347DF" w:rsidP="009347DF">
      <w:pPr>
        <w:pStyle w:val="Heading5"/>
      </w:pPr>
      <w:r>
        <w:tab/>
        <w:t>{</w:t>
      </w:r>
      <w:r>
        <w:tab/>
      </w:r>
    </w:p>
    <w:p w:rsidR="009347DF" w:rsidRDefault="009347DF" w:rsidP="009347DF">
      <w:pPr>
        <w:pStyle w:val="Heading5"/>
      </w:pPr>
      <w:r>
        <w:t xml:space="preserve">        //console.log("add clicked");</w:t>
      </w:r>
    </w:p>
    <w:p w:rsidR="009347DF" w:rsidRDefault="009347DF" w:rsidP="009347DF">
      <w:pPr>
        <w:pStyle w:val="Heading5"/>
      </w:pPr>
      <w:r>
        <w:tab/>
      </w:r>
      <w:r>
        <w:tab/>
        <w:t>var formdata=$("#newstock").serialize();</w:t>
      </w:r>
    </w:p>
    <w:p w:rsidR="009347DF" w:rsidRDefault="009347DF" w:rsidP="009347DF">
      <w:pPr>
        <w:pStyle w:val="Heading5"/>
      </w:pPr>
      <w:r>
        <w:tab/>
      </w:r>
      <w:r>
        <w:tab/>
        <w:t>//alert(formdata);</w:t>
      </w:r>
    </w:p>
    <w:p w:rsidR="009347DF" w:rsidRDefault="009347DF" w:rsidP="009347DF">
      <w:pPr>
        <w:pStyle w:val="Heading5"/>
      </w:pPr>
      <w:r>
        <w:tab/>
      </w:r>
      <w:r>
        <w:tab/>
        <w:t>$.post("stockmgt.php?opt="+status,formdata,function(data)</w:t>
      </w:r>
    </w:p>
    <w:p w:rsidR="009347DF" w:rsidRDefault="009347DF" w:rsidP="009347DF">
      <w:pPr>
        <w:pStyle w:val="Heading5"/>
      </w:pPr>
      <w:r>
        <w:tab/>
      </w:r>
      <w:r>
        <w:tab/>
        <w:t>{</w:t>
      </w:r>
    </w:p>
    <w:p w:rsidR="009347DF" w:rsidRDefault="009347DF" w:rsidP="009347DF">
      <w:pPr>
        <w:pStyle w:val="Heading5"/>
      </w:pPr>
      <w:r>
        <w:tab/>
      </w:r>
      <w:r>
        <w:tab/>
      </w:r>
      <w:r>
        <w:tab/>
        <w:t>//console.log(data);</w:t>
      </w:r>
    </w:p>
    <w:p w:rsidR="009347DF" w:rsidRDefault="009347DF" w:rsidP="009347DF">
      <w:pPr>
        <w:pStyle w:val="Heading5"/>
      </w:pPr>
      <w:r>
        <w:tab/>
      </w:r>
      <w:r>
        <w:tab/>
      </w:r>
      <w:r>
        <w:tab/>
        <w:t>if(data.search("Error")==-1)</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showNotification("Stock Inserted successfully");</w:t>
      </w:r>
    </w:p>
    <w:p w:rsidR="009347DF" w:rsidRDefault="009347DF" w:rsidP="009347DF">
      <w:pPr>
        <w:pStyle w:val="Heading5"/>
      </w:pPr>
      <w:r>
        <w:tab/>
      </w:r>
      <w:r>
        <w:tab/>
      </w:r>
      <w:r>
        <w:tab/>
        <w:t>}</w:t>
      </w:r>
    </w:p>
    <w:p w:rsidR="009347DF" w:rsidRDefault="009347DF" w:rsidP="009347DF">
      <w:pPr>
        <w:pStyle w:val="Heading5"/>
      </w:pPr>
      <w:r>
        <w:tab/>
      </w:r>
      <w:r>
        <w:tab/>
      </w:r>
      <w:r>
        <w:tab/>
        <w:t>else</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showNotification("There is some problem with data","error");</w:t>
      </w:r>
    </w:p>
    <w:p w:rsidR="009347DF" w:rsidRDefault="009347DF" w:rsidP="009347DF">
      <w:pPr>
        <w:pStyle w:val="Heading5"/>
      </w:pPr>
      <w:r>
        <w:tab/>
      </w:r>
      <w:r>
        <w:tab/>
      </w:r>
      <w:r>
        <w:tab/>
        <w:t>}</w:t>
      </w:r>
    </w:p>
    <w:p w:rsidR="009347DF" w:rsidRDefault="009347DF" w:rsidP="009347DF">
      <w:pPr>
        <w:pStyle w:val="Heading5"/>
      </w:pPr>
      <w:r>
        <w:tab/>
      </w:r>
      <w:r>
        <w:tab/>
        <w:t>});</w:t>
      </w:r>
    </w:p>
    <w:p w:rsidR="009347DF" w:rsidRDefault="009347DF" w:rsidP="009347DF">
      <w:pPr>
        <w:pStyle w:val="Heading5"/>
      </w:pPr>
      <w:r>
        <w:t xml:space="preserve">    });</w:t>
      </w:r>
    </w:p>
    <w:p w:rsidR="009347DF" w:rsidRDefault="009347DF" w:rsidP="009347DF">
      <w:pPr>
        <w:pStyle w:val="Heading5"/>
      </w:pPr>
      <w:r>
        <w:tab/>
        <w:t>//new dept</w:t>
      </w:r>
    </w:p>
    <w:p w:rsidR="009347DF" w:rsidRDefault="009347DF" w:rsidP="009347DF">
      <w:pPr>
        <w:pStyle w:val="Heading5"/>
      </w:pPr>
      <w:r>
        <w:tab/>
        <w:t xml:space="preserve"> $(".del").click(function(e) </w:t>
      </w:r>
    </w:p>
    <w:p w:rsidR="009347DF" w:rsidRDefault="009347DF" w:rsidP="009347DF">
      <w:pPr>
        <w:pStyle w:val="Heading5"/>
      </w:pPr>
      <w:r>
        <w:tab/>
        <w:t>{</w:t>
      </w:r>
    </w:p>
    <w:p w:rsidR="009347DF" w:rsidRDefault="009347DF" w:rsidP="009347DF">
      <w:pPr>
        <w:pStyle w:val="Heading5"/>
      </w:pPr>
      <w:r>
        <w:t xml:space="preserve">        //console.log("add clicked");</w:t>
      </w:r>
    </w:p>
    <w:p w:rsidR="009347DF" w:rsidRDefault="009347DF" w:rsidP="009347DF">
      <w:pPr>
        <w:pStyle w:val="Heading5"/>
      </w:pPr>
      <w:r>
        <w:tab/>
      </w:r>
      <w:r>
        <w:tab/>
        <w:t>var sid=$(this).data("sid");</w:t>
      </w:r>
    </w:p>
    <w:p w:rsidR="009347DF" w:rsidRDefault="009347DF" w:rsidP="009347DF">
      <w:pPr>
        <w:pStyle w:val="Heading5"/>
      </w:pPr>
      <w:r>
        <w:lastRenderedPageBreak/>
        <w:tab/>
      </w:r>
      <w:r>
        <w:tab/>
        <w:t>$.post("stockmgt.php",{opt:"del","sid":sid},function(data)</w:t>
      </w:r>
    </w:p>
    <w:p w:rsidR="009347DF" w:rsidRDefault="009347DF" w:rsidP="009347DF">
      <w:pPr>
        <w:pStyle w:val="Heading5"/>
      </w:pPr>
      <w:r>
        <w:tab/>
      </w:r>
      <w:r>
        <w:tab/>
        <w:t>{</w:t>
      </w:r>
    </w:p>
    <w:p w:rsidR="009347DF" w:rsidRDefault="009347DF" w:rsidP="009347DF">
      <w:pPr>
        <w:pStyle w:val="Heading5"/>
      </w:pPr>
      <w:r>
        <w:tab/>
      </w:r>
      <w:r>
        <w:tab/>
      </w:r>
      <w:r>
        <w:tab/>
      </w:r>
    </w:p>
    <w:p w:rsidR="009347DF" w:rsidRDefault="009347DF" w:rsidP="009347DF">
      <w:pPr>
        <w:pStyle w:val="Heading5"/>
      </w:pPr>
      <w:r>
        <w:tab/>
      </w:r>
      <w:r>
        <w:tab/>
      </w:r>
      <w:r>
        <w:tab/>
        <w:t>if(data.search("Error")==-1)</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showNotification("Stock Deleted Succesfully");</w:t>
      </w:r>
    </w:p>
    <w:p w:rsidR="009347DF" w:rsidRDefault="009347DF" w:rsidP="009347DF">
      <w:pPr>
        <w:pStyle w:val="Heading5"/>
      </w:pPr>
      <w:r>
        <w:tab/>
      </w:r>
      <w:r>
        <w:tab/>
      </w:r>
      <w:r>
        <w:tab/>
        <w:t>}</w:t>
      </w:r>
    </w:p>
    <w:p w:rsidR="009347DF" w:rsidRDefault="009347DF" w:rsidP="009347DF">
      <w:pPr>
        <w:pStyle w:val="Heading5"/>
      </w:pPr>
      <w:r>
        <w:tab/>
      </w:r>
      <w:r>
        <w:tab/>
      </w:r>
      <w:r>
        <w:tab/>
        <w:t>else</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showNotification("There is some problem with data","error");</w:t>
      </w:r>
    </w:p>
    <w:p w:rsidR="009347DF" w:rsidRDefault="009347DF" w:rsidP="009347DF">
      <w:pPr>
        <w:pStyle w:val="Heading5"/>
      </w:pPr>
      <w:r>
        <w:tab/>
      </w:r>
      <w:r>
        <w:tab/>
      </w:r>
      <w:r>
        <w:tab/>
        <w:t>}</w:t>
      </w:r>
    </w:p>
    <w:p w:rsidR="009347DF" w:rsidRDefault="009347DF" w:rsidP="009347DF">
      <w:pPr>
        <w:pStyle w:val="Heading5"/>
      </w:pPr>
      <w:r>
        <w:tab/>
      </w:r>
      <w:r>
        <w:tab/>
        <w:t>});</w:t>
      </w:r>
    </w:p>
    <w:p w:rsidR="009347DF" w:rsidRDefault="009347DF" w:rsidP="009347DF">
      <w:pPr>
        <w:pStyle w:val="Heading5"/>
      </w:pPr>
      <w:r>
        <w:t xml:space="preserve">    });</w:t>
      </w:r>
    </w:p>
    <w:p w:rsidR="009347DF" w:rsidRDefault="009347DF" w:rsidP="009347DF">
      <w:pPr>
        <w:pStyle w:val="Heading5"/>
      </w:pPr>
      <w:r>
        <w:t>$(".update").click(function(e)</w:t>
      </w:r>
    </w:p>
    <w:p w:rsidR="009347DF" w:rsidRDefault="009347DF" w:rsidP="009347DF">
      <w:pPr>
        <w:pStyle w:val="Heading5"/>
      </w:pPr>
      <w:r>
        <w:tab/>
        <w:t>{</w:t>
      </w:r>
    </w:p>
    <w:p w:rsidR="009347DF" w:rsidRDefault="009347DF" w:rsidP="009347DF">
      <w:pPr>
        <w:pStyle w:val="Heading5"/>
      </w:pPr>
      <w:r>
        <w:tab/>
      </w:r>
      <w:r>
        <w:tab/>
        <w:t xml:space="preserve"> $(".modal-title").text("Stock To be edited");</w:t>
      </w:r>
    </w:p>
    <w:p w:rsidR="009347DF" w:rsidRDefault="009347DF" w:rsidP="009347DF">
      <w:pPr>
        <w:pStyle w:val="Heading5"/>
      </w:pPr>
    </w:p>
    <w:p w:rsidR="009347DF" w:rsidRDefault="009347DF" w:rsidP="009347DF">
      <w:pPr>
        <w:pStyle w:val="Heading5"/>
      </w:pPr>
      <w:r>
        <w:tab/>
      </w:r>
      <w:r>
        <w:tab/>
        <w:t>var sid=$(this).data("sid");</w:t>
      </w:r>
    </w:p>
    <w:p w:rsidR="009347DF" w:rsidRDefault="009347DF" w:rsidP="009347DF">
      <w:pPr>
        <w:pStyle w:val="Heading5"/>
      </w:pPr>
      <w:r>
        <w:tab/>
      </w:r>
      <w:r>
        <w:tab/>
      </w:r>
    </w:p>
    <w:p w:rsidR="009347DF" w:rsidRDefault="009347DF" w:rsidP="009347DF">
      <w:pPr>
        <w:pStyle w:val="Heading5"/>
      </w:pPr>
      <w:r>
        <w:tab/>
      </w:r>
      <w:r>
        <w:tab/>
        <w:t>$.post("stockmgt.php",{opt:"fetch","sid":sid},function(data)</w:t>
      </w:r>
    </w:p>
    <w:p w:rsidR="009347DF" w:rsidRDefault="009347DF" w:rsidP="009347DF">
      <w:pPr>
        <w:pStyle w:val="Heading5"/>
      </w:pPr>
      <w:r>
        <w:tab/>
      </w:r>
      <w:r>
        <w:tab/>
        <w:t>{</w:t>
      </w:r>
    </w:p>
    <w:p w:rsidR="009347DF" w:rsidRDefault="009347DF" w:rsidP="009347DF">
      <w:pPr>
        <w:pStyle w:val="Heading5"/>
      </w:pPr>
      <w:r>
        <w:tab/>
      </w:r>
      <w:r>
        <w:tab/>
      </w:r>
      <w:r>
        <w:tab/>
        <w:t xml:space="preserve">        //console.log(data);</w:t>
      </w:r>
    </w:p>
    <w:p w:rsidR="009347DF" w:rsidRDefault="009347DF" w:rsidP="009347DF">
      <w:pPr>
        <w:pStyle w:val="Heading5"/>
      </w:pPr>
      <w:r>
        <w:tab/>
      </w:r>
      <w:r>
        <w:tab/>
      </w:r>
      <w:r>
        <w:tab/>
      </w:r>
      <w:r>
        <w:tab/>
      </w:r>
      <w:r>
        <w:tab/>
        <w:t>var arr=data.split(";");</w:t>
      </w:r>
    </w:p>
    <w:p w:rsidR="009347DF" w:rsidRDefault="009347DF" w:rsidP="009347DF">
      <w:pPr>
        <w:pStyle w:val="Heading5"/>
      </w:pPr>
      <w:r>
        <w:tab/>
      </w:r>
      <w:r>
        <w:tab/>
      </w:r>
      <w:r>
        <w:tab/>
      </w:r>
      <w:r>
        <w:tab/>
      </w:r>
      <w:r>
        <w:tab/>
        <w:t>$("#newstock").val(arr[1]);</w:t>
      </w:r>
    </w:p>
    <w:p w:rsidR="009347DF" w:rsidRDefault="009347DF" w:rsidP="009347DF">
      <w:pPr>
        <w:pStyle w:val="Heading5"/>
      </w:pPr>
      <w:r>
        <w:tab/>
      </w:r>
      <w:r>
        <w:tab/>
      </w:r>
      <w:r>
        <w:tab/>
      </w:r>
      <w:r>
        <w:tab/>
      </w:r>
      <w:r>
        <w:tab/>
        <w:t>$("#sid").val(arr[0]);</w:t>
      </w:r>
    </w:p>
    <w:p w:rsidR="009347DF" w:rsidRDefault="009347DF" w:rsidP="009347DF">
      <w:pPr>
        <w:pStyle w:val="Heading5"/>
      </w:pPr>
      <w:r>
        <w:tab/>
      </w:r>
      <w:r>
        <w:tab/>
      </w:r>
      <w:r>
        <w:tab/>
      </w:r>
      <w:r>
        <w:tab/>
      </w:r>
      <w:r>
        <w:tab/>
      </w:r>
    </w:p>
    <w:p w:rsidR="009347DF" w:rsidRDefault="009347DF" w:rsidP="009347DF">
      <w:pPr>
        <w:pStyle w:val="Heading5"/>
      </w:pPr>
      <w:r>
        <w:tab/>
      </w:r>
      <w:r>
        <w:tab/>
      </w:r>
      <w:r>
        <w:tab/>
      </w:r>
      <w:r>
        <w:tab/>
      </w:r>
      <w:r>
        <w:tab/>
        <w:t>status="update";</w:t>
      </w:r>
    </w:p>
    <w:p w:rsidR="009347DF" w:rsidRDefault="009347DF" w:rsidP="009347DF">
      <w:pPr>
        <w:pStyle w:val="Heading5"/>
      </w:pPr>
      <w:r>
        <w:t xml:space="preserve">              $("#myModal").modal("show");</w:t>
      </w:r>
    </w:p>
    <w:p w:rsidR="009347DF" w:rsidRDefault="009347DF" w:rsidP="009347DF">
      <w:pPr>
        <w:pStyle w:val="Heading5"/>
      </w:pPr>
      <w:r>
        <w:lastRenderedPageBreak/>
        <w:tab/>
      </w:r>
      <w:r>
        <w:tab/>
      </w:r>
      <w:r>
        <w:tab/>
        <w:t xml:space="preserve">  </w:t>
      </w:r>
    </w:p>
    <w:p w:rsidR="009347DF" w:rsidRDefault="009347DF" w:rsidP="009347DF">
      <w:pPr>
        <w:pStyle w:val="Heading5"/>
      </w:pPr>
      <w:r>
        <w:tab/>
      </w:r>
      <w:r>
        <w:tab/>
      </w:r>
      <w:r>
        <w:tab/>
        <w:t>/*if(data=="true")</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showNotification("success");</w:t>
      </w:r>
    </w:p>
    <w:p w:rsidR="009347DF" w:rsidRDefault="009347DF" w:rsidP="009347DF">
      <w:pPr>
        <w:pStyle w:val="Heading5"/>
      </w:pPr>
      <w:r>
        <w:tab/>
      </w:r>
      <w:r>
        <w:tab/>
      </w:r>
      <w:r>
        <w:tab/>
        <w:t>}</w:t>
      </w:r>
    </w:p>
    <w:p w:rsidR="009347DF" w:rsidRDefault="009347DF" w:rsidP="009347DF">
      <w:pPr>
        <w:pStyle w:val="Heading5"/>
      </w:pPr>
      <w:r>
        <w:tab/>
      </w:r>
      <w:r>
        <w:tab/>
      </w:r>
      <w:r>
        <w:tab/>
        <w:t>else</w:t>
      </w:r>
    </w:p>
    <w:p w:rsidR="009347DF" w:rsidRDefault="009347DF" w:rsidP="009347DF">
      <w:pPr>
        <w:pStyle w:val="Heading5"/>
      </w:pPr>
      <w:r>
        <w:tab/>
      </w:r>
      <w:r>
        <w:tab/>
      </w:r>
      <w:r>
        <w:tab/>
        <w:t>{</w:t>
      </w:r>
    </w:p>
    <w:p w:rsidR="009347DF" w:rsidRDefault="009347DF" w:rsidP="009347DF">
      <w:pPr>
        <w:pStyle w:val="Heading5"/>
      </w:pPr>
      <w:r>
        <w:tab/>
      </w:r>
      <w:r>
        <w:tab/>
      </w:r>
      <w:r>
        <w:tab/>
      </w:r>
      <w:r>
        <w:tab/>
        <w:t>showNotification("There is some problem with data","error");</w:t>
      </w:r>
    </w:p>
    <w:p w:rsidR="009347DF" w:rsidRDefault="009347DF" w:rsidP="009347DF">
      <w:pPr>
        <w:pStyle w:val="Heading5"/>
      </w:pPr>
      <w:r>
        <w:tab/>
      </w:r>
      <w:r>
        <w:tab/>
      </w:r>
      <w:r>
        <w:tab/>
        <w:t>}</w:t>
      </w:r>
    </w:p>
    <w:p w:rsidR="009347DF" w:rsidRDefault="009347DF" w:rsidP="009347DF">
      <w:pPr>
        <w:pStyle w:val="Heading5"/>
      </w:pPr>
      <w:r>
        <w:t>*/</w:t>
      </w:r>
      <w:r>
        <w:tab/>
      </w:r>
      <w:r>
        <w:tab/>
        <w:t>});</w:t>
      </w:r>
    </w:p>
    <w:p w:rsidR="009347DF" w:rsidRDefault="009347DF" w:rsidP="009347DF">
      <w:pPr>
        <w:pStyle w:val="Heading5"/>
      </w:pPr>
      <w:r>
        <w:t xml:space="preserve">    });</w:t>
      </w:r>
    </w:p>
    <w:p w:rsidR="009347DF" w:rsidRDefault="009347DF" w:rsidP="009347DF">
      <w:pPr>
        <w:pStyle w:val="Heading5"/>
      </w:pPr>
      <w:r>
        <w:t>});</w:t>
      </w:r>
    </w:p>
    <w:p w:rsidR="009347DF" w:rsidRDefault="009347DF" w:rsidP="009347DF">
      <w:pPr>
        <w:pStyle w:val="Heading5"/>
      </w:pPr>
    </w:p>
    <w:p w:rsidR="009347DF" w:rsidRDefault="009347DF" w:rsidP="009347DF">
      <w:pPr>
        <w:pStyle w:val="Heading5"/>
      </w:pPr>
      <w:r>
        <w:t>&lt;/script&gt;</w:t>
      </w:r>
    </w:p>
    <w:p w:rsidR="009347DF" w:rsidRDefault="009347DF" w:rsidP="009347DF">
      <w:pPr>
        <w:pStyle w:val="Heading5"/>
      </w:pPr>
      <w:r>
        <w:t xml:space="preserve">    &lt;div&gt;</w:t>
      </w:r>
    </w:p>
    <w:p w:rsidR="009347DF" w:rsidRDefault="009347DF" w:rsidP="009347DF">
      <w:pPr>
        <w:pStyle w:val="Heading5"/>
      </w:pPr>
      <w:r>
        <w:t xml:space="preserve">        &lt;ul class="breadcrumb"&gt;</w:t>
      </w:r>
    </w:p>
    <w:p w:rsidR="009347DF" w:rsidRDefault="009347DF" w:rsidP="009347DF">
      <w:pPr>
        <w:pStyle w:val="Heading5"/>
      </w:pPr>
      <w:r>
        <w:t xml:space="preserve">            &lt;li&gt;</w:t>
      </w:r>
    </w:p>
    <w:p w:rsidR="009347DF" w:rsidRDefault="009347DF" w:rsidP="009347DF">
      <w:pPr>
        <w:pStyle w:val="Heading5"/>
      </w:pPr>
      <w:r>
        <w:t xml:space="preserve">                &lt;a href="#"&gt;Home&lt;/a&gt;</w:t>
      </w:r>
    </w:p>
    <w:p w:rsidR="009347DF" w:rsidRDefault="009347DF" w:rsidP="009347DF">
      <w:pPr>
        <w:pStyle w:val="Heading5"/>
      </w:pPr>
      <w:r>
        <w:t xml:space="preserve">            &lt;/li&gt;</w:t>
      </w:r>
    </w:p>
    <w:p w:rsidR="009347DF" w:rsidRDefault="009347DF" w:rsidP="009347DF">
      <w:pPr>
        <w:pStyle w:val="Heading5"/>
      </w:pPr>
      <w:r>
        <w:t xml:space="preserve">            &lt;li&gt;</w:t>
      </w:r>
    </w:p>
    <w:p w:rsidR="009347DF" w:rsidRDefault="009347DF" w:rsidP="009347DF">
      <w:pPr>
        <w:pStyle w:val="Heading5"/>
      </w:pPr>
      <w:r>
        <w:t xml:space="preserve">                &lt;a href="#"&gt;Merchandise Item&lt;/a&gt;</w:t>
      </w:r>
    </w:p>
    <w:p w:rsidR="009347DF" w:rsidRDefault="009347DF" w:rsidP="009347DF">
      <w:pPr>
        <w:pStyle w:val="Heading5"/>
      </w:pPr>
      <w:r>
        <w:t xml:space="preserve">            &lt;/li&gt;</w:t>
      </w:r>
    </w:p>
    <w:p w:rsidR="009347DF" w:rsidRDefault="009347DF" w:rsidP="009347DF">
      <w:pPr>
        <w:pStyle w:val="Heading5"/>
      </w:pPr>
      <w:r>
        <w:t xml:space="preserve">        &lt;/ul&gt;</w:t>
      </w:r>
    </w:p>
    <w:p w:rsidR="009347DF" w:rsidRDefault="009347DF" w:rsidP="009347DF">
      <w:pPr>
        <w:pStyle w:val="Heading5"/>
      </w:pPr>
      <w:r>
        <w:t xml:space="preserve">    &lt;/div&gt;</w:t>
      </w:r>
    </w:p>
    <w:p w:rsidR="009347DF" w:rsidRDefault="009347DF" w:rsidP="009347DF">
      <w:pPr>
        <w:pStyle w:val="Heading5"/>
      </w:pPr>
      <w:r>
        <w:tab/>
        <w:t>&lt;div class="table-responsive"&gt;</w:t>
      </w:r>
    </w:p>
    <w:p w:rsidR="009347DF" w:rsidRDefault="009347DF" w:rsidP="009347DF">
      <w:pPr>
        <w:pStyle w:val="Heading5"/>
      </w:pPr>
      <w:r>
        <w:tab/>
        <w:t>&lt;table class="table grid"&gt;</w:t>
      </w:r>
    </w:p>
    <w:p w:rsidR="009347DF" w:rsidRDefault="009347DF" w:rsidP="009347DF">
      <w:pPr>
        <w:pStyle w:val="Heading5"/>
      </w:pPr>
      <w:r>
        <w:tab/>
        <w:t>&lt;tbody&gt;</w:t>
      </w:r>
    </w:p>
    <w:p w:rsidR="009347DF" w:rsidRDefault="009347DF" w:rsidP="009347DF">
      <w:pPr>
        <w:pStyle w:val="Heading5"/>
      </w:pPr>
      <w:r>
        <w:tab/>
        <w:t>&lt;tr&gt;</w:t>
      </w:r>
    </w:p>
    <w:p w:rsidR="009347DF" w:rsidRDefault="009347DF" w:rsidP="009347DF">
      <w:pPr>
        <w:pStyle w:val="Heading5"/>
      </w:pPr>
      <w:r>
        <w:lastRenderedPageBreak/>
        <w:tab/>
        <w:t>&lt;td colspan="12"&gt;</w:t>
      </w:r>
    </w:p>
    <w:p w:rsidR="009347DF" w:rsidRDefault="009347DF" w:rsidP="009347DF">
      <w:pPr>
        <w:pStyle w:val="Heading5"/>
      </w:pPr>
      <w:r>
        <w:t xml:space="preserve">    </w:t>
      </w:r>
      <w:r>
        <w:tab/>
        <w:t>&lt;button data-toggle="modal" data-target="#myModal" type="button" class="btn btn-primary"&gt;&lt;i class="glyphicon glyphicon-plus-sign" &gt; &lt;/i&gt; Add&lt;/button&gt;</w:t>
      </w:r>
    </w:p>
    <w:p w:rsidR="009347DF" w:rsidRDefault="009347DF" w:rsidP="009347DF">
      <w:pPr>
        <w:pStyle w:val="Heading5"/>
      </w:pPr>
      <w:r>
        <w:t xml:space="preserve">        &lt;button data-toggle="modal" data-target="#myModal1" type="button" class="btn btn-primary"&gt;&lt;i class="glyphicon glyphicon-refresh"&gt; &lt;/i&gt; Refresh&lt;/button&gt;</w:t>
      </w:r>
    </w:p>
    <w:p w:rsidR="009347DF" w:rsidRDefault="009347DF" w:rsidP="009347DF">
      <w:pPr>
        <w:pStyle w:val="Heading5"/>
      </w:pPr>
      <w:r>
        <w:t xml:space="preserve">        &lt;!--&lt;button type="button" class="btn btn-primary"&gt;&lt;i class="glyphicon glyphicon-arrow-up"&gt; &lt;/i&gt; Update&lt;/button&gt;--&gt;</w:t>
      </w:r>
    </w:p>
    <w:p w:rsidR="009347DF" w:rsidRDefault="009347DF" w:rsidP="009347DF">
      <w:pPr>
        <w:pStyle w:val="Heading5"/>
      </w:pPr>
      <w:r>
        <w:t xml:space="preserve">    &lt;/td&gt;</w:t>
      </w:r>
    </w:p>
    <w:p w:rsidR="009347DF" w:rsidRDefault="009347DF" w:rsidP="009347DF">
      <w:pPr>
        <w:pStyle w:val="Heading5"/>
      </w:pPr>
      <w:r>
        <w:tab/>
        <w:t>&lt;/tr&gt;</w:t>
      </w:r>
    </w:p>
    <w:p w:rsidR="009347DF" w:rsidRDefault="009347DF" w:rsidP="009347DF">
      <w:pPr>
        <w:pStyle w:val="Heading5"/>
      </w:pPr>
      <w:r>
        <w:t xml:space="preserve">    &lt;/tbody&gt;</w:t>
      </w:r>
    </w:p>
    <w:p w:rsidR="009347DF" w:rsidRDefault="009347DF" w:rsidP="009347DF">
      <w:pPr>
        <w:pStyle w:val="Heading5"/>
      </w:pPr>
      <w:r>
        <w:tab/>
        <w:t>&lt;/table&gt;</w:t>
      </w:r>
    </w:p>
    <w:p w:rsidR="009347DF" w:rsidRDefault="009347DF" w:rsidP="009347DF">
      <w:pPr>
        <w:pStyle w:val="Heading5"/>
      </w:pPr>
      <w:r>
        <w:t>&lt;/div&gt;</w:t>
      </w:r>
    </w:p>
    <w:p w:rsidR="009347DF" w:rsidRDefault="009347DF" w:rsidP="009347DF">
      <w:pPr>
        <w:pStyle w:val="Heading5"/>
      </w:pPr>
      <w:r>
        <w:t xml:space="preserve">    &lt;div class="row"&gt;</w:t>
      </w:r>
    </w:p>
    <w:p w:rsidR="009347DF" w:rsidRDefault="009347DF" w:rsidP="009347DF">
      <w:pPr>
        <w:pStyle w:val="Heading5"/>
      </w:pPr>
      <w:r>
        <w:t xml:space="preserve">    &lt;div class="box col-md-12"&gt;</w:t>
      </w:r>
    </w:p>
    <w:p w:rsidR="009347DF" w:rsidRDefault="009347DF" w:rsidP="009347DF">
      <w:pPr>
        <w:pStyle w:val="Heading5"/>
      </w:pPr>
      <w:r>
        <w:t xml:space="preserve">    &lt;div class="box-inner"&gt;</w:t>
      </w:r>
    </w:p>
    <w:p w:rsidR="009347DF" w:rsidRDefault="009347DF" w:rsidP="009347DF">
      <w:pPr>
        <w:pStyle w:val="Heading5"/>
      </w:pPr>
      <w:r>
        <w:t xml:space="preserve">    &lt;div class="box-header well" data-original-title=""&gt;</w:t>
      </w:r>
    </w:p>
    <w:p w:rsidR="009347DF" w:rsidRDefault="009347DF" w:rsidP="009347DF">
      <w:pPr>
        <w:pStyle w:val="Heading5"/>
      </w:pPr>
      <w:r>
        <w:t xml:space="preserve">        &lt;h2&gt;&lt;i class="glyphicon shopping-cart"&gt;&lt;/i&gt;Merchandise Data&lt;/h2&gt;</w:t>
      </w:r>
    </w:p>
    <w:p w:rsidR="009347DF" w:rsidRDefault="009347DF" w:rsidP="009347DF">
      <w:pPr>
        <w:pStyle w:val="Heading5"/>
      </w:pPr>
      <w:r>
        <w:tab/>
        <w:t>&lt;/div&gt;</w:t>
      </w:r>
    </w:p>
    <w:p w:rsidR="009347DF" w:rsidRDefault="009347DF" w:rsidP="009347DF">
      <w:pPr>
        <w:pStyle w:val="Heading5"/>
      </w:pPr>
      <w:r>
        <w:t xml:space="preserve">    &lt;div class="box-content"&gt;</w:t>
      </w:r>
    </w:p>
    <w:p w:rsidR="009347DF" w:rsidRDefault="009347DF" w:rsidP="009347DF">
      <w:pPr>
        <w:pStyle w:val="Heading5"/>
      </w:pPr>
      <w:r>
        <w:t xml:space="preserve">   &lt;table class="table table-striped table-bordered bootstrap-datatable datatable responsive"&gt;</w:t>
      </w:r>
    </w:p>
    <w:p w:rsidR="009347DF" w:rsidRDefault="009347DF" w:rsidP="009347DF">
      <w:pPr>
        <w:pStyle w:val="Heading5"/>
      </w:pPr>
      <w:r>
        <w:t xml:space="preserve">    &lt;thead&gt;</w:t>
      </w:r>
    </w:p>
    <w:p w:rsidR="009347DF" w:rsidRDefault="009347DF" w:rsidP="009347DF">
      <w:pPr>
        <w:pStyle w:val="Heading5"/>
      </w:pPr>
      <w:r>
        <w:t xml:space="preserve">    &lt;tr&gt;</w:t>
      </w:r>
    </w:p>
    <w:p w:rsidR="009347DF" w:rsidRDefault="009347DF" w:rsidP="009347DF">
      <w:pPr>
        <w:pStyle w:val="Heading5"/>
      </w:pPr>
      <w:r>
        <w:t xml:space="preserve">        &lt;th&gt;Merchandise Id&lt;/th&gt;</w:t>
      </w:r>
    </w:p>
    <w:p w:rsidR="009347DF" w:rsidRDefault="009347DF" w:rsidP="009347DF">
      <w:pPr>
        <w:pStyle w:val="Heading5"/>
      </w:pPr>
      <w:r>
        <w:t xml:space="preserve">        &lt;th&gt;Item Name&lt;/th&gt;</w:t>
      </w:r>
    </w:p>
    <w:p w:rsidR="009347DF" w:rsidRDefault="009347DF" w:rsidP="009347DF">
      <w:pPr>
        <w:pStyle w:val="Heading5"/>
      </w:pPr>
      <w:r>
        <w:t xml:space="preserve">        &lt;th&gt;Category&lt;/th&gt;</w:t>
      </w:r>
    </w:p>
    <w:p w:rsidR="009347DF" w:rsidRDefault="009347DF" w:rsidP="009347DF">
      <w:pPr>
        <w:pStyle w:val="Heading5"/>
      </w:pPr>
      <w:r>
        <w:t xml:space="preserve">        &lt;th&gt;Status&lt;/th&gt;</w:t>
      </w:r>
    </w:p>
    <w:p w:rsidR="009347DF" w:rsidRDefault="009347DF" w:rsidP="009347DF">
      <w:pPr>
        <w:pStyle w:val="Heading5"/>
      </w:pPr>
      <w:r>
        <w:t xml:space="preserve">        &lt;th&gt;Actions&lt;/th&gt;</w:t>
      </w:r>
    </w:p>
    <w:p w:rsidR="009347DF" w:rsidRDefault="009347DF" w:rsidP="009347DF">
      <w:pPr>
        <w:pStyle w:val="Heading5"/>
      </w:pPr>
      <w:r>
        <w:t xml:space="preserve">    &lt;/tr&gt;</w:t>
      </w:r>
    </w:p>
    <w:p w:rsidR="009347DF" w:rsidRDefault="009347DF" w:rsidP="009347DF">
      <w:pPr>
        <w:pStyle w:val="Heading5"/>
      </w:pPr>
      <w:r>
        <w:t xml:space="preserve">    &lt;/thead&gt;</w:t>
      </w:r>
    </w:p>
    <w:p w:rsidR="009347DF" w:rsidRDefault="009347DF" w:rsidP="009347DF">
      <w:pPr>
        <w:pStyle w:val="Heading5"/>
      </w:pPr>
      <w:r>
        <w:lastRenderedPageBreak/>
        <w:t xml:space="preserve">    &lt;tbody&gt;</w:t>
      </w:r>
    </w:p>
    <w:p w:rsidR="009347DF" w:rsidRDefault="009347DF" w:rsidP="009347DF">
      <w:pPr>
        <w:pStyle w:val="Heading5"/>
      </w:pPr>
      <w:r>
        <w:t>&lt;?php</w:t>
      </w:r>
    </w:p>
    <w:p w:rsidR="009347DF" w:rsidRDefault="009347DF" w:rsidP="009347DF">
      <w:pPr>
        <w:pStyle w:val="Heading5"/>
      </w:pPr>
      <w:r>
        <w:tab/>
        <w:t>$sql = "SELECT stck_item.name,stck_item.sid,stck_item.status,stck_cat.cname</w:t>
      </w:r>
    </w:p>
    <w:p w:rsidR="009347DF" w:rsidRDefault="009347DF" w:rsidP="009347DF">
      <w:pPr>
        <w:pStyle w:val="Heading5"/>
      </w:pPr>
      <w:r>
        <w:t>FROM stck_cat INNER JOIN stck_item ON stck_cat.scid=stck_item.scid";</w:t>
      </w:r>
    </w:p>
    <w:p w:rsidR="009347DF" w:rsidRDefault="009347DF" w:rsidP="009347DF">
      <w:pPr>
        <w:pStyle w:val="Heading5"/>
      </w:pPr>
      <w:r>
        <w:tab/>
        <w:t>$result = $conn-&gt;query($sql);</w:t>
      </w:r>
    </w:p>
    <w:p w:rsidR="009347DF" w:rsidRDefault="009347DF" w:rsidP="009347DF">
      <w:pPr>
        <w:pStyle w:val="Heading5"/>
      </w:pPr>
      <w:r>
        <w:t xml:space="preserve">    // output data of each row</w:t>
      </w:r>
    </w:p>
    <w:p w:rsidR="009347DF" w:rsidRDefault="009347DF" w:rsidP="009347DF">
      <w:pPr>
        <w:pStyle w:val="Heading5"/>
      </w:pPr>
      <w:r>
        <w:t xml:space="preserve">    while($row = $result-&gt;fetch_assoc()) </w:t>
      </w:r>
    </w:p>
    <w:p w:rsidR="009347DF" w:rsidRDefault="009347DF" w:rsidP="009347DF">
      <w:pPr>
        <w:pStyle w:val="Heading5"/>
      </w:pPr>
      <w:r>
        <w:tab/>
        <w:t>{</w:t>
      </w:r>
    </w:p>
    <w:p w:rsidR="009347DF" w:rsidRDefault="009347DF" w:rsidP="009347DF">
      <w:pPr>
        <w:pStyle w:val="Heading5"/>
      </w:pPr>
      <w:r>
        <w:tab/>
      </w:r>
      <w:r>
        <w:tab/>
        <w:t>echo "&lt;td&gt;". $row["sid"]."&lt;/td&gt;";</w:t>
      </w:r>
    </w:p>
    <w:p w:rsidR="009347DF" w:rsidRDefault="009347DF" w:rsidP="009347DF">
      <w:pPr>
        <w:pStyle w:val="Heading5"/>
      </w:pPr>
      <w:r>
        <w:tab/>
      </w:r>
      <w:r>
        <w:tab/>
        <w:t>echo "&lt;td&gt;". $row["name"]."&lt;/td&gt;";</w:t>
      </w:r>
    </w:p>
    <w:p w:rsidR="009347DF" w:rsidRDefault="009347DF" w:rsidP="009347DF">
      <w:pPr>
        <w:pStyle w:val="Heading5"/>
      </w:pPr>
      <w:r>
        <w:tab/>
      </w:r>
      <w:r>
        <w:tab/>
        <w:t>echo "&lt;td&gt;". $row["cname"]."&lt;/td&gt;";</w:t>
      </w:r>
    </w:p>
    <w:p w:rsidR="009347DF" w:rsidRDefault="009347DF" w:rsidP="009347DF">
      <w:pPr>
        <w:pStyle w:val="Heading5"/>
      </w:pPr>
      <w:r>
        <w:tab/>
      </w:r>
      <w:r>
        <w:tab/>
        <w:t>echo "&lt;td&gt;". $row["status"]."&lt;/td&gt;";</w:t>
      </w:r>
    </w:p>
    <w:p w:rsidR="009347DF" w:rsidRDefault="009347DF" w:rsidP="009347DF">
      <w:pPr>
        <w:pStyle w:val="Heading5"/>
      </w:pPr>
      <w:r>
        <w:tab/>
        <w:t>echo "&lt;td&gt;&lt;a data-sid ='$row[sid]' class='btn btn-info btn-xs update' href='#'&gt;&lt;i class='glyphicon glyphicon-edit icon-white'&gt;&lt;/i&gt;&lt;/a&gt;</w:t>
      </w:r>
    </w:p>
    <w:p w:rsidR="009347DF" w:rsidRDefault="009347DF" w:rsidP="009347DF">
      <w:pPr>
        <w:pStyle w:val="Heading5"/>
      </w:pPr>
      <w:r>
        <w:t>&lt;a data-sid ='$row[sid]' class='btn btn-danger btn-xs del' href='#'&gt;&lt;i class='glyphicon glyphicon-trash icon-white'&gt;&lt;/i&gt;&lt;/a&gt;&lt;/td&gt;";</w:t>
      </w:r>
    </w:p>
    <w:p w:rsidR="009347DF" w:rsidRDefault="009347DF" w:rsidP="009347DF">
      <w:pPr>
        <w:pStyle w:val="Heading5"/>
      </w:pPr>
      <w:r>
        <w:t>echo "&lt;/tr&gt;";</w:t>
      </w:r>
    </w:p>
    <w:p w:rsidR="009347DF" w:rsidRDefault="009347DF" w:rsidP="009347DF">
      <w:pPr>
        <w:pStyle w:val="Heading5"/>
      </w:pPr>
      <w:r>
        <w:tab/>
        <w:t>}</w:t>
      </w:r>
    </w:p>
    <w:p w:rsidR="009347DF" w:rsidRDefault="009347DF" w:rsidP="009347DF">
      <w:pPr>
        <w:pStyle w:val="Heading5"/>
      </w:pPr>
      <w:r>
        <w:t xml:space="preserve">    ?&gt;</w:t>
      </w:r>
    </w:p>
    <w:p w:rsidR="009347DF" w:rsidRDefault="009347DF" w:rsidP="009347DF">
      <w:pPr>
        <w:pStyle w:val="Heading5"/>
      </w:pPr>
      <w:r>
        <w:t xml:space="preserve">    &lt;/tbody&gt;</w:t>
      </w:r>
    </w:p>
    <w:p w:rsidR="009347DF" w:rsidRDefault="009347DF" w:rsidP="009347DF">
      <w:pPr>
        <w:pStyle w:val="Heading5"/>
      </w:pPr>
      <w:r>
        <w:t xml:space="preserve">    &lt;/table&gt;</w:t>
      </w:r>
    </w:p>
    <w:p w:rsidR="009347DF" w:rsidRDefault="009347DF" w:rsidP="009347DF">
      <w:pPr>
        <w:pStyle w:val="Heading5"/>
      </w:pPr>
      <w:r>
        <w:t xml:space="preserve">    &lt;/div&gt;</w:t>
      </w:r>
    </w:p>
    <w:p w:rsidR="009347DF" w:rsidRDefault="009347DF" w:rsidP="009347DF">
      <w:pPr>
        <w:pStyle w:val="Heading5"/>
      </w:pPr>
      <w:r>
        <w:t xml:space="preserve">    &lt;/div&gt;</w:t>
      </w:r>
    </w:p>
    <w:p w:rsidR="009347DF" w:rsidRDefault="009347DF" w:rsidP="009347DF">
      <w:pPr>
        <w:pStyle w:val="Heading5"/>
      </w:pPr>
      <w:r>
        <w:t xml:space="preserve">    &lt;/div&gt;</w:t>
      </w:r>
    </w:p>
    <w:p w:rsidR="009347DF" w:rsidRDefault="009347DF" w:rsidP="009347DF">
      <w:pPr>
        <w:pStyle w:val="Heading5"/>
      </w:pPr>
      <w:r>
        <w:t xml:space="preserve">    &lt;!--/span--&gt;</w:t>
      </w:r>
    </w:p>
    <w:p w:rsidR="009347DF" w:rsidRDefault="009347DF" w:rsidP="009347DF">
      <w:pPr>
        <w:pStyle w:val="Heading5"/>
      </w:pPr>
      <w:r>
        <w:t xml:space="preserve">    &lt;div class="modal fade" id="myModal"&gt;</w:t>
      </w:r>
    </w:p>
    <w:p w:rsidR="009347DF" w:rsidRDefault="009347DF" w:rsidP="009347DF">
      <w:pPr>
        <w:pStyle w:val="Heading5"/>
      </w:pPr>
      <w:r>
        <w:t xml:space="preserve">  &lt;div class="modal-dialog"&gt;</w:t>
      </w:r>
    </w:p>
    <w:p w:rsidR="009347DF" w:rsidRDefault="009347DF" w:rsidP="009347DF">
      <w:pPr>
        <w:pStyle w:val="Heading5"/>
      </w:pPr>
      <w:r>
        <w:t xml:space="preserve">    &lt;div class="modal-content"&gt;</w:t>
      </w:r>
    </w:p>
    <w:p w:rsidR="009347DF" w:rsidRDefault="009347DF" w:rsidP="009347DF">
      <w:pPr>
        <w:pStyle w:val="Heading5"/>
      </w:pPr>
      <w:r>
        <w:t xml:space="preserve">      &lt;!-- Modal Header --&gt;</w:t>
      </w:r>
    </w:p>
    <w:p w:rsidR="009347DF" w:rsidRDefault="009347DF" w:rsidP="009347DF">
      <w:pPr>
        <w:pStyle w:val="Heading5"/>
      </w:pPr>
      <w:r>
        <w:lastRenderedPageBreak/>
        <w:t xml:space="preserve">      &lt;div class="modal-header"&gt;</w:t>
      </w:r>
    </w:p>
    <w:p w:rsidR="009347DF" w:rsidRDefault="009347DF" w:rsidP="009347DF">
      <w:pPr>
        <w:pStyle w:val="Heading5"/>
      </w:pPr>
      <w:r>
        <w:t xml:space="preserve">        &lt;h4 class="modal-title"&gt;New Stock Item&lt;/h4&gt;</w:t>
      </w:r>
    </w:p>
    <w:p w:rsidR="009347DF" w:rsidRDefault="009347DF" w:rsidP="009347DF">
      <w:pPr>
        <w:pStyle w:val="Heading5"/>
      </w:pPr>
      <w:r>
        <w:t xml:space="preserve">      &lt;/div&gt;</w:t>
      </w:r>
    </w:p>
    <w:p w:rsidR="009347DF" w:rsidRDefault="009347DF" w:rsidP="009347DF">
      <w:pPr>
        <w:pStyle w:val="Heading5"/>
      </w:pPr>
      <w:r>
        <w:t xml:space="preserve">      &lt;!-- Modal body --&gt;</w:t>
      </w:r>
    </w:p>
    <w:p w:rsidR="009347DF" w:rsidRDefault="009347DF" w:rsidP="009347DF">
      <w:pPr>
        <w:pStyle w:val="Heading5"/>
      </w:pPr>
      <w:r>
        <w:t xml:space="preserve">      &lt;div class="modal-body"&gt;</w:t>
      </w:r>
    </w:p>
    <w:p w:rsidR="009347DF" w:rsidRDefault="009347DF" w:rsidP="009347DF">
      <w:pPr>
        <w:pStyle w:val="Heading5"/>
      </w:pPr>
      <w:r>
        <w:t xml:space="preserve">        &lt;form id="newstock"&gt;</w:t>
      </w:r>
    </w:p>
    <w:p w:rsidR="009347DF" w:rsidRDefault="009347DF" w:rsidP="009347DF">
      <w:pPr>
        <w:pStyle w:val="Heading5"/>
      </w:pPr>
      <w:r>
        <w:t xml:space="preserve">  &lt;div class="form-group"&gt;</w:t>
      </w:r>
    </w:p>
    <w:p w:rsidR="009347DF" w:rsidRDefault="009347DF" w:rsidP="009347DF">
      <w:pPr>
        <w:pStyle w:val="Heading5"/>
      </w:pPr>
      <w:r>
        <w:t xml:space="preserve">   &lt;div class="row"&gt;</w:t>
      </w:r>
    </w:p>
    <w:p w:rsidR="009347DF" w:rsidRDefault="009347DF" w:rsidP="009347DF">
      <w:pPr>
        <w:pStyle w:val="Heading5"/>
      </w:pPr>
      <w:r>
        <w:t xml:space="preserve">  &lt;div class="col-sm-6"&gt;&lt;label for="itnm" &gt;Item Name :&lt;/label&gt;</w:t>
      </w:r>
    </w:p>
    <w:p w:rsidR="009347DF" w:rsidRDefault="009347DF" w:rsidP="009347DF">
      <w:pPr>
        <w:pStyle w:val="Heading5"/>
      </w:pPr>
      <w:r>
        <w:t xml:space="preserve">   &lt;input type="textbox" class="form-control" id="itnm" name="itnm" placeholder="Enter Item Name"&gt;&lt;/div&gt;</w:t>
      </w:r>
    </w:p>
    <w:p w:rsidR="009347DF" w:rsidRDefault="009347DF" w:rsidP="009347DF">
      <w:pPr>
        <w:pStyle w:val="Heading5"/>
      </w:pPr>
      <w:r>
        <w:t xml:space="preserve">  &lt;div class="col-sm-6"&gt;&lt;label for="catnm"&gt;Category :&lt;/label&gt;</w:t>
      </w:r>
    </w:p>
    <w:p w:rsidR="009347DF" w:rsidRDefault="009347DF" w:rsidP="009347DF">
      <w:pPr>
        <w:pStyle w:val="Heading5"/>
      </w:pPr>
      <w:r>
        <w:t xml:space="preserve">  &lt;select class="form-control" name="catnm" id="catnm"&gt;;</w:t>
      </w:r>
    </w:p>
    <w:p w:rsidR="009347DF" w:rsidRDefault="009347DF" w:rsidP="009347DF">
      <w:pPr>
        <w:pStyle w:val="Heading5"/>
      </w:pPr>
      <w:r>
        <w:t xml:space="preserve">  &lt;?php</w:t>
      </w:r>
    </w:p>
    <w:p w:rsidR="009347DF" w:rsidRDefault="009347DF" w:rsidP="009347DF">
      <w:pPr>
        <w:pStyle w:val="Heading5"/>
      </w:pPr>
      <w:r>
        <w:t xml:space="preserve">  $sql = "SELECT * FROM stck_cat";</w:t>
      </w:r>
    </w:p>
    <w:p w:rsidR="009347DF" w:rsidRDefault="009347DF" w:rsidP="009347DF">
      <w:pPr>
        <w:pStyle w:val="Heading5"/>
      </w:pPr>
      <w:r>
        <w:tab/>
        <w:t>$result = $conn-&gt;query($sql);</w:t>
      </w:r>
    </w:p>
    <w:p w:rsidR="009347DF" w:rsidRDefault="009347DF" w:rsidP="009347DF">
      <w:pPr>
        <w:pStyle w:val="Heading5"/>
      </w:pPr>
      <w:r>
        <w:t xml:space="preserve">    // output data of each row</w:t>
      </w:r>
    </w:p>
    <w:p w:rsidR="009347DF" w:rsidRDefault="009347DF" w:rsidP="009347DF">
      <w:pPr>
        <w:pStyle w:val="Heading5"/>
      </w:pPr>
      <w:r>
        <w:t xml:space="preserve">    while($row = $result-&gt;fetch_assoc()) </w:t>
      </w:r>
    </w:p>
    <w:p w:rsidR="009347DF" w:rsidRDefault="009347DF" w:rsidP="009347DF">
      <w:pPr>
        <w:pStyle w:val="Heading5"/>
      </w:pPr>
      <w:r>
        <w:tab/>
        <w:t>{</w:t>
      </w:r>
    </w:p>
    <w:p w:rsidR="009347DF" w:rsidRDefault="009347DF" w:rsidP="009347DF">
      <w:pPr>
        <w:pStyle w:val="Heading5"/>
      </w:pPr>
      <w:r>
        <w:tab/>
      </w:r>
      <w:r>
        <w:tab/>
        <w:t>echo "&lt;option value='". $row['scid'] ."'&gt;" .$row['cname'] ."&lt;/option&gt;";</w:t>
      </w:r>
    </w:p>
    <w:p w:rsidR="009347DF" w:rsidRDefault="009347DF" w:rsidP="009347DF">
      <w:pPr>
        <w:pStyle w:val="Heading5"/>
      </w:pPr>
      <w:r>
        <w:tab/>
        <w:t>}</w:t>
      </w:r>
    </w:p>
    <w:p w:rsidR="009347DF" w:rsidRDefault="009347DF" w:rsidP="009347DF">
      <w:pPr>
        <w:pStyle w:val="Heading5"/>
      </w:pPr>
      <w:r>
        <w:t xml:space="preserve">  ?&gt;</w:t>
      </w:r>
    </w:p>
    <w:p w:rsidR="009347DF" w:rsidRDefault="009347DF" w:rsidP="009347DF">
      <w:pPr>
        <w:pStyle w:val="Heading5"/>
      </w:pPr>
      <w:r>
        <w:t>&lt;/select&gt;</w:t>
      </w:r>
    </w:p>
    <w:p w:rsidR="009347DF" w:rsidRDefault="009347DF" w:rsidP="009347DF">
      <w:pPr>
        <w:pStyle w:val="Heading5"/>
      </w:pPr>
      <w:r>
        <w:t xml:space="preserve"> &lt;/div&gt;</w:t>
      </w:r>
    </w:p>
    <w:p w:rsidR="009347DF" w:rsidRDefault="009347DF" w:rsidP="009347DF">
      <w:pPr>
        <w:pStyle w:val="Heading5"/>
      </w:pPr>
      <w:r>
        <w:t>&lt;/div&gt;</w:t>
      </w:r>
    </w:p>
    <w:p w:rsidR="009347DF" w:rsidRDefault="009347DF" w:rsidP="009347DF">
      <w:pPr>
        <w:pStyle w:val="Heading5"/>
      </w:pPr>
      <w:r>
        <w:t xml:space="preserve">&lt;div class="row"&gt; </w:t>
      </w:r>
    </w:p>
    <w:p w:rsidR="009347DF" w:rsidRDefault="009347DF" w:rsidP="009347DF">
      <w:pPr>
        <w:pStyle w:val="Heading5"/>
      </w:pPr>
      <w:r>
        <w:t>&lt;div class="col-lg-12"&gt;</w:t>
      </w:r>
    </w:p>
    <w:p w:rsidR="009347DF" w:rsidRDefault="009347DF" w:rsidP="009347DF">
      <w:pPr>
        <w:pStyle w:val="Heading5"/>
      </w:pPr>
      <w:r>
        <w:t>&amp;nbsp;</w:t>
      </w:r>
    </w:p>
    <w:p w:rsidR="009347DF" w:rsidRDefault="009347DF" w:rsidP="009347DF">
      <w:pPr>
        <w:pStyle w:val="Heading5"/>
      </w:pPr>
      <w:r>
        <w:lastRenderedPageBreak/>
        <w:t>&lt;/div&gt;</w:t>
      </w:r>
    </w:p>
    <w:p w:rsidR="009347DF" w:rsidRDefault="009347DF" w:rsidP="009347DF">
      <w:pPr>
        <w:pStyle w:val="Heading5"/>
      </w:pPr>
      <w:r>
        <w:t>&lt;/div&gt;</w:t>
      </w:r>
    </w:p>
    <w:p w:rsidR="009347DF" w:rsidRDefault="009347DF" w:rsidP="009347DF">
      <w:pPr>
        <w:pStyle w:val="Heading5"/>
      </w:pPr>
      <w:r>
        <w:t>&lt;input type="hidden" name="sid" id="sid" value="0"&gt;</w:t>
      </w:r>
    </w:p>
    <w:p w:rsidR="009347DF" w:rsidRDefault="009347DF" w:rsidP="009347DF">
      <w:pPr>
        <w:pStyle w:val="Heading5"/>
      </w:pPr>
      <w:r>
        <w:t xml:space="preserve">&lt;div class="row"&gt;  </w:t>
      </w:r>
    </w:p>
    <w:p w:rsidR="009347DF" w:rsidRDefault="009347DF" w:rsidP="009347DF">
      <w:pPr>
        <w:pStyle w:val="Heading5"/>
      </w:pPr>
      <w:r>
        <w:t xml:space="preserve">  &lt;div class="col-sm-12"&gt;&lt;label for="status" &gt;Status:&lt;/label&gt;</w:t>
      </w:r>
    </w:p>
    <w:p w:rsidR="009347DF" w:rsidRDefault="009347DF" w:rsidP="009347DF">
      <w:pPr>
        <w:pStyle w:val="Heading5"/>
      </w:pPr>
      <w:r>
        <w:t xml:space="preserve">  &lt;select class="form-control" name="status"&gt;</w:t>
      </w:r>
    </w:p>
    <w:p w:rsidR="009347DF" w:rsidRDefault="009347DF" w:rsidP="009347DF">
      <w:pPr>
        <w:pStyle w:val="Heading5"/>
      </w:pPr>
      <w:r>
        <w:t xml:space="preserve">  &lt;option value='Active'&gt;Active&lt;/option&gt;</w:t>
      </w:r>
    </w:p>
    <w:p w:rsidR="009347DF" w:rsidRDefault="009347DF" w:rsidP="009347DF">
      <w:pPr>
        <w:pStyle w:val="Heading5"/>
      </w:pPr>
      <w:r>
        <w:t xml:space="preserve">  &lt;option value='Deactive'&gt;Deactive&lt;/option&gt;</w:t>
      </w:r>
    </w:p>
    <w:p w:rsidR="009347DF" w:rsidRDefault="009347DF" w:rsidP="009347DF">
      <w:pPr>
        <w:pStyle w:val="Heading5"/>
      </w:pPr>
      <w:r>
        <w:t xml:space="preserve">  &lt;/select&gt;</w:t>
      </w:r>
    </w:p>
    <w:p w:rsidR="009347DF" w:rsidRDefault="009347DF" w:rsidP="009347DF">
      <w:pPr>
        <w:pStyle w:val="Heading5"/>
      </w:pPr>
      <w:r>
        <w:t>&lt;/div&gt;</w:t>
      </w:r>
    </w:p>
    <w:p w:rsidR="009347DF" w:rsidRDefault="009347DF" w:rsidP="009347DF">
      <w:pPr>
        <w:pStyle w:val="Heading5"/>
      </w:pPr>
      <w:r>
        <w:t>&lt;/div&gt;</w:t>
      </w:r>
    </w:p>
    <w:p w:rsidR="009347DF" w:rsidRDefault="009347DF" w:rsidP="009347DF">
      <w:pPr>
        <w:pStyle w:val="Heading5"/>
      </w:pPr>
      <w:r>
        <w:t xml:space="preserve">&lt;div class="row"&gt; </w:t>
      </w:r>
    </w:p>
    <w:p w:rsidR="009347DF" w:rsidRDefault="009347DF" w:rsidP="009347DF">
      <w:pPr>
        <w:pStyle w:val="Heading5"/>
      </w:pPr>
      <w:r>
        <w:t>&lt;div class="col-lg-12"&gt;</w:t>
      </w:r>
    </w:p>
    <w:p w:rsidR="009347DF" w:rsidRDefault="009347DF" w:rsidP="009347DF">
      <w:pPr>
        <w:pStyle w:val="Heading5"/>
      </w:pPr>
      <w:r>
        <w:t>&amp;nbsp;</w:t>
      </w:r>
    </w:p>
    <w:p w:rsidR="009347DF" w:rsidRDefault="009347DF" w:rsidP="009347DF">
      <w:pPr>
        <w:pStyle w:val="Heading5"/>
      </w:pPr>
      <w:r>
        <w:t>&lt;/div&gt;</w:t>
      </w:r>
    </w:p>
    <w:p w:rsidR="009347DF" w:rsidRDefault="009347DF" w:rsidP="009347DF">
      <w:pPr>
        <w:pStyle w:val="Heading5"/>
      </w:pPr>
      <w:r>
        <w:t>&lt;/div&gt;</w:t>
      </w:r>
    </w:p>
    <w:p w:rsidR="009347DF" w:rsidRDefault="009347DF" w:rsidP="009347DF">
      <w:pPr>
        <w:pStyle w:val="Heading5"/>
      </w:pPr>
      <w:r>
        <w:t>&lt;/form&gt;</w:t>
      </w:r>
    </w:p>
    <w:p w:rsidR="009347DF" w:rsidRDefault="009347DF" w:rsidP="009347DF">
      <w:pPr>
        <w:pStyle w:val="Heading5"/>
      </w:pPr>
      <w:r>
        <w:t>&lt;/div&gt;</w:t>
      </w:r>
    </w:p>
    <w:p w:rsidR="009347DF" w:rsidRDefault="009347DF" w:rsidP="009347DF">
      <w:pPr>
        <w:pStyle w:val="Heading5"/>
      </w:pPr>
      <w:r>
        <w:t xml:space="preserve">      &lt;div class="modal-footer"&gt;</w:t>
      </w:r>
    </w:p>
    <w:p w:rsidR="009347DF" w:rsidRDefault="009347DF" w:rsidP="009347DF">
      <w:pPr>
        <w:pStyle w:val="Heading5"/>
      </w:pPr>
      <w:r>
        <w:t xml:space="preserve">        &lt;button type="button" id="add" class="btn btn-primary" data-dismiss="modal"&gt;Add&lt;/button&gt;</w:t>
      </w:r>
    </w:p>
    <w:p w:rsidR="009347DF" w:rsidRDefault="009347DF" w:rsidP="009347DF">
      <w:pPr>
        <w:pStyle w:val="Heading5"/>
      </w:pPr>
      <w:r>
        <w:t xml:space="preserve">        &lt;button type="button" class="btn btn-primary" data-dismiss="modal"&gt;Close&lt;/button&gt;</w:t>
      </w:r>
    </w:p>
    <w:p w:rsidR="009347DF" w:rsidRDefault="009347DF" w:rsidP="009347DF">
      <w:pPr>
        <w:pStyle w:val="Heading5"/>
      </w:pPr>
      <w:r>
        <w:t xml:space="preserve">      &lt;/div&gt;</w:t>
      </w:r>
    </w:p>
    <w:p w:rsidR="009347DF" w:rsidRDefault="009347DF" w:rsidP="009347DF">
      <w:pPr>
        <w:pStyle w:val="Heading5"/>
      </w:pPr>
      <w:r>
        <w:t xml:space="preserve"> &lt;/div&gt;</w:t>
      </w:r>
    </w:p>
    <w:p w:rsidR="009347DF" w:rsidRDefault="009347DF" w:rsidP="009347DF">
      <w:pPr>
        <w:pStyle w:val="Heading5"/>
      </w:pPr>
      <w:r>
        <w:t xml:space="preserve">  &lt;/div&gt;</w:t>
      </w:r>
    </w:p>
    <w:p w:rsidR="009347DF" w:rsidRDefault="009347DF" w:rsidP="009347DF">
      <w:pPr>
        <w:pStyle w:val="Heading5"/>
      </w:pPr>
      <w:r>
        <w:t>&lt;/div&gt;</w:t>
      </w:r>
    </w:p>
    <w:p w:rsidR="009347DF" w:rsidRDefault="009347DF" w:rsidP="009347DF">
      <w:pPr>
        <w:pStyle w:val="Heading5"/>
      </w:pPr>
      <w:r>
        <w:t>&lt;/div&gt;&lt;!--/row--&gt;</w:t>
      </w:r>
    </w:p>
    <w:p w:rsidR="009347DF" w:rsidRPr="009347DF" w:rsidRDefault="009347DF" w:rsidP="009347DF">
      <w:pPr>
        <w:pStyle w:val="Heading5"/>
      </w:pPr>
      <w:r>
        <w:t>&lt;?php require('footer.php'); ?&gt;</w:t>
      </w:r>
    </w:p>
    <w:p w:rsidR="009347DF" w:rsidRDefault="009347DF" w:rsidP="009347DF">
      <w:pPr>
        <w:pStyle w:val="Heading4"/>
      </w:pPr>
      <w:r>
        <w:lastRenderedPageBreak/>
        <w:t>Rqstdetails.php-</w:t>
      </w:r>
    </w:p>
    <w:p w:rsidR="005C041D" w:rsidRDefault="005C041D" w:rsidP="005C041D">
      <w:pPr>
        <w:pStyle w:val="Heading5"/>
      </w:pPr>
      <w:r>
        <w:t xml:space="preserve">&lt;?php session_start(); </w:t>
      </w:r>
    </w:p>
    <w:p w:rsidR="005C041D" w:rsidRDefault="005C041D" w:rsidP="005C041D">
      <w:pPr>
        <w:pStyle w:val="Heading5"/>
      </w:pPr>
      <w:r>
        <w:t>require('header_user.php');</w:t>
      </w:r>
    </w:p>
    <w:p w:rsidR="005C041D" w:rsidRDefault="005C041D" w:rsidP="005C041D">
      <w:pPr>
        <w:pStyle w:val="Heading5"/>
      </w:pPr>
      <w:r>
        <w:t>include ("include/connection.php");?&gt;</w:t>
      </w:r>
    </w:p>
    <w:p w:rsidR="005C041D" w:rsidRDefault="005C041D" w:rsidP="005C041D">
      <w:pPr>
        <w:pStyle w:val="Heading5"/>
      </w:pPr>
      <w:r>
        <w:t>&lt;script&gt;</w:t>
      </w:r>
    </w:p>
    <w:p w:rsidR="005C041D" w:rsidRDefault="005C041D" w:rsidP="005C041D">
      <w:pPr>
        <w:pStyle w:val="Heading5"/>
      </w:pPr>
      <w:r>
        <w:t>$(document).ready(function(e) {</w:t>
      </w:r>
    </w:p>
    <w:p w:rsidR="005C041D" w:rsidRDefault="005C041D" w:rsidP="005C041D">
      <w:pPr>
        <w:pStyle w:val="Heading5"/>
      </w:pPr>
      <w:r>
        <w:tab/>
        <w:t>var status="add";</w:t>
      </w:r>
    </w:p>
    <w:p w:rsidR="005C041D" w:rsidRDefault="005C041D" w:rsidP="005C041D">
      <w:pPr>
        <w:pStyle w:val="Heading5"/>
      </w:pPr>
      <w:r>
        <w:tab/>
        <w:t>//var did=0;</w:t>
      </w:r>
    </w:p>
    <w:p w:rsidR="005C041D" w:rsidRDefault="005C041D" w:rsidP="005C041D">
      <w:pPr>
        <w:pStyle w:val="Heading5"/>
      </w:pPr>
      <w:r>
        <w:tab/>
      </w:r>
    </w:p>
    <w:p w:rsidR="005C041D" w:rsidRDefault="005C041D" w:rsidP="005C041D">
      <w:pPr>
        <w:pStyle w:val="Heading5"/>
      </w:pPr>
      <w:r>
        <w:tab/>
        <w:t>$(".view").click(function(e) {</w:t>
      </w:r>
    </w:p>
    <w:p w:rsidR="005C041D" w:rsidRDefault="005C041D" w:rsidP="005C041D">
      <w:pPr>
        <w:pStyle w:val="Heading5"/>
      </w:pPr>
      <w:r>
        <w:t xml:space="preserve">    var rid=$(this).data("rid");</w:t>
      </w:r>
    </w:p>
    <w:p w:rsidR="005C041D" w:rsidRDefault="005C041D" w:rsidP="005C041D">
      <w:pPr>
        <w:pStyle w:val="Heading5"/>
      </w:pPr>
      <w:r>
        <w:tab/>
        <w:t>window.open("rqstdetail.php?rid="+rid);</w:t>
      </w:r>
    </w:p>
    <w:p w:rsidR="005C041D" w:rsidRDefault="005C041D" w:rsidP="005C041D">
      <w:pPr>
        <w:pStyle w:val="Heading5"/>
      </w:pPr>
      <w:r>
        <w:t>});</w:t>
      </w:r>
    </w:p>
    <w:p w:rsidR="005C041D" w:rsidRDefault="005C041D" w:rsidP="005C041D">
      <w:pPr>
        <w:pStyle w:val="Heading5"/>
      </w:pPr>
    </w:p>
    <w:p w:rsidR="005C041D" w:rsidRDefault="005C041D" w:rsidP="005C041D">
      <w:pPr>
        <w:pStyle w:val="Heading5"/>
      </w:pPr>
      <w:r>
        <w:t>$("#print").click(function(e) {</w:t>
      </w:r>
    </w:p>
    <w:p w:rsidR="005C041D" w:rsidRDefault="005C041D" w:rsidP="005C041D">
      <w:pPr>
        <w:pStyle w:val="Heading5"/>
      </w:pPr>
      <w:r>
        <w:t xml:space="preserve">    window.print("rqstdetail.php?rid="+rid);</w:t>
      </w:r>
    </w:p>
    <w:p w:rsidR="005C041D" w:rsidRDefault="005C041D" w:rsidP="005C041D">
      <w:pPr>
        <w:pStyle w:val="Heading5"/>
      </w:pPr>
      <w:r>
        <w:t>});</w:t>
      </w:r>
    </w:p>
    <w:p w:rsidR="005C041D" w:rsidRDefault="005C041D" w:rsidP="005C041D">
      <w:pPr>
        <w:pStyle w:val="Heading5"/>
      </w:pPr>
      <w:r>
        <w:t>});</w:t>
      </w:r>
    </w:p>
    <w:p w:rsidR="005C041D" w:rsidRDefault="005C041D" w:rsidP="005C041D">
      <w:pPr>
        <w:pStyle w:val="Heading5"/>
      </w:pPr>
    </w:p>
    <w:p w:rsidR="005C041D" w:rsidRDefault="005C041D" w:rsidP="005C041D">
      <w:pPr>
        <w:pStyle w:val="Heading5"/>
      </w:pPr>
      <w:r>
        <w:t>&lt;/script&gt;</w:t>
      </w:r>
    </w:p>
    <w:p w:rsidR="005C041D" w:rsidRDefault="005C041D" w:rsidP="005C041D">
      <w:pPr>
        <w:pStyle w:val="Heading5"/>
      </w:pPr>
      <w:r>
        <w:t xml:space="preserve">    &lt;div&gt;</w:t>
      </w:r>
    </w:p>
    <w:p w:rsidR="005C041D" w:rsidRDefault="005C041D" w:rsidP="005C041D">
      <w:pPr>
        <w:pStyle w:val="Heading5"/>
      </w:pPr>
      <w:r>
        <w:t xml:space="preserve">        &lt;ul class="breadcrumb"&gt;</w:t>
      </w:r>
    </w:p>
    <w:p w:rsidR="005C041D" w:rsidRDefault="005C041D" w:rsidP="005C041D">
      <w:pPr>
        <w:pStyle w:val="Heading5"/>
      </w:pPr>
      <w:r>
        <w:t xml:space="preserve">            &lt;li&gt;</w:t>
      </w:r>
    </w:p>
    <w:p w:rsidR="005C041D" w:rsidRDefault="005C041D" w:rsidP="005C041D">
      <w:pPr>
        <w:pStyle w:val="Heading5"/>
      </w:pPr>
      <w:r>
        <w:t xml:space="preserve">                &lt;a href="#"&gt;Home&lt;/a&gt;</w:t>
      </w:r>
    </w:p>
    <w:p w:rsidR="005C041D" w:rsidRDefault="005C041D" w:rsidP="005C041D">
      <w:pPr>
        <w:pStyle w:val="Heading5"/>
      </w:pPr>
      <w:r>
        <w:t xml:space="preserve">            &lt;/li&gt;</w:t>
      </w:r>
    </w:p>
    <w:p w:rsidR="005C041D" w:rsidRDefault="005C041D" w:rsidP="005C041D">
      <w:pPr>
        <w:pStyle w:val="Heading5"/>
      </w:pPr>
      <w:r>
        <w:t xml:space="preserve">            &lt;li&gt;</w:t>
      </w:r>
    </w:p>
    <w:p w:rsidR="005C041D" w:rsidRDefault="005C041D" w:rsidP="005C041D">
      <w:pPr>
        <w:pStyle w:val="Heading5"/>
      </w:pPr>
      <w:r>
        <w:t xml:space="preserve">                &lt;a href="#"&gt;Histroy&lt;/a&gt;</w:t>
      </w:r>
    </w:p>
    <w:p w:rsidR="005C041D" w:rsidRDefault="005C041D" w:rsidP="005C041D">
      <w:pPr>
        <w:pStyle w:val="Heading5"/>
      </w:pPr>
      <w:r>
        <w:t xml:space="preserve">            &lt;/li&gt;</w:t>
      </w:r>
    </w:p>
    <w:p w:rsidR="005C041D" w:rsidRDefault="005C041D" w:rsidP="005C041D">
      <w:pPr>
        <w:pStyle w:val="Heading5"/>
      </w:pPr>
      <w:r>
        <w:lastRenderedPageBreak/>
        <w:t xml:space="preserve">        &lt;/ul&gt;</w:t>
      </w:r>
    </w:p>
    <w:p w:rsidR="005C041D" w:rsidRDefault="005C041D" w:rsidP="005C041D">
      <w:pPr>
        <w:pStyle w:val="Heading5"/>
      </w:pPr>
      <w:r>
        <w:t xml:space="preserve">    &lt;/div&gt;</w:t>
      </w:r>
    </w:p>
    <w:p w:rsidR="005C041D" w:rsidRDefault="005C041D" w:rsidP="005C041D">
      <w:pPr>
        <w:pStyle w:val="Heading5"/>
      </w:pPr>
      <w:r>
        <w:tab/>
        <w:t>&lt;div class="table-responsive"&gt;</w:t>
      </w:r>
    </w:p>
    <w:p w:rsidR="005C041D" w:rsidRDefault="005C041D" w:rsidP="005C041D">
      <w:pPr>
        <w:pStyle w:val="Heading5"/>
      </w:pPr>
      <w:r>
        <w:tab/>
        <w:t>&lt;table class="table grid"&gt;</w:t>
      </w:r>
    </w:p>
    <w:p w:rsidR="005C041D" w:rsidRDefault="005C041D" w:rsidP="005C041D">
      <w:pPr>
        <w:pStyle w:val="Heading5"/>
      </w:pPr>
      <w:r>
        <w:tab/>
        <w:t>&lt;tbody&gt;</w:t>
      </w:r>
    </w:p>
    <w:p w:rsidR="005C041D" w:rsidRDefault="005C041D" w:rsidP="005C041D">
      <w:pPr>
        <w:pStyle w:val="Heading5"/>
      </w:pPr>
      <w:r>
        <w:tab/>
        <w:t>&lt;tr&gt;</w:t>
      </w:r>
    </w:p>
    <w:p w:rsidR="005C041D" w:rsidRDefault="005C041D" w:rsidP="005C041D">
      <w:pPr>
        <w:pStyle w:val="Heading5"/>
      </w:pPr>
      <w:r>
        <w:tab/>
        <w:t>&lt;td colspan="12"&gt;</w:t>
      </w:r>
    </w:p>
    <w:p w:rsidR="005C041D" w:rsidRDefault="005C041D" w:rsidP="005C041D">
      <w:pPr>
        <w:pStyle w:val="Heading5"/>
      </w:pPr>
      <w:r>
        <w:t xml:space="preserve">    </w:t>
      </w:r>
    </w:p>
    <w:p w:rsidR="005C041D" w:rsidRDefault="005C041D" w:rsidP="005C041D">
      <w:pPr>
        <w:pStyle w:val="Heading5"/>
      </w:pPr>
      <w:r>
        <w:t xml:space="preserve">    &lt;/td&gt;</w:t>
      </w:r>
    </w:p>
    <w:p w:rsidR="005C041D" w:rsidRDefault="005C041D" w:rsidP="005C041D">
      <w:pPr>
        <w:pStyle w:val="Heading5"/>
      </w:pPr>
      <w:r>
        <w:tab/>
        <w:t>&lt;/tr&gt;</w:t>
      </w:r>
    </w:p>
    <w:p w:rsidR="005C041D" w:rsidRDefault="005C041D" w:rsidP="005C041D">
      <w:pPr>
        <w:pStyle w:val="Heading5"/>
      </w:pPr>
      <w:r>
        <w:t xml:space="preserve">    &lt;/tbody&gt;</w:t>
      </w:r>
    </w:p>
    <w:p w:rsidR="005C041D" w:rsidRDefault="005C041D" w:rsidP="005C041D">
      <w:pPr>
        <w:pStyle w:val="Heading5"/>
      </w:pPr>
      <w:r>
        <w:tab/>
        <w:t>&lt;/table&gt;</w:t>
      </w:r>
    </w:p>
    <w:p w:rsidR="005C041D" w:rsidRDefault="005C041D" w:rsidP="005C041D">
      <w:pPr>
        <w:pStyle w:val="Heading5"/>
      </w:pPr>
      <w:r>
        <w:t>&lt;/div&gt;</w:t>
      </w:r>
    </w:p>
    <w:p w:rsidR="005C041D" w:rsidRDefault="005C041D" w:rsidP="005C041D">
      <w:pPr>
        <w:pStyle w:val="Heading5"/>
      </w:pPr>
      <w:r>
        <w:t xml:space="preserve">    &lt;div class="row"&gt;</w:t>
      </w:r>
    </w:p>
    <w:p w:rsidR="005C041D" w:rsidRDefault="005C041D" w:rsidP="005C041D">
      <w:pPr>
        <w:pStyle w:val="Heading5"/>
      </w:pPr>
      <w:r>
        <w:t xml:space="preserve">    &lt;div class="box col-md-12"&gt;</w:t>
      </w:r>
    </w:p>
    <w:p w:rsidR="005C041D" w:rsidRDefault="005C041D" w:rsidP="005C041D">
      <w:pPr>
        <w:pStyle w:val="Heading5"/>
      </w:pPr>
      <w:r>
        <w:t xml:space="preserve">    &lt;div class="box-inner"&gt;</w:t>
      </w:r>
    </w:p>
    <w:p w:rsidR="005C041D" w:rsidRDefault="005C041D" w:rsidP="005C041D">
      <w:pPr>
        <w:pStyle w:val="Heading5"/>
      </w:pPr>
      <w:r>
        <w:t xml:space="preserve">    &lt;div class="box-header well" data-original-title=""&gt;</w:t>
      </w:r>
    </w:p>
    <w:p w:rsidR="005C041D" w:rsidRDefault="005C041D" w:rsidP="005C041D">
      <w:pPr>
        <w:pStyle w:val="Heading5"/>
      </w:pPr>
      <w:r>
        <w:t xml:space="preserve">        &lt;h2&gt;&lt;i class="glyphicon shopping-cart"&gt;&lt;/i&gt;History Details&lt;/h2&gt;</w:t>
      </w:r>
    </w:p>
    <w:p w:rsidR="005C041D" w:rsidRDefault="005C041D" w:rsidP="005C041D">
      <w:pPr>
        <w:pStyle w:val="Heading5"/>
      </w:pPr>
      <w:r>
        <w:tab/>
        <w:t>&lt;/div&gt;</w:t>
      </w:r>
    </w:p>
    <w:p w:rsidR="005C041D" w:rsidRDefault="005C041D" w:rsidP="005C041D">
      <w:pPr>
        <w:pStyle w:val="Heading5"/>
      </w:pPr>
      <w:r>
        <w:t xml:space="preserve">    &lt;div class="box-content"&gt;</w:t>
      </w:r>
    </w:p>
    <w:p w:rsidR="005C041D" w:rsidRDefault="005C041D" w:rsidP="005C041D">
      <w:pPr>
        <w:pStyle w:val="Heading5"/>
      </w:pPr>
      <w:r>
        <w:t xml:space="preserve">   &lt;table class="table table-striped table-bordered bootstrap-datatable datatable responsive"&gt;</w:t>
      </w:r>
    </w:p>
    <w:p w:rsidR="005C041D" w:rsidRDefault="005C041D" w:rsidP="005C041D">
      <w:pPr>
        <w:pStyle w:val="Heading5"/>
      </w:pPr>
      <w:r>
        <w:t xml:space="preserve">    &lt;thead&gt;</w:t>
      </w:r>
    </w:p>
    <w:p w:rsidR="005C041D" w:rsidRDefault="005C041D" w:rsidP="005C041D">
      <w:pPr>
        <w:pStyle w:val="Heading5"/>
      </w:pPr>
      <w:r>
        <w:t xml:space="preserve">    &lt;tr&gt;</w:t>
      </w:r>
    </w:p>
    <w:p w:rsidR="005C041D" w:rsidRDefault="005C041D" w:rsidP="005C041D">
      <w:pPr>
        <w:pStyle w:val="Heading5"/>
      </w:pPr>
      <w:r>
        <w:t xml:space="preserve">           &lt;th &gt;Date&lt;/th&gt;</w:t>
      </w:r>
    </w:p>
    <w:p w:rsidR="005C041D" w:rsidRDefault="005C041D" w:rsidP="005C041D">
      <w:pPr>
        <w:pStyle w:val="Heading5"/>
      </w:pPr>
      <w:r>
        <w:t xml:space="preserve">           &lt;th &gt;Status&lt;/th&gt; </w:t>
      </w:r>
    </w:p>
    <w:p w:rsidR="005C041D" w:rsidRDefault="005C041D" w:rsidP="005C041D">
      <w:pPr>
        <w:pStyle w:val="Heading5"/>
      </w:pPr>
      <w:r>
        <w:t xml:space="preserve">            &lt;th &gt;Actions&lt;/th&gt;</w:t>
      </w:r>
    </w:p>
    <w:p w:rsidR="005C041D" w:rsidRDefault="005C041D" w:rsidP="005C041D">
      <w:pPr>
        <w:pStyle w:val="Heading5"/>
      </w:pPr>
      <w:r>
        <w:t xml:space="preserve">    &lt;/tr&gt;</w:t>
      </w:r>
    </w:p>
    <w:p w:rsidR="005C041D" w:rsidRDefault="005C041D" w:rsidP="005C041D">
      <w:pPr>
        <w:pStyle w:val="Heading5"/>
      </w:pPr>
      <w:r>
        <w:t xml:space="preserve">    &lt;/thead&gt;</w:t>
      </w:r>
    </w:p>
    <w:p w:rsidR="005C041D" w:rsidRDefault="005C041D" w:rsidP="005C041D">
      <w:pPr>
        <w:pStyle w:val="Heading5"/>
      </w:pPr>
      <w:r>
        <w:lastRenderedPageBreak/>
        <w:t xml:space="preserve">    &lt;tbody&gt;</w:t>
      </w:r>
    </w:p>
    <w:p w:rsidR="005C041D" w:rsidRDefault="005C041D" w:rsidP="005C041D">
      <w:pPr>
        <w:pStyle w:val="Heading5"/>
      </w:pPr>
      <w:r>
        <w:t xml:space="preserve">        &lt;?php</w:t>
      </w:r>
    </w:p>
    <w:p w:rsidR="005C041D" w:rsidRDefault="005C041D" w:rsidP="005C041D">
      <w:pPr>
        <w:pStyle w:val="Heading5"/>
      </w:pPr>
      <w:r>
        <w:tab/>
      </w:r>
      <w:r>
        <w:tab/>
        <w:t>//$did=$_POST["did"];</w:t>
      </w:r>
    </w:p>
    <w:p w:rsidR="005C041D" w:rsidRDefault="005C041D" w:rsidP="005C041D">
      <w:pPr>
        <w:pStyle w:val="Heading5"/>
      </w:pPr>
      <w:r>
        <w:tab/>
        <w:t>$sql = "SELECT * FROM stck_rqst where did=$_SESSION[did]";</w:t>
      </w:r>
    </w:p>
    <w:p w:rsidR="005C041D" w:rsidRDefault="005C041D" w:rsidP="005C041D">
      <w:pPr>
        <w:pStyle w:val="Heading5"/>
      </w:pPr>
      <w:r>
        <w:tab/>
        <w:t>$result = $conn-&gt;query($sql);</w:t>
      </w:r>
    </w:p>
    <w:p w:rsidR="005C041D" w:rsidRDefault="005C041D" w:rsidP="005C041D">
      <w:pPr>
        <w:pStyle w:val="Heading5"/>
      </w:pPr>
      <w:r>
        <w:t xml:space="preserve">    // output data of each row</w:t>
      </w:r>
    </w:p>
    <w:p w:rsidR="005C041D" w:rsidRDefault="005C041D" w:rsidP="005C041D">
      <w:pPr>
        <w:pStyle w:val="Heading5"/>
      </w:pPr>
      <w:r>
        <w:t xml:space="preserve">    while($row = $result-&gt;fetch_assoc()) </w:t>
      </w:r>
    </w:p>
    <w:p w:rsidR="005C041D" w:rsidRDefault="005C041D" w:rsidP="005C041D">
      <w:pPr>
        <w:pStyle w:val="Heading5"/>
      </w:pPr>
      <w:r>
        <w:tab/>
        <w:t>{</w:t>
      </w:r>
    </w:p>
    <w:p w:rsidR="005C041D" w:rsidRDefault="005C041D" w:rsidP="005C041D">
      <w:pPr>
        <w:pStyle w:val="Heading5"/>
      </w:pPr>
      <w:r>
        <w:t xml:space="preserve">   </w:t>
      </w:r>
      <w:r>
        <w:tab/>
      </w:r>
      <w:r>
        <w:tab/>
        <w:t>echo "&lt;tr&gt;";</w:t>
      </w:r>
    </w:p>
    <w:p w:rsidR="005C041D" w:rsidRDefault="005C041D" w:rsidP="005C041D">
      <w:pPr>
        <w:pStyle w:val="Heading5"/>
      </w:pPr>
      <w:r>
        <w:tab/>
      </w:r>
      <w:r>
        <w:tab/>
        <w:t>echo "&lt;td&gt;". $row["date"]."&lt;/td&gt;";</w:t>
      </w:r>
    </w:p>
    <w:p w:rsidR="005C041D" w:rsidRDefault="005C041D" w:rsidP="005C041D">
      <w:pPr>
        <w:pStyle w:val="Heading5"/>
      </w:pPr>
      <w:r>
        <w:tab/>
        <w:t>echo "&lt;td&gt;". $row["status"]."&lt;/td&gt;";</w:t>
      </w:r>
    </w:p>
    <w:p w:rsidR="005C041D" w:rsidRDefault="005C041D" w:rsidP="005C041D">
      <w:pPr>
        <w:pStyle w:val="Heading5"/>
      </w:pPr>
      <w:r>
        <w:tab/>
        <w:t>echo "&lt;td&gt;</w:t>
      </w:r>
    </w:p>
    <w:p w:rsidR="005C041D" w:rsidRDefault="005C041D" w:rsidP="005C041D">
      <w:pPr>
        <w:pStyle w:val="Heading5"/>
      </w:pPr>
      <w:r>
        <w:tab/>
        <w:t>&lt;button type='button' data-rid='$row[rid]' class='btn btn-primary view'&gt;&lt;i class='glyphicon glyphicon-list icon-white'&gt; &lt;/i&gt; View Bill&lt;/button&gt;</w:t>
      </w:r>
    </w:p>
    <w:p w:rsidR="005C041D" w:rsidRDefault="005C041D" w:rsidP="005C041D">
      <w:pPr>
        <w:pStyle w:val="Heading5"/>
      </w:pPr>
      <w:r>
        <w:t xml:space="preserve">        &lt;button type='button' data-rid='$row[rid]' class='btn btn-primary print'&gt;&lt;i class='glyphicon glyphicon glyphicon-print icon-white'&gt; &lt;/i&gt; Print&lt;/button&gt;&lt;/td&gt;";</w:t>
      </w:r>
    </w:p>
    <w:p w:rsidR="005C041D" w:rsidRDefault="005C041D" w:rsidP="005C041D">
      <w:pPr>
        <w:pStyle w:val="Heading5"/>
      </w:pPr>
      <w:r>
        <w:t>echo "&lt;/tr&gt;";</w:t>
      </w:r>
    </w:p>
    <w:p w:rsidR="005C041D" w:rsidRDefault="005C041D" w:rsidP="005C041D">
      <w:pPr>
        <w:pStyle w:val="Heading5"/>
      </w:pPr>
      <w:r>
        <w:tab/>
        <w:t>}</w:t>
      </w:r>
    </w:p>
    <w:p w:rsidR="005C041D" w:rsidRDefault="005C041D" w:rsidP="005C041D">
      <w:pPr>
        <w:pStyle w:val="Heading5"/>
      </w:pPr>
      <w:r>
        <w:t xml:space="preserve">    ?&gt;</w:t>
      </w:r>
    </w:p>
    <w:p w:rsidR="005C041D" w:rsidRDefault="005C041D" w:rsidP="005C041D">
      <w:pPr>
        <w:pStyle w:val="Heading5"/>
      </w:pPr>
      <w:r>
        <w:t xml:space="preserve">    &lt;/tbody&gt;</w:t>
      </w:r>
    </w:p>
    <w:p w:rsidR="005C041D" w:rsidRDefault="005C041D" w:rsidP="005C041D">
      <w:pPr>
        <w:pStyle w:val="Heading5"/>
      </w:pPr>
      <w:r>
        <w:t xml:space="preserve">    &lt;/table&gt;</w:t>
      </w:r>
    </w:p>
    <w:p w:rsidR="005C041D" w:rsidRDefault="005C041D" w:rsidP="005C041D">
      <w:pPr>
        <w:pStyle w:val="Heading5"/>
      </w:pPr>
      <w:r>
        <w:t xml:space="preserve">    &lt;/div&gt;</w:t>
      </w:r>
    </w:p>
    <w:p w:rsidR="005C041D" w:rsidRDefault="005C041D" w:rsidP="005C041D">
      <w:pPr>
        <w:pStyle w:val="Heading5"/>
      </w:pPr>
      <w:r>
        <w:t xml:space="preserve">    &lt;/div&gt;</w:t>
      </w:r>
    </w:p>
    <w:p w:rsidR="005C041D" w:rsidRDefault="005C041D" w:rsidP="005C041D">
      <w:pPr>
        <w:pStyle w:val="Heading5"/>
      </w:pPr>
      <w:r>
        <w:t xml:space="preserve">    &lt;/div&gt;</w:t>
      </w:r>
    </w:p>
    <w:p w:rsidR="005C041D" w:rsidRDefault="005C041D" w:rsidP="005C041D">
      <w:pPr>
        <w:pStyle w:val="Heading5"/>
      </w:pPr>
      <w:r>
        <w:t xml:space="preserve">    &lt;!--/span--&gt;</w:t>
      </w:r>
    </w:p>
    <w:p w:rsidR="005C041D" w:rsidRDefault="005C041D" w:rsidP="005C041D">
      <w:pPr>
        <w:pStyle w:val="Heading5"/>
      </w:pPr>
      <w:r>
        <w:t>&lt;/div&gt;&lt;!--/row--&gt;</w:t>
      </w:r>
    </w:p>
    <w:p w:rsidR="005C041D" w:rsidRDefault="005C041D" w:rsidP="005C041D">
      <w:pPr>
        <w:pStyle w:val="Heading5"/>
      </w:pPr>
      <w:r>
        <w:t>&lt;?php require('footer.php'); ?&gt;</w:t>
      </w:r>
    </w:p>
    <w:p w:rsidR="005C041D" w:rsidRDefault="005C041D" w:rsidP="005C041D">
      <w:pPr>
        <w:pStyle w:val="Heading5"/>
      </w:pPr>
    </w:p>
    <w:p w:rsidR="00722084" w:rsidRPr="00722084" w:rsidRDefault="00722084" w:rsidP="00722084"/>
    <w:p w:rsidR="005C041D" w:rsidRDefault="005C041D" w:rsidP="005C041D">
      <w:pPr>
        <w:pStyle w:val="Heading4"/>
      </w:pPr>
      <w:r>
        <w:lastRenderedPageBreak/>
        <w:t>Viewdetails.php –</w:t>
      </w:r>
    </w:p>
    <w:p w:rsidR="005C041D" w:rsidRDefault="005C041D" w:rsidP="005C041D">
      <w:pPr>
        <w:pStyle w:val="Heading5"/>
      </w:pPr>
      <w:r>
        <w:t>&lt;?php session_start();</w:t>
      </w:r>
    </w:p>
    <w:p w:rsidR="005C041D" w:rsidRDefault="005C041D" w:rsidP="005C041D">
      <w:pPr>
        <w:pStyle w:val="Heading5"/>
      </w:pPr>
      <w:r>
        <w:t>include ("include/connection.php");?&gt;</w:t>
      </w:r>
    </w:p>
    <w:p w:rsidR="005C041D" w:rsidRDefault="005C041D" w:rsidP="005C041D">
      <w:pPr>
        <w:pStyle w:val="Heading5"/>
      </w:pPr>
      <w:r>
        <w:t>&lt;link id="bs-css" href="css/bootstrap-cerulean.min.css" rel="stylesheet"&gt;</w:t>
      </w:r>
    </w:p>
    <w:p w:rsidR="005C041D" w:rsidRDefault="005C041D" w:rsidP="005C041D">
      <w:pPr>
        <w:pStyle w:val="Heading5"/>
      </w:pPr>
      <w:r>
        <w:t xml:space="preserve">   &lt;link href="css/charisma-app.css" rel="stylesheet"&gt;</w:t>
      </w:r>
    </w:p>
    <w:p w:rsidR="005C041D" w:rsidRDefault="005C041D" w:rsidP="005C041D">
      <w:pPr>
        <w:pStyle w:val="Heading5"/>
      </w:pPr>
      <w:r>
        <w:t xml:space="preserve">    &lt;link href='bower_components/fullcalendar/dist/fullcalendar.css' rel='stylesheet'&gt;</w:t>
      </w:r>
    </w:p>
    <w:p w:rsidR="005C041D" w:rsidRDefault="005C041D" w:rsidP="005C041D">
      <w:pPr>
        <w:pStyle w:val="Heading5"/>
      </w:pPr>
      <w:r>
        <w:t xml:space="preserve">    &lt;link href='bower_components/fullcalendar/dist/fullcalendar.print.css' rel='stylesheet' media='print'&gt;</w:t>
      </w:r>
    </w:p>
    <w:p w:rsidR="005C041D" w:rsidRDefault="005C041D" w:rsidP="005C041D">
      <w:pPr>
        <w:pStyle w:val="Heading5"/>
      </w:pPr>
      <w:r>
        <w:t xml:space="preserve">    &lt;link href='bower_components/chosen/chosen.min.css' rel='stylesheet'&gt;</w:t>
      </w:r>
    </w:p>
    <w:p w:rsidR="005C041D" w:rsidRDefault="005C041D" w:rsidP="005C041D">
      <w:pPr>
        <w:pStyle w:val="Heading5"/>
      </w:pPr>
      <w:r>
        <w:t xml:space="preserve">    &lt;link href='bower_components/colorbox/example3/colorbox.css' rel='stylesheet'&gt;</w:t>
      </w:r>
    </w:p>
    <w:p w:rsidR="005C041D" w:rsidRDefault="005C041D" w:rsidP="005C041D">
      <w:pPr>
        <w:pStyle w:val="Heading5"/>
      </w:pPr>
      <w:r>
        <w:t xml:space="preserve">    &lt;link href='bower_components/responsive-tables/responsive-tables.css' rel='stylesheet'&gt;</w:t>
      </w:r>
    </w:p>
    <w:p w:rsidR="005C041D" w:rsidRDefault="005C041D" w:rsidP="005C041D">
      <w:pPr>
        <w:pStyle w:val="Heading5"/>
      </w:pPr>
      <w:r>
        <w:t xml:space="preserve">    &lt;link href='bower_components/bootstrap-tour/build/css/bootstrap-tour.min.css' rel='stylesheet'&gt;</w:t>
      </w:r>
    </w:p>
    <w:p w:rsidR="005C041D" w:rsidRDefault="005C041D" w:rsidP="005C041D">
      <w:pPr>
        <w:pStyle w:val="Heading5"/>
      </w:pPr>
      <w:r>
        <w:t xml:space="preserve">    &lt;link href='css/jquery.noty.css' rel='stylesheet'&gt;</w:t>
      </w:r>
    </w:p>
    <w:p w:rsidR="005C041D" w:rsidRDefault="005C041D" w:rsidP="005C041D">
      <w:pPr>
        <w:pStyle w:val="Heading5"/>
      </w:pPr>
      <w:r>
        <w:t xml:space="preserve">    &lt;link href='css/noty_theme_default.css' rel='stylesheet'&gt;</w:t>
      </w:r>
    </w:p>
    <w:p w:rsidR="005C041D" w:rsidRDefault="005C041D" w:rsidP="005C041D">
      <w:pPr>
        <w:pStyle w:val="Heading5"/>
      </w:pPr>
      <w:r>
        <w:t xml:space="preserve">    &lt;link href='css/elfinder.min.css' rel='stylesheet'&gt;</w:t>
      </w:r>
    </w:p>
    <w:p w:rsidR="005C041D" w:rsidRDefault="005C041D" w:rsidP="005C041D">
      <w:pPr>
        <w:pStyle w:val="Heading5"/>
      </w:pPr>
      <w:r>
        <w:t xml:space="preserve">    &lt;link href='css/elfinder.theme.css' rel='stylesheet'&gt;</w:t>
      </w:r>
    </w:p>
    <w:p w:rsidR="005C041D" w:rsidRDefault="005C041D" w:rsidP="005C041D">
      <w:pPr>
        <w:pStyle w:val="Heading5"/>
      </w:pPr>
      <w:r>
        <w:t xml:space="preserve">    &lt;link href='css/jquery.iphone.toggle.css' rel='stylesheet'&gt;</w:t>
      </w:r>
    </w:p>
    <w:p w:rsidR="005C041D" w:rsidRDefault="005C041D" w:rsidP="005C041D">
      <w:pPr>
        <w:pStyle w:val="Heading5"/>
      </w:pPr>
      <w:r>
        <w:t xml:space="preserve">    &lt;link href='css/uploadify.css' rel='stylesheet'&gt;</w:t>
      </w:r>
    </w:p>
    <w:p w:rsidR="005C041D" w:rsidRDefault="005C041D" w:rsidP="005C041D">
      <w:pPr>
        <w:pStyle w:val="Heading5"/>
      </w:pPr>
      <w:r>
        <w:t xml:space="preserve">    &lt;link href='css/animate.min.css' rel='stylesheet'&gt;</w:t>
      </w:r>
    </w:p>
    <w:p w:rsidR="005C041D" w:rsidRDefault="005C041D" w:rsidP="005C041D">
      <w:pPr>
        <w:pStyle w:val="Heading5"/>
      </w:pPr>
      <w:r>
        <w:tab/>
        <w:t>&lt;script&gt;</w:t>
      </w:r>
    </w:p>
    <w:p w:rsidR="005C041D" w:rsidRDefault="005C041D" w:rsidP="005C041D">
      <w:pPr>
        <w:pStyle w:val="Heading5"/>
      </w:pPr>
      <w:r>
        <w:tab/>
        <w:t>$(document).ready(function(e) {</w:t>
      </w:r>
    </w:p>
    <w:p w:rsidR="005C041D" w:rsidRDefault="005C041D" w:rsidP="005C041D">
      <w:pPr>
        <w:pStyle w:val="Heading5"/>
      </w:pPr>
      <w:r>
        <w:t xml:space="preserve">   var did=$(this).data("did");</w:t>
      </w:r>
    </w:p>
    <w:p w:rsidR="005C041D" w:rsidRDefault="005C041D" w:rsidP="005C041D">
      <w:pPr>
        <w:pStyle w:val="Heading5"/>
      </w:pPr>
      <w:r>
        <w:t xml:space="preserve">   var date=$(this).data("date");</w:t>
      </w:r>
    </w:p>
    <w:p w:rsidR="005C041D" w:rsidRDefault="005C041D" w:rsidP="005C041D">
      <w:pPr>
        <w:pStyle w:val="Heading5"/>
      </w:pPr>
      <w:r>
        <w:t xml:space="preserve">   </w:t>
      </w:r>
    </w:p>
    <w:p w:rsidR="005C041D" w:rsidRDefault="005C041D" w:rsidP="005C041D">
      <w:pPr>
        <w:pStyle w:val="Heading5"/>
      </w:pPr>
      <w:r>
        <w:t xml:space="preserve">    });</w:t>
      </w:r>
    </w:p>
    <w:p w:rsidR="005C041D" w:rsidRDefault="005C041D" w:rsidP="005C041D">
      <w:pPr>
        <w:pStyle w:val="Heading5"/>
      </w:pPr>
      <w:r>
        <w:t xml:space="preserve">    &lt;/script&gt;</w:t>
      </w:r>
    </w:p>
    <w:p w:rsidR="005C041D" w:rsidRDefault="005C041D" w:rsidP="005C041D">
      <w:pPr>
        <w:pStyle w:val="Heading5"/>
      </w:pPr>
      <w:r>
        <w:t xml:space="preserve">    </w:t>
      </w:r>
    </w:p>
    <w:p w:rsidR="005C041D" w:rsidRDefault="005C041D" w:rsidP="005C041D">
      <w:pPr>
        <w:pStyle w:val="Heading5"/>
      </w:pPr>
      <w:r>
        <w:tab/>
      </w:r>
    </w:p>
    <w:p w:rsidR="005C041D" w:rsidRDefault="005C041D" w:rsidP="005C041D">
      <w:pPr>
        <w:pStyle w:val="Heading5"/>
      </w:pPr>
      <w:r>
        <w:lastRenderedPageBreak/>
        <w:t>&lt;div class="container"&gt;</w:t>
      </w:r>
    </w:p>
    <w:p w:rsidR="005C041D" w:rsidRDefault="005C041D" w:rsidP="005C041D">
      <w:pPr>
        <w:pStyle w:val="Heading5"/>
      </w:pPr>
      <w:r>
        <w:t xml:space="preserve"> &lt;label&gt;Department Name :&lt;/label&gt;</w:t>
      </w:r>
    </w:p>
    <w:p w:rsidR="005C041D" w:rsidRDefault="005C041D" w:rsidP="005C041D">
      <w:pPr>
        <w:pStyle w:val="Heading5"/>
      </w:pPr>
      <w:r>
        <w:t xml:space="preserve"> &lt;label&gt;</w:t>
      </w:r>
    </w:p>
    <w:p w:rsidR="005C041D" w:rsidRDefault="005C041D" w:rsidP="005C041D">
      <w:pPr>
        <w:pStyle w:val="Heading5"/>
      </w:pPr>
      <w:r>
        <w:t xml:space="preserve">&lt;?php </w:t>
      </w:r>
    </w:p>
    <w:p w:rsidR="005C041D" w:rsidRDefault="005C041D" w:rsidP="005C041D">
      <w:pPr>
        <w:pStyle w:val="Heading5"/>
      </w:pPr>
      <w:r>
        <w:tab/>
        <w:t>//$did=$_REQUEST["did"];</w:t>
      </w:r>
    </w:p>
    <w:p w:rsidR="005C041D" w:rsidRDefault="005C041D" w:rsidP="005C041D">
      <w:pPr>
        <w:pStyle w:val="Heading5"/>
      </w:pPr>
      <w:r>
        <w:tab/>
        <w:t>//$dept=$_SESSION["did"];</w:t>
      </w:r>
    </w:p>
    <w:p w:rsidR="005C041D" w:rsidRDefault="005C041D" w:rsidP="005C041D">
      <w:pPr>
        <w:pStyle w:val="Heading5"/>
      </w:pPr>
      <w:r>
        <w:tab/>
        <w:t>$sql="SELECT a.*,b.* FROM stck_dept a LEFT JOIN stck_rqst b ON a.did =b.did where b.rid=$_GET[rid]";</w:t>
      </w:r>
    </w:p>
    <w:p w:rsidR="005C041D" w:rsidRDefault="005C041D" w:rsidP="005C041D">
      <w:pPr>
        <w:pStyle w:val="Heading5"/>
      </w:pPr>
      <w:r>
        <w:tab/>
        <w:t>$result = mysqli_query($conn,$sql);</w:t>
      </w:r>
    </w:p>
    <w:p w:rsidR="005C041D" w:rsidRDefault="005C041D" w:rsidP="005C041D">
      <w:pPr>
        <w:pStyle w:val="Heading5"/>
      </w:pPr>
      <w:r>
        <w:tab/>
      </w:r>
      <w:r>
        <w:tab/>
        <w:t>while($row=mysqli_fetch_assoc($result))</w:t>
      </w:r>
    </w:p>
    <w:p w:rsidR="005C041D" w:rsidRDefault="005C041D" w:rsidP="005C041D">
      <w:pPr>
        <w:pStyle w:val="Heading5"/>
      </w:pPr>
      <w:r>
        <w:tab/>
      </w:r>
      <w:r>
        <w:tab/>
      </w:r>
      <w:r>
        <w:tab/>
        <w:t>{</w:t>
      </w:r>
    </w:p>
    <w:p w:rsidR="005C041D" w:rsidRDefault="005C041D" w:rsidP="005C041D">
      <w:pPr>
        <w:pStyle w:val="Heading5"/>
      </w:pPr>
      <w:r>
        <w:tab/>
      </w:r>
      <w:r>
        <w:tab/>
      </w:r>
      <w:r>
        <w:tab/>
      </w:r>
      <w:r>
        <w:tab/>
        <w:t>echo $row['name'];</w:t>
      </w:r>
    </w:p>
    <w:p w:rsidR="005C041D" w:rsidRDefault="005C041D" w:rsidP="005C041D">
      <w:pPr>
        <w:pStyle w:val="Heading5"/>
      </w:pPr>
      <w:r>
        <w:tab/>
      </w:r>
      <w:r>
        <w:tab/>
      </w:r>
      <w:r>
        <w:tab/>
        <w:t>}</w:t>
      </w:r>
    </w:p>
    <w:p w:rsidR="005C041D" w:rsidRDefault="005C041D" w:rsidP="005C041D">
      <w:pPr>
        <w:pStyle w:val="Heading5"/>
      </w:pPr>
      <w:r>
        <w:tab/>
        <w:t>?&gt;</w:t>
      </w:r>
    </w:p>
    <w:p w:rsidR="005C041D" w:rsidRDefault="005C041D" w:rsidP="005C041D">
      <w:pPr>
        <w:pStyle w:val="Heading5"/>
      </w:pPr>
      <w:r>
        <w:t xml:space="preserve">    &lt;/label&gt;</w:t>
      </w:r>
    </w:p>
    <w:p w:rsidR="005C041D" w:rsidRDefault="005C041D" w:rsidP="005C041D">
      <w:pPr>
        <w:pStyle w:val="Heading5"/>
      </w:pPr>
      <w:r>
        <w:t xml:space="preserve">    &lt;br&gt;</w:t>
      </w:r>
    </w:p>
    <w:p w:rsidR="005C041D" w:rsidRDefault="005C041D" w:rsidP="005C041D">
      <w:pPr>
        <w:pStyle w:val="Heading5"/>
      </w:pPr>
      <w:r>
        <w:t xml:space="preserve">    &lt;label&gt;Date of Request :&lt;/label&gt;</w:t>
      </w:r>
    </w:p>
    <w:p w:rsidR="005C041D" w:rsidRDefault="005C041D" w:rsidP="005C041D">
      <w:pPr>
        <w:pStyle w:val="Heading5"/>
      </w:pPr>
      <w:r>
        <w:t xml:space="preserve">    &lt;label&gt;</w:t>
      </w:r>
    </w:p>
    <w:p w:rsidR="005C041D" w:rsidRDefault="005C041D" w:rsidP="005C041D">
      <w:pPr>
        <w:pStyle w:val="Heading5"/>
      </w:pPr>
      <w:r>
        <w:tab/>
        <w:t>&lt;?php</w:t>
      </w:r>
    </w:p>
    <w:p w:rsidR="005C041D" w:rsidRDefault="005C041D" w:rsidP="005C041D">
      <w:pPr>
        <w:pStyle w:val="Heading5"/>
      </w:pPr>
      <w:r>
        <w:tab/>
        <w:t>//$date=$_REQUEST["date"];</w:t>
      </w:r>
    </w:p>
    <w:p w:rsidR="005C041D" w:rsidRDefault="005C041D" w:rsidP="005C041D">
      <w:pPr>
        <w:pStyle w:val="Heading5"/>
      </w:pPr>
      <w:r>
        <w:tab/>
        <w:t>$rid=$_REQUEST["rid"];</w:t>
      </w:r>
    </w:p>
    <w:p w:rsidR="005C041D" w:rsidRDefault="005C041D" w:rsidP="005C041D">
      <w:pPr>
        <w:pStyle w:val="Heading5"/>
      </w:pPr>
      <w:r>
        <w:tab/>
        <w:t>$sql = "SELECT date FROM stck_rqst WHERE rid=$rid";</w:t>
      </w:r>
    </w:p>
    <w:p w:rsidR="005C041D" w:rsidRDefault="005C041D" w:rsidP="005C041D">
      <w:pPr>
        <w:pStyle w:val="Heading5"/>
      </w:pPr>
      <w:r>
        <w:tab/>
        <w:t>$result = mysqli_query($conn,$sql);</w:t>
      </w:r>
    </w:p>
    <w:p w:rsidR="005C041D" w:rsidRDefault="005C041D" w:rsidP="005C041D">
      <w:pPr>
        <w:pStyle w:val="Heading5"/>
      </w:pPr>
      <w:r>
        <w:t xml:space="preserve">    while($row = mysqli_fetch_assoc($result)) </w:t>
      </w:r>
    </w:p>
    <w:p w:rsidR="005C041D" w:rsidRDefault="005C041D" w:rsidP="005C041D">
      <w:pPr>
        <w:pStyle w:val="Heading5"/>
      </w:pPr>
      <w:r>
        <w:tab/>
        <w:t>{</w:t>
      </w:r>
    </w:p>
    <w:p w:rsidR="005C041D" w:rsidRDefault="005C041D" w:rsidP="005C041D">
      <w:pPr>
        <w:pStyle w:val="Heading5"/>
      </w:pPr>
      <w:r>
        <w:tab/>
      </w:r>
    </w:p>
    <w:p w:rsidR="005C041D" w:rsidRDefault="005C041D" w:rsidP="005C041D">
      <w:pPr>
        <w:pStyle w:val="Heading5"/>
      </w:pPr>
      <w:r>
        <w:tab/>
      </w:r>
      <w:r>
        <w:tab/>
        <w:t>echo  $row['date'];</w:t>
      </w:r>
    </w:p>
    <w:p w:rsidR="005C041D" w:rsidRDefault="005C041D" w:rsidP="005C041D">
      <w:pPr>
        <w:pStyle w:val="Heading5"/>
      </w:pPr>
      <w:r>
        <w:tab/>
        <w:t>}?&gt;</w:t>
      </w:r>
    </w:p>
    <w:p w:rsidR="005C041D" w:rsidRDefault="005C041D" w:rsidP="005C041D">
      <w:pPr>
        <w:pStyle w:val="Heading5"/>
      </w:pPr>
      <w:r>
        <w:lastRenderedPageBreak/>
        <w:tab/>
        <w:t>&lt;/label&gt;</w:t>
      </w:r>
    </w:p>
    <w:p w:rsidR="005C041D" w:rsidRDefault="005C041D" w:rsidP="005C041D">
      <w:pPr>
        <w:pStyle w:val="Heading5"/>
      </w:pPr>
      <w:r>
        <w:t xml:space="preserve">    &lt;br&gt;</w:t>
      </w:r>
    </w:p>
    <w:p w:rsidR="005C041D" w:rsidRDefault="005C041D" w:rsidP="005C041D">
      <w:pPr>
        <w:pStyle w:val="Heading5"/>
      </w:pPr>
      <w:r>
        <w:t>&lt;table class="table table-striped table-bordered responsive"&gt;</w:t>
      </w:r>
    </w:p>
    <w:p w:rsidR="005C041D" w:rsidRDefault="005C041D" w:rsidP="005C041D">
      <w:pPr>
        <w:pStyle w:val="Heading5"/>
      </w:pPr>
      <w:r>
        <w:t xml:space="preserve">    &lt;thead&gt;</w:t>
      </w:r>
    </w:p>
    <w:p w:rsidR="005C041D" w:rsidRDefault="005C041D" w:rsidP="005C041D">
      <w:pPr>
        <w:pStyle w:val="Heading5"/>
      </w:pPr>
      <w:r>
        <w:t xml:space="preserve">    &lt;tr&gt;</w:t>
      </w:r>
    </w:p>
    <w:p w:rsidR="005C041D" w:rsidRDefault="005C041D" w:rsidP="005C041D">
      <w:pPr>
        <w:pStyle w:val="Heading5"/>
      </w:pPr>
      <w:r>
        <w:t xml:space="preserve">         &lt;th&gt;SNo.&lt;/th&gt;</w:t>
      </w:r>
    </w:p>
    <w:p w:rsidR="005C041D" w:rsidRDefault="005C041D" w:rsidP="005C041D">
      <w:pPr>
        <w:pStyle w:val="Heading5"/>
      </w:pPr>
      <w:r>
        <w:t xml:space="preserve">         &lt;th&gt;Item Name&lt;/th&gt;</w:t>
      </w:r>
    </w:p>
    <w:p w:rsidR="005C041D" w:rsidRDefault="005C041D" w:rsidP="005C041D">
      <w:pPr>
        <w:pStyle w:val="Heading5"/>
      </w:pPr>
      <w:r>
        <w:t xml:space="preserve">        &lt;th&gt;Quantity&lt;/th&gt;</w:t>
      </w:r>
    </w:p>
    <w:p w:rsidR="005C041D" w:rsidRDefault="005C041D" w:rsidP="005C041D">
      <w:pPr>
        <w:pStyle w:val="Heading5"/>
      </w:pPr>
      <w:r>
        <w:t xml:space="preserve">    &lt;/tr&gt;</w:t>
      </w:r>
    </w:p>
    <w:p w:rsidR="005C041D" w:rsidRDefault="005C041D" w:rsidP="005C041D">
      <w:pPr>
        <w:pStyle w:val="Heading5"/>
      </w:pPr>
      <w:r>
        <w:t xml:space="preserve">    &lt;/thead&gt;</w:t>
      </w:r>
    </w:p>
    <w:p w:rsidR="005C041D" w:rsidRDefault="005C041D" w:rsidP="005C041D">
      <w:pPr>
        <w:pStyle w:val="Heading5"/>
      </w:pPr>
      <w:r>
        <w:t xml:space="preserve">    &lt;tbody&gt;</w:t>
      </w:r>
    </w:p>
    <w:p w:rsidR="005C041D" w:rsidRDefault="005C041D" w:rsidP="005C041D">
      <w:pPr>
        <w:pStyle w:val="Heading5"/>
      </w:pPr>
      <w:r>
        <w:t xml:space="preserve">    &lt;tr&gt;</w:t>
      </w:r>
    </w:p>
    <w:p w:rsidR="005C041D" w:rsidRDefault="005C041D" w:rsidP="005C041D">
      <w:pPr>
        <w:pStyle w:val="Heading5"/>
      </w:pPr>
      <w:r>
        <w:t xml:space="preserve">    &lt;/tr&gt;</w:t>
      </w:r>
    </w:p>
    <w:p w:rsidR="005C041D" w:rsidRDefault="005C041D" w:rsidP="005C041D">
      <w:pPr>
        <w:pStyle w:val="Heading5"/>
      </w:pPr>
      <w:r>
        <w:t>&lt;?php</w:t>
      </w:r>
    </w:p>
    <w:p w:rsidR="005C041D" w:rsidRDefault="005C041D" w:rsidP="005C041D">
      <w:pPr>
        <w:pStyle w:val="Heading5"/>
      </w:pPr>
      <w:r>
        <w:tab/>
        <w:t>//$did=$_POST["did"];</w:t>
      </w:r>
    </w:p>
    <w:p w:rsidR="005C041D" w:rsidRDefault="005C041D" w:rsidP="005C041D">
      <w:pPr>
        <w:pStyle w:val="Heading5"/>
      </w:pPr>
      <w:r>
        <w:tab/>
        <w:t>//$date=$_POST["date"];</w:t>
      </w:r>
    </w:p>
    <w:p w:rsidR="005C041D" w:rsidRDefault="005C041D" w:rsidP="005C041D">
      <w:pPr>
        <w:pStyle w:val="Heading5"/>
      </w:pPr>
      <w:r>
        <w:tab/>
        <w:t>//$status=$_POST["status"];</w:t>
      </w:r>
    </w:p>
    <w:p w:rsidR="005C041D" w:rsidRDefault="005C041D" w:rsidP="005C041D">
      <w:pPr>
        <w:pStyle w:val="Heading5"/>
      </w:pPr>
      <w:r>
        <w:tab/>
        <w:t>$rid=$_REQUEST["rid"];</w:t>
      </w:r>
    </w:p>
    <w:p w:rsidR="005C041D" w:rsidRDefault="005C041D" w:rsidP="005C041D">
      <w:pPr>
        <w:pStyle w:val="Heading5"/>
      </w:pPr>
      <w:r>
        <w:tab/>
        <w:t>$sql = "SELECT * FROM stck_rqst where rid='$rid'";</w:t>
      </w:r>
    </w:p>
    <w:p w:rsidR="005C041D" w:rsidRDefault="005C041D" w:rsidP="005C041D">
      <w:pPr>
        <w:pStyle w:val="Heading5"/>
      </w:pPr>
      <w:r>
        <w:tab/>
        <w:t>$result = $conn-&gt;query($sql);</w:t>
      </w:r>
    </w:p>
    <w:p w:rsidR="005C041D" w:rsidRDefault="005C041D" w:rsidP="005C041D">
      <w:pPr>
        <w:pStyle w:val="Heading5"/>
      </w:pPr>
      <w:r>
        <w:tab/>
        <w:t>$row=mysqli_fetch_assoc($result);</w:t>
      </w:r>
    </w:p>
    <w:p w:rsidR="005C041D" w:rsidRDefault="005C041D" w:rsidP="005C041D">
      <w:pPr>
        <w:pStyle w:val="Heading5"/>
      </w:pPr>
      <w:r>
        <w:tab/>
        <w:t>$items=json_decode($row["items"]);</w:t>
      </w:r>
    </w:p>
    <w:p w:rsidR="005C041D" w:rsidRDefault="005C041D" w:rsidP="005C041D">
      <w:pPr>
        <w:pStyle w:val="Heading5"/>
      </w:pPr>
      <w:r>
        <w:t>//print_R($row["items"]);</w:t>
      </w:r>
    </w:p>
    <w:p w:rsidR="005C041D" w:rsidRDefault="005C041D" w:rsidP="005C041D">
      <w:pPr>
        <w:pStyle w:val="Heading5"/>
      </w:pPr>
      <w:r>
        <w:tab/>
      </w:r>
      <w:r>
        <w:tab/>
        <w:t>//echo $row["date"];</w:t>
      </w:r>
    </w:p>
    <w:p w:rsidR="005C041D" w:rsidRDefault="005C041D" w:rsidP="005C041D">
      <w:pPr>
        <w:pStyle w:val="Heading5"/>
      </w:pPr>
      <w:r>
        <w:tab/>
        <w:t>for($i=0;$i&lt;count($items);$i++)</w:t>
      </w:r>
    </w:p>
    <w:p w:rsidR="005C041D" w:rsidRDefault="005C041D" w:rsidP="005C041D">
      <w:pPr>
        <w:pStyle w:val="Heading5"/>
      </w:pPr>
      <w:r>
        <w:tab/>
        <w:t>{</w:t>
      </w:r>
    </w:p>
    <w:p w:rsidR="005C041D" w:rsidRDefault="005C041D" w:rsidP="005C041D">
      <w:pPr>
        <w:pStyle w:val="Heading5"/>
      </w:pPr>
      <w:r>
        <w:tab/>
      </w:r>
      <w:r>
        <w:tab/>
        <w:t>echo "&lt;tr&gt;";</w:t>
      </w:r>
    </w:p>
    <w:p w:rsidR="005C041D" w:rsidRDefault="005C041D" w:rsidP="005C041D">
      <w:pPr>
        <w:pStyle w:val="Heading5"/>
      </w:pPr>
      <w:r>
        <w:tab/>
        <w:t>echo "&lt;td&gt;".($i+1)."&lt;/td&gt;";</w:t>
      </w:r>
    </w:p>
    <w:p w:rsidR="005C041D" w:rsidRDefault="005C041D" w:rsidP="005C041D">
      <w:pPr>
        <w:pStyle w:val="Heading5"/>
      </w:pPr>
      <w:r>
        <w:lastRenderedPageBreak/>
        <w:tab/>
      </w:r>
      <w:r>
        <w:tab/>
      </w:r>
      <w:r>
        <w:tab/>
      </w:r>
      <w:r>
        <w:tab/>
        <w:t>$sql = "SELECT  * from stck_item where sid=".$items[$i]-&gt;stck;</w:t>
      </w:r>
    </w:p>
    <w:p w:rsidR="005C041D" w:rsidRDefault="005C041D" w:rsidP="005C041D">
      <w:pPr>
        <w:pStyle w:val="Heading5"/>
      </w:pPr>
      <w:r>
        <w:tab/>
      </w:r>
      <w:r>
        <w:tab/>
      </w:r>
      <w:r>
        <w:tab/>
        <w:t>$result = $conn-&gt;query($sql);</w:t>
      </w:r>
    </w:p>
    <w:p w:rsidR="005C041D" w:rsidRDefault="005C041D" w:rsidP="005C041D">
      <w:pPr>
        <w:pStyle w:val="Heading5"/>
      </w:pPr>
      <w:r>
        <w:tab/>
        <w:t>$row1=mysqli_fetch_assoc($result);</w:t>
      </w:r>
      <w:r>
        <w:tab/>
      </w:r>
      <w:r>
        <w:tab/>
      </w:r>
    </w:p>
    <w:p w:rsidR="005C041D" w:rsidRDefault="005C041D" w:rsidP="005C041D">
      <w:pPr>
        <w:pStyle w:val="Heading5"/>
      </w:pPr>
      <w:r>
        <w:tab/>
      </w:r>
      <w:r>
        <w:tab/>
        <w:t>echo "&lt;td&gt;$row1[name]&lt;/td&gt;";</w:t>
      </w:r>
    </w:p>
    <w:p w:rsidR="005C041D" w:rsidRDefault="005C041D" w:rsidP="005C041D">
      <w:pPr>
        <w:pStyle w:val="Heading5"/>
      </w:pPr>
      <w:r>
        <w:tab/>
      </w:r>
      <w:r>
        <w:tab/>
        <w:t>echo "&lt;td&gt;".$items[$i]-&gt;qty."&lt;/td&gt;";</w:t>
      </w:r>
    </w:p>
    <w:p w:rsidR="005C041D" w:rsidRDefault="005C041D" w:rsidP="005C041D">
      <w:pPr>
        <w:pStyle w:val="Heading5"/>
      </w:pPr>
      <w:r>
        <w:tab/>
        <w:t>/*echo "&lt;td&gt;</w:t>
      </w:r>
    </w:p>
    <w:p w:rsidR="005C041D" w:rsidRDefault="005C041D" w:rsidP="005C041D">
      <w:pPr>
        <w:pStyle w:val="Heading5"/>
      </w:pPr>
      <w:r>
        <w:t>&lt;a data-rid='$row[rid]' class='btn btn-info btn-xs update' href='#'&gt;&lt;i class='glyphicon glyphicon-edit icon-white'&gt;&lt;/i&gt;&lt;/a&gt;&lt;/td&gt;";*/</w:t>
      </w:r>
    </w:p>
    <w:p w:rsidR="005C041D" w:rsidRDefault="005C041D" w:rsidP="005C041D">
      <w:pPr>
        <w:pStyle w:val="Heading5"/>
      </w:pPr>
      <w:r>
        <w:tab/>
      </w:r>
      <w:r>
        <w:tab/>
        <w:t>echo "&lt;/tr&gt;";</w:t>
      </w:r>
    </w:p>
    <w:p w:rsidR="005C041D" w:rsidRDefault="005C041D" w:rsidP="005C041D">
      <w:pPr>
        <w:pStyle w:val="Heading5"/>
      </w:pPr>
      <w:r>
        <w:tab/>
        <w:t>}</w:t>
      </w:r>
    </w:p>
    <w:p w:rsidR="005C041D" w:rsidRDefault="005C041D" w:rsidP="005C041D">
      <w:pPr>
        <w:pStyle w:val="Heading5"/>
      </w:pPr>
      <w:r>
        <w:t xml:space="preserve">    ?&gt;  </w:t>
      </w:r>
    </w:p>
    <w:p w:rsidR="005C041D" w:rsidRDefault="005C041D" w:rsidP="005C041D">
      <w:pPr>
        <w:pStyle w:val="Heading5"/>
      </w:pPr>
      <w:r>
        <w:tab/>
        <w:t>&lt;/tbody&gt;</w:t>
      </w:r>
    </w:p>
    <w:p w:rsidR="005C041D" w:rsidRDefault="005C041D" w:rsidP="005C041D">
      <w:pPr>
        <w:pStyle w:val="Heading5"/>
      </w:pPr>
      <w:r>
        <w:t xml:space="preserve">    &lt;/table&gt;</w:t>
      </w:r>
    </w:p>
    <w:p w:rsidR="005C041D" w:rsidRDefault="005C041D" w:rsidP="005C041D">
      <w:pPr>
        <w:pStyle w:val="Heading5"/>
      </w:pPr>
      <w:r>
        <w:t xml:space="preserve">    &lt;/div&gt;</w:t>
      </w:r>
    </w:p>
    <w:p w:rsidR="005C041D" w:rsidRDefault="005C041D" w:rsidP="005C041D">
      <w:pPr>
        <w:pStyle w:val="Heading5"/>
      </w:pPr>
      <w:r>
        <w:t xml:space="preserve">    &lt;/div&gt;</w:t>
      </w:r>
    </w:p>
    <w:p w:rsidR="005C041D" w:rsidRDefault="005C041D" w:rsidP="005C041D">
      <w:pPr>
        <w:pStyle w:val="Heading5"/>
      </w:pPr>
      <w:r>
        <w:t xml:space="preserve">    &lt;/div&gt;</w:t>
      </w:r>
    </w:p>
    <w:p w:rsidR="005C041D" w:rsidRPr="005C041D" w:rsidRDefault="005C041D" w:rsidP="005C041D">
      <w:pPr>
        <w:pStyle w:val="Heading5"/>
      </w:pPr>
      <w:r>
        <w:t xml:space="preserve">    &lt;/div&gt;</w:t>
      </w:r>
    </w:p>
    <w:p w:rsidR="005C041D" w:rsidRDefault="005C041D" w:rsidP="00C75083">
      <w:pPr>
        <w:pStyle w:val="Heading1"/>
      </w:pPr>
    </w:p>
    <w:p w:rsidR="005C041D" w:rsidRDefault="005C041D" w:rsidP="00C75083">
      <w:pPr>
        <w:pStyle w:val="Heading1"/>
      </w:pPr>
    </w:p>
    <w:p w:rsidR="005C041D" w:rsidRDefault="005C041D" w:rsidP="00C75083">
      <w:pPr>
        <w:pStyle w:val="Heading1"/>
      </w:pPr>
    </w:p>
    <w:p w:rsidR="005C0035" w:rsidRDefault="005C0035" w:rsidP="005C0035">
      <w:pPr>
        <w:pStyle w:val="Heading1"/>
        <w:jc w:val="both"/>
      </w:pPr>
      <w:bookmarkStart w:id="61" w:name="_Toc514722300"/>
    </w:p>
    <w:p w:rsidR="005C0035" w:rsidRDefault="005C0035" w:rsidP="005C0035">
      <w:pPr>
        <w:pStyle w:val="Heading1"/>
        <w:jc w:val="both"/>
      </w:pPr>
    </w:p>
    <w:p w:rsidR="00C75083" w:rsidRDefault="00C75083" w:rsidP="005C0035">
      <w:pPr>
        <w:pStyle w:val="Heading1"/>
      </w:pPr>
      <w:bookmarkStart w:id="62" w:name="_Toc7318134"/>
      <w:r>
        <w:lastRenderedPageBreak/>
        <w:t>Chapter 7</w:t>
      </w:r>
      <w:bookmarkEnd w:id="61"/>
      <w:bookmarkEnd w:id="62"/>
    </w:p>
    <w:p w:rsidR="005C041D" w:rsidRDefault="005C041D" w:rsidP="005C041D">
      <w:pPr>
        <w:pStyle w:val="Heading2"/>
      </w:pPr>
      <w:bookmarkStart w:id="63" w:name="_Toc514722301"/>
      <w:bookmarkStart w:id="64" w:name="_Toc7318135"/>
      <w:r>
        <w:t>Implementation &amp; Result Analysis</w:t>
      </w:r>
      <w:bookmarkEnd w:id="63"/>
      <w:bookmarkEnd w:id="64"/>
    </w:p>
    <w:p w:rsidR="005C041D" w:rsidRDefault="005C041D" w:rsidP="008F68D7">
      <w:pPr>
        <w:pStyle w:val="Heading3"/>
      </w:pPr>
      <w:bookmarkStart w:id="65" w:name="_Toc7318136"/>
      <w:r>
        <w:t>7.1 High Level Diagram-</w:t>
      </w:r>
      <w:bookmarkEnd w:id="65"/>
    </w:p>
    <w:p w:rsidR="007746B2" w:rsidRDefault="007746B2" w:rsidP="007746B2"/>
    <w:p w:rsidR="007746B2" w:rsidRPr="007746B2" w:rsidRDefault="007746B2" w:rsidP="007746B2">
      <w:r>
        <w:rPr>
          <w:noProof/>
          <w:lang w:val="en-US" w:bidi="hi-IN"/>
        </w:rPr>
        <w:drawing>
          <wp:inline distT="0" distB="0" distL="0" distR="0" wp14:anchorId="4D6FD497" wp14:editId="563B87FC">
            <wp:extent cx="5760085" cy="3238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5C041D" w:rsidRDefault="005C041D" w:rsidP="005C041D"/>
    <w:p w:rsidR="000874CB" w:rsidRPr="000874CB" w:rsidRDefault="00C912DA" w:rsidP="000874CB">
      <w:r>
        <w:rPr>
          <w:noProof/>
          <w:lang w:val="en-US" w:bidi="hi-IN"/>
        </w:rPr>
        <w:drawing>
          <wp:inline distT="0" distB="0" distL="0" distR="0" wp14:anchorId="44DCB44D" wp14:editId="61FDBB12">
            <wp:extent cx="5760085"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7746B2" w:rsidRDefault="007746B2" w:rsidP="005C041D">
      <w:r>
        <w:rPr>
          <w:noProof/>
          <w:lang w:val="en-US" w:bidi="hi-IN"/>
        </w:rPr>
        <w:lastRenderedPageBreak/>
        <w:drawing>
          <wp:inline distT="0" distB="0" distL="0" distR="0" wp14:anchorId="5DFE9E38" wp14:editId="0C08ADC7">
            <wp:extent cx="5760085" cy="323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0874CB" w:rsidRDefault="000874CB" w:rsidP="005C041D"/>
    <w:p w:rsidR="000874CB" w:rsidRDefault="000874CB" w:rsidP="005C041D"/>
    <w:p w:rsidR="000874CB" w:rsidRDefault="000874CB" w:rsidP="005C041D"/>
    <w:p w:rsidR="000874CB" w:rsidRPr="005C041D" w:rsidRDefault="000874CB" w:rsidP="005C041D">
      <w:r>
        <w:rPr>
          <w:noProof/>
          <w:lang w:val="en-US" w:bidi="hi-IN"/>
        </w:rPr>
        <w:drawing>
          <wp:inline distT="0" distB="0" distL="0" distR="0" wp14:anchorId="43FF6031" wp14:editId="371A1AC8">
            <wp:extent cx="5760085"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5C041D" w:rsidRDefault="005C041D" w:rsidP="005C041D"/>
    <w:p w:rsidR="000874CB" w:rsidRDefault="000874CB" w:rsidP="005C041D"/>
    <w:p w:rsidR="000874CB" w:rsidRDefault="000874CB" w:rsidP="005C041D"/>
    <w:p w:rsidR="000874CB" w:rsidRDefault="000874CB" w:rsidP="005C041D">
      <w:r>
        <w:rPr>
          <w:noProof/>
          <w:lang w:val="en-US" w:bidi="hi-IN"/>
        </w:rPr>
        <w:lastRenderedPageBreak/>
        <w:drawing>
          <wp:inline distT="0" distB="0" distL="0" distR="0" wp14:anchorId="7F824278" wp14:editId="433CF14D">
            <wp:extent cx="5760085"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0874CB" w:rsidRDefault="000874CB" w:rsidP="005C041D"/>
    <w:p w:rsidR="000874CB" w:rsidRDefault="000874CB" w:rsidP="005C041D"/>
    <w:p w:rsidR="000874CB" w:rsidRDefault="000874CB" w:rsidP="005C041D">
      <w:r w:rsidRPr="000874CB">
        <w:rPr>
          <w:noProof/>
          <w:lang w:val="en-US" w:bidi="hi-IN"/>
        </w:rPr>
        <w:drawing>
          <wp:inline distT="0" distB="0" distL="0" distR="0" wp14:anchorId="1401EC9E" wp14:editId="28DF347A">
            <wp:extent cx="5760085" cy="3702208"/>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3702208"/>
                    </a:xfrm>
                    <a:prstGeom prst="rect">
                      <a:avLst/>
                    </a:prstGeom>
                  </pic:spPr>
                </pic:pic>
              </a:graphicData>
            </a:graphic>
          </wp:inline>
        </w:drawing>
      </w:r>
    </w:p>
    <w:p w:rsidR="000874CB" w:rsidRDefault="000874CB" w:rsidP="005C041D"/>
    <w:p w:rsidR="000874CB" w:rsidRDefault="000874CB" w:rsidP="005C041D"/>
    <w:p w:rsidR="000874CB" w:rsidRDefault="000874CB" w:rsidP="005C041D"/>
    <w:p w:rsidR="000874CB" w:rsidRDefault="000874CB" w:rsidP="005C041D">
      <w:r w:rsidRPr="000874CB">
        <w:rPr>
          <w:noProof/>
          <w:lang w:val="en-US" w:bidi="hi-IN"/>
        </w:rPr>
        <w:lastRenderedPageBreak/>
        <w:drawing>
          <wp:inline distT="0" distB="0" distL="0" distR="0" wp14:anchorId="15ED0650" wp14:editId="4117E44F">
            <wp:extent cx="5760085" cy="3656669"/>
            <wp:effectExtent l="0" t="0" r="0" b="127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085" cy="3656669"/>
                    </a:xfrm>
                    <a:prstGeom prst="rect">
                      <a:avLst/>
                    </a:prstGeom>
                  </pic:spPr>
                </pic:pic>
              </a:graphicData>
            </a:graphic>
          </wp:inline>
        </w:drawing>
      </w:r>
    </w:p>
    <w:p w:rsidR="000874CB" w:rsidRDefault="000874CB" w:rsidP="005C041D"/>
    <w:p w:rsidR="000874CB" w:rsidRDefault="000874CB" w:rsidP="005C041D"/>
    <w:p w:rsidR="000874CB" w:rsidRDefault="000874CB" w:rsidP="005C041D"/>
    <w:p w:rsidR="000874CB" w:rsidRDefault="000874CB" w:rsidP="005C041D">
      <w:r w:rsidRPr="000874CB">
        <w:rPr>
          <w:noProof/>
          <w:lang w:val="en-US" w:bidi="hi-IN"/>
        </w:rPr>
        <w:drawing>
          <wp:inline distT="0" distB="0" distL="0" distR="0" wp14:anchorId="4C9E7BD9" wp14:editId="770202CE">
            <wp:extent cx="5760085" cy="3779133"/>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3779133"/>
                    </a:xfrm>
                    <a:prstGeom prst="rect">
                      <a:avLst/>
                    </a:prstGeom>
                  </pic:spPr>
                </pic:pic>
              </a:graphicData>
            </a:graphic>
          </wp:inline>
        </w:drawing>
      </w:r>
    </w:p>
    <w:p w:rsidR="000874CB" w:rsidRDefault="000874CB" w:rsidP="005C041D">
      <w:r w:rsidRPr="000874CB">
        <w:rPr>
          <w:noProof/>
          <w:lang w:val="en-US" w:bidi="hi-IN"/>
        </w:rPr>
        <w:lastRenderedPageBreak/>
        <w:drawing>
          <wp:inline distT="0" distB="0" distL="0" distR="0" wp14:anchorId="233283E9" wp14:editId="63FB4AD9">
            <wp:extent cx="5760085" cy="3702208"/>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702208"/>
                    </a:xfrm>
                    <a:prstGeom prst="rect">
                      <a:avLst/>
                    </a:prstGeom>
                  </pic:spPr>
                </pic:pic>
              </a:graphicData>
            </a:graphic>
          </wp:inline>
        </w:drawing>
      </w:r>
    </w:p>
    <w:p w:rsidR="000874CB" w:rsidRDefault="000874CB" w:rsidP="005C041D"/>
    <w:p w:rsidR="000874CB" w:rsidRDefault="000874CB" w:rsidP="005C041D"/>
    <w:p w:rsidR="000874CB" w:rsidRDefault="000874CB" w:rsidP="005C041D"/>
    <w:p w:rsidR="000874CB" w:rsidRDefault="000874CB" w:rsidP="005C041D">
      <w:r w:rsidRPr="000874CB">
        <w:rPr>
          <w:noProof/>
          <w:lang w:val="en-US" w:bidi="hi-IN"/>
        </w:rPr>
        <w:drawing>
          <wp:inline distT="0" distB="0" distL="0" distR="0" wp14:anchorId="3A73526E" wp14:editId="752E1981">
            <wp:extent cx="5760085" cy="3779133"/>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9133"/>
                    </a:xfrm>
                    <a:prstGeom prst="rect">
                      <a:avLst/>
                    </a:prstGeom>
                  </pic:spPr>
                </pic:pic>
              </a:graphicData>
            </a:graphic>
          </wp:inline>
        </w:drawing>
      </w:r>
    </w:p>
    <w:p w:rsidR="000874CB" w:rsidRDefault="00525820" w:rsidP="005C041D">
      <w:r w:rsidRPr="00525820">
        <w:rPr>
          <w:noProof/>
          <w:lang w:val="en-US" w:bidi="hi-IN"/>
        </w:rPr>
        <w:lastRenderedPageBreak/>
        <w:drawing>
          <wp:inline distT="0" distB="0" distL="0" distR="0" wp14:anchorId="04955803" wp14:editId="705E1F2A">
            <wp:extent cx="5760085" cy="3702208"/>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085" cy="3702208"/>
                    </a:xfrm>
                    <a:prstGeom prst="rect">
                      <a:avLst/>
                    </a:prstGeom>
                  </pic:spPr>
                </pic:pic>
              </a:graphicData>
            </a:graphic>
          </wp:inline>
        </w:drawing>
      </w:r>
    </w:p>
    <w:p w:rsidR="00525820" w:rsidRDefault="00525820" w:rsidP="005C041D"/>
    <w:p w:rsidR="00525820" w:rsidRDefault="00525820" w:rsidP="005C041D"/>
    <w:p w:rsidR="00525820" w:rsidRDefault="00525820" w:rsidP="005C041D">
      <w:r w:rsidRPr="00525820">
        <w:rPr>
          <w:noProof/>
          <w:lang w:val="en-US" w:bidi="hi-IN"/>
        </w:rPr>
        <w:drawing>
          <wp:inline distT="0" distB="0" distL="0" distR="0" wp14:anchorId="65DE7150" wp14:editId="21ADE900">
            <wp:extent cx="5760085" cy="3779133"/>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3779133"/>
                    </a:xfrm>
                    <a:prstGeom prst="rect">
                      <a:avLst/>
                    </a:prstGeom>
                  </pic:spPr>
                </pic:pic>
              </a:graphicData>
            </a:graphic>
          </wp:inline>
        </w:drawing>
      </w:r>
    </w:p>
    <w:p w:rsidR="00525820" w:rsidRDefault="00525820" w:rsidP="005C041D"/>
    <w:p w:rsidR="00525820" w:rsidRDefault="00A82139" w:rsidP="005C041D">
      <w:r>
        <w:rPr>
          <w:noProof/>
          <w:lang w:val="en-US" w:bidi="hi-IN"/>
        </w:rPr>
        <w:lastRenderedPageBreak/>
        <w:drawing>
          <wp:inline distT="0" distB="0" distL="0" distR="0" wp14:anchorId="27D05DCC" wp14:editId="7FAB28CE">
            <wp:extent cx="5760085" cy="3238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0874CB" w:rsidRDefault="000874CB"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5C041D"/>
    <w:p w:rsidR="00525820" w:rsidRDefault="00525820" w:rsidP="008F68D7">
      <w:pPr>
        <w:pStyle w:val="Heading3"/>
      </w:pPr>
      <w:bookmarkStart w:id="66" w:name="_Toc7318137"/>
      <w:r w:rsidRPr="00952C36">
        <w:lastRenderedPageBreak/>
        <w:t>7.2 Low Level Diagram-</w:t>
      </w:r>
      <w:bookmarkEnd w:id="66"/>
    </w:p>
    <w:p w:rsidR="00952C36" w:rsidRPr="00952C36" w:rsidRDefault="00952C36" w:rsidP="00952C36"/>
    <w:p w:rsidR="00525820" w:rsidRDefault="00952C36" w:rsidP="00952C36">
      <w:pPr>
        <w:pStyle w:val="Heading4"/>
      </w:pPr>
      <w:bookmarkStart w:id="67" w:name="_Toc514722302"/>
      <w:r>
        <w:t>M</w:t>
      </w:r>
      <w:r w:rsidR="00525820">
        <w:t>_dept-</w:t>
      </w:r>
      <w:bookmarkEnd w:id="67"/>
    </w:p>
    <w:p w:rsidR="00525820" w:rsidRPr="00525820" w:rsidRDefault="00525820" w:rsidP="00525820"/>
    <w:p w:rsidR="00525820" w:rsidRDefault="00525820" w:rsidP="00525820">
      <w:r w:rsidRPr="00525820">
        <w:rPr>
          <w:noProof/>
          <w:lang w:val="en-US" w:bidi="hi-IN"/>
        </w:rPr>
        <w:drawing>
          <wp:inline distT="0" distB="0" distL="0" distR="0" wp14:anchorId="644974E6" wp14:editId="71168460">
            <wp:extent cx="5738881" cy="1276350"/>
            <wp:effectExtent l="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1281066"/>
                    </a:xfrm>
                    <a:prstGeom prst="rect">
                      <a:avLst/>
                    </a:prstGeom>
                  </pic:spPr>
                </pic:pic>
              </a:graphicData>
            </a:graphic>
          </wp:inline>
        </w:drawing>
      </w:r>
    </w:p>
    <w:p w:rsidR="00525820" w:rsidRDefault="00525820" w:rsidP="00525820"/>
    <w:p w:rsidR="00525820" w:rsidRDefault="00952C36" w:rsidP="00952C36">
      <w:pPr>
        <w:pStyle w:val="Heading4"/>
      </w:pPr>
      <w:bookmarkStart w:id="68" w:name="_Toc514722303"/>
      <w:r>
        <w:t>M</w:t>
      </w:r>
      <w:r w:rsidR="00525820">
        <w:t>_user-</w:t>
      </w:r>
      <w:bookmarkEnd w:id="68"/>
    </w:p>
    <w:p w:rsidR="00952C36" w:rsidRDefault="00952C36" w:rsidP="00525820"/>
    <w:p w:rsidR="00525820" w:rsidRDefault="00525820" w:rsidP="00525820">
      <w:r w:rsidRPr="00525820">
        <w:rPr>
          <w:noProof/>
          <w:lang w:val="en-US" w:bidi="hi-IN"/>
        </w:rPr>
        <w:drawing>
          <wp:inline distT="0" distB="0" distL="0" distR="0" wp14:anchorId="07E15B80" wp14:editId="6B800474">
            <wp:extent cx="5760085" cy="1645563"/>
            <wp:effectExtent l="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1645563"/>
                    </a:xfrm>
                    <a:prstGeom prst="rect">
                      <a:avLst/>
                    </a:prstGeom>
                  </pic:spPr>
                </pic:pic>
              </a:graphicData>
            </a:graphic>
          </wp:inline>
        </w:drawing>
      </w:r>
    </w:p>
    <w:p w:rsidR="00952C36" w:rsidRDefault="00952C36" w:rsidP="00525820"/>
    <w:p w:rsidR="00525820" w:rsidRDefault="00952C36" w:rsidP="00952C36">
      <w:pPr>
        <w:pStyle w:val="Heading4"/>
      </w:pPr>
      <w:bookmarkStart w:id="69" w:name="_Toc514722304"/>
      <w:r>
        <w:t>M</w:t>
      </w:r>
      <w:r w:rsidR="00525820">
        <w:t>_item-</w:t>
      </w:r>
      <w:bookmarkEnd w:id="69"/>
    </w:p>
    <w:p w:rsidR="00525820" w:rsidRDefault="00525820" w:rsidP="00525820"/>
    <w:p w:rsidR="00525820" w:rsidRDefault="00525820" w:rsidP="00525820">
      <w:r w:rsidRPr="00525820">
        <w:rPr>
          <w:noProof/>
          <w:lang w:val="en-US" w:bidi="hi-IN"/>
        </w:rPr>
        <w:drawing>
          <wp:inline distT="0" distB="0" distL="0" distR="0" wp14:anchorId="2937D6DF" wp14:editId="5E3ADEE2">
            <wp:extent cx="5760085" cy="1322481"/>
            <wp:effectExtent l="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085" cy="1322481"/>
                    </a:xfrm>
                    <a:prstGeom prst="rect">
                      <a:avLst/>
                    </a:prstGeom>
                  </pic:spPr>
                </pic:pic>
              </a:graphicData>
            </a:graphic>
          </wp:inline>
        </w:drawing>
      </w:r>
    </w:p>
    <w:p w:rsidR="00952C36" w:rsidRDefault="00952C36" w:rsidP="00952C36">
      <w:pPr>
        <w:pStyle w:val="Heading3"/>
      </w:pPr>
      <w:bookmarkStart w:id="70" w:name="_Toc514722305"/>
    </w:p>
    <w:p w:rsidR="00952C36" w:rsidRPr="00952C36" w:rsidRDefault="00952C36" w:rsidP="00952C36"/>
    <w:p w:rsidR="00525820" w:rsidRDefault="00952C36" w:rsidP="00E7706B">
      <w:pPr>
        <w:pStyle w:val="Heading4"/>
      </w:pPr>
      <w:r>
        <w:lastRenderedPageBreak/>
        <w:t>M</w:t>
      </w:r>
      <w:r w:rsidR="00525820">
        <w:t>_cat-</w:t>
      </w:r>
      <w:bookmarkEnd w:id="70"/>
    </w:p>
    <w:p w:rsidR="00525820" w:rsidRDefault="00525820" w:rsidP="00525820"/>
    <w:p w:rsidR="00525820" w:rsidRDefault="00525820" w:rsidP="00525820">
      <w:r w:rsidRPr="00525820">
        <w:rPr>
          <w:noProof/>
          <w:lang w:val="en-US" w:bidi="hi-IN"/>
        </w:rPr>
        <w:drawing>
          <wp:inline distT="0" distB="0" distL="0" distR="0" wp14:anchorId="138574F2" wp14:editId="01E43086">
            <wp:extent cx="5760085" cy="1242480"/>
            <wp:effectExtent l="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085" cy="1242480"/>
                    </a:xfrm>
                    <a:prstGeom prst="rect">
                      <a:avLst/>
                    </a:prstGeom>
                  </pic:spPr>
                </pic:pic>
              </a:graphicData>
            </a:graphic>
          </wp:inline>
        </w:drawing>
      </w:r>
    </w:p>
    <w:p w:rsidR="00525820" w:rsidRDefault="00525820" w:rsidP="00525820"/>
    <w:p w:rsidR="00525820" w:rsidRDefault="00952C36" w:rsidP="00E7706B">
      <w:pPr>
        <w:pStyle w:val="Heading4"/>
      </w:pPr>
      <w:bookmarkStart w:id="71" w:name="_Toc514722306"/>
      <w:r>
        <w:t>M</w:t>
      </w:r>
      <w:r w:rsidR="00525820">
        <w:t>_purchase-</w:t>
      </w:r>
      <w:bookmarkEnd w:id="71"/>
    </w:p>
    <w:p w:rsidR="00525820" w:rsidRDefault="00525820" w:rsidP="00525820"/>
    <w:p w:rsidR="00525820" w:rsidRDefault="00525820" w:rsidP="00525820">
      <w:r w:rsidRPr="00525820">
        <w:rPr>
          <w:noProof/>
          <w:lang w:val="en-US" w:bidi="hi-IN"/>
        </w:rPr>
        <w:drawing>
          <wp:inline distT="0" distB="0" distL="0" distR="0" wp14:anchorId="2A263888" wp14:editId="17538790">
            <wp:extent cx="5760085" cy="1414175"/>
            <wp:effectExtent l="0" t="0" r="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085" cy="1414175"/>
                    </a:xfrm>
                    <a:prstGeom prst="rect">
                      <a:avLst/>
                    </a:prstGeom>
                  </pic:spPr>
                </pic:pic>
              </a:graphicData>
            </a:graphic>
          </wp:inline>
        </w:drawing>
      </w:r>
    </w:p>
    <w:p w:rsidR="00525820" w:rsidRDefault="00525820" w:rsidP="00525820"/>
    <w:p w:rsidR="00525820" w:rsidRDefault="00952C36" w:rsidP="00E7706B">
      <w:pPr>
        <w:pStyle w:val="Heading4"/>
      </w:pPr>
      <w:bookmarkStart w:id="72" w:name="_Toc514722307"/>
      <w:r>
        <w:t>M</w:t>
      </w:r>
      <w:r w:rsidR="00525820">
        <w:t>_rqst-</w:t>
      </w:r>
      <w:bookmarkEnd w:id="72"/>
    </w:p>
    <w:p w:rsidR="00525820" w:rsidRDefault="00525820" w:rsidP="00525820"/>
    <w:p w:rsidR="00525820" w:rsidRPr="00525820" w:rsidRDefault="00525820" w:rsidP="00525820">
      <w:r w:rsidRPr="00525820">
        <w:rPr>
          <w:noProof/>
          <w:lang w:val="en-US" w:bidi="hi-IN"/>
        </w:rPr>
        <w:drawing>
          <wp:inline distT="0" distB="0" distL="0" distR="0" wp14:anchorId="7A8454BC" wp14:editId="41B39DB1">
            <wp:extent cx="5760085" cy="1304019"/>
            <wp:effectExtent l="0" t="0" r="0"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085" cy="1304019"/>
                    </a:xfrm>
                    <a:prstGeom prst="rect">
                      <a:avLst/>
                    </a:prstGeom>
                  </pic:spPr>
                </pic:pic>
              </a:graphicData>
            </a:graphic>
          </wp:inline>
        </w:drawing>
      </w:r>
    </w:p>
    <w:p w:rsidR="00525820" w:rsidRDefault="00525820" w:rsidP="00525820"/>
    <w:p w:rsidR="00525820" w:rsidRPr="00525820" w:rsidRDefault="00525820" w:rsidP="00525820"/>
    <w:p w:rsidR="00525820" w:rsidRDefault="00525820" w:rsidP="00525820"/>
    <w:p w:rsidR="00525820" w:rsidRPr="00525820" w:rsidRDefault="00525820" w:rsidP="00525820"/>
    <w:p w:rsidR="00525820" w:rsidRPr="00525820" w:rsidRDefault="00525820" w:rsidP="00525820"/>
    <w:p w:rsidR="00525820" w:rsidRDefault="006065BD" w:rsidP="00952C36">
      <w:pPr>
        <w:pStyle w:val="Heading3"/>
      </w:pPr>
      <w:bookmarkStart w:id="73" w:name="_Toc7318138"/>
      <w:r>
        <w:lastRenderedPageBreak/>
        <w:t>7.3 Result Analysis-</w:t>
      </w:r>
      <w:bookmarkEnd w:id="73"/>
    </w:p>
    <w:p w:rsidR="006065BD" w:rsidRDefault="006065BD" w:rsidP="006065BD"/>
    <w:p w:rsidR="006065BD" w:rsidRPr="006065BD" w:rsidRDefault="006065BD" w:rsidP="006065BD">
      <w:r>
        <w:rPr>
          <w:noProof/>
          <w:lang w:val="en-US" w:bidi="hi-IN"/>
        </w:rPr>
        <w:drawing>
          <wp:inline distT="0" distB="0" distL="0" distR="0" wp14:anchorId="22B570A2" wp14:editId="25AECED2">
            <wp:extent cx="5760085" cy="1563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563370"/>
                    </a:xfrm>
                    <a:prstGeom prst="rect">
                      <a:avLst/>
                    </a:prstGeom>
                  </pic:spPr>
                </pic:pic>
              </a:graphicData>
            </a:graphic>
          </wp:inline>
        </w:drawing>
      </w:r>
    </w:p>
    <w:p w:rsidR="00525820" w:rsidRPr="00525820" w:rsidRDefault="00525820" w:rsidP="00525820"/>
    <w:p w:rsidR="000874CB" w:rsidRDefault="000874CB" w:rsidP="005C041D"/>
    <w:p w:rsidR="00525820" w:rsidRDefault="003A686E" w:rsidP="005C041D">
      <w:r>
        <w:rPr>
          <w:noProof/>
          <w:lang w:val="en-US" w:bidi="hi-IN"/>
        </w:rPr>
        <w:drawing>
          <wp:inline distT="0" distB="0" distL="0" distR="0" wp14:anchorId="3E410B35" wp14:editId="6057BD94">
            <wp:extent cx="5760085" cy="14071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407160"/>
                    </a:xfrm>
                    <a:prstGeom prst="rect">
                      <a:avLst/>
                    </a:prstGeom>
                  </pic:spPr>
                </pic:pic>
              </a:graphicData>
            </a:graphic>
          </wp:inline>
        </w:drawing>
      </w:r>
    </w:p>
    <w:p w:rsidR="00525820" w:rsidRDefault="00525820" w:rsidP="005C041D"/>
    <w:p w:rsidR="00525820" w:rsidRDefault="003A686E" w:rsidP="00952C36">
      <w:pPr>
        <w:pStyle w:val="Heading3"/>
      </w:pPr>
      <w:bookmarkStart w:id="74" w:name="_Toc7318139"/>
      <w:r>
        <w:t>7.4 Conclusion-</w:t>
      </w:r>
      <w:bookmarkEnd w:id="74"/>
    </w:p>
    <w:p w:rsidR="003A686E" w:rsidRDefault="003A686E" w:rsidP="003A686E">
      <w:r>
        <w:tab/>
      </w:r>
    </w:p>
    <w:p w:rsidR="003A686E" w:rsidRDefault="003A686E" w:rsidP="003A686E">
      <w:r>
        <w:t>Finally request generated by Department for merchandise item is view to the Admin.</w:t>
      </w:r>
    </w:p>
    <w:p w:rsidR="00030AA3" w:rsidRDefault="00030AA3" w:rsidP="003A686E"/>
    <w:p w:rsidR="00030AA3" w:rsidRDefault="00030AA3" w:rsidP="003A686E"/>
    <w:p w:rsidR="00030AA3" w:rsidRDefault="00030AA3" w:rsidP="003A686E"/>
    <w:p w:rsidR="00030AA3" w:rsidRDefault="00030AA3" w:rsidP="003A686E"/>
    <w:p w:rsidR="00030AA3" w:rsidRDefault="00030AA3" w:rsidP="003A686E"/>
    <w:p w:rsidR="00030AA3" w:rsidRDefault="00030AA3" w:rsidP="003A686E"/>
    <w:p w:rsidR="00030AA3" w:rsidRDefault="00030AA3" w:rsidP="003A686E"/>
    <w:p w:rsidR="00030AA3" w:rsidRDefault="00030AA3" w:rsidP="003A686E"/>
    <w:p w:rsidR="0043478D" w:rsidRDefault="0043478D" w:rsidP="00952C36">
      <w:pPr>
        <w:pStyle w:val="Heading1"/>
      </w:pPr>
      <w:bookmarkStart w:id="75" w:name="_Toc514722310"/>
      <w:bookmarkStart w:id="76" w:name="_Toc7318140"/>
      <w:r>
        <w:lastRenderedPageBreak/>
        <w:t xml:space="preserve">Chapter </w:t>
      </w:r>
      <w:bookmarkEnd w:id="75"/>
      <w:r w:rsidR="00526231">
        <w:t>8</w:t>
      </w:r>
      <w:bookmarkEnd w:id="76"/>
    </w:p>
    <w:p w:rsidR="0043478D" w:rsidRDefault="0043478D" w:rsidP="0043478D"/>
    <w:p w:rsidR="003723BE" w:rsidRDefault="003723BE" w:rsidP="003723BE">
      <w:pPr>
        <w:pStyle w:val="Heading2"/>
      </w:pPr>
      <w:bookmarkStart w:id="77" w:name="_Toc514722311"/>
      <w:bookmarkStart w:id="78" w:name="_Toc7318141"/>
      <w:r>
        <w:t>Future Work</w:t>
      </w:r>
      <w:bookmarkEnd w:id="77"/>
      <w:bookmarkEnd w:id="78"/>
    </w:p>
    <w:p w:rsidR="003723BE" w:rsidRDefault="003723BE" w:rsidP="003723BE"/>
    <w:p w:rsidR="003723BE" w:rsidRPr="00526231" w:rsidRDefault="003723BE" w:rsidP="003723BE">
      <w:pPr>
        <w:rPr>
          <w:sz w:val="28"/>
        </w:rPr>
      </w:pPr>
      <w:r w:rsidRPr="00526231">
        <w:rPr>
          <w:sz w:val="28"/>
        </w:rPr>
        <w:t xml:space="preserve">In future work we have to see the items in the merchandise and match it with request of the department if items are less </w:t>
      </w:r>
      <w:r w:rsidR="00C26A6B" w:rsidRPr="00526231">
        <w:rPr>
          <w:sz w:val="28"/>
        </w:rPr>
        <w:t>than</w:t>
      </w:r>
      <w:r w:rsidRPr="00526231">
        <w:rPr>
          <w:sz w:val="28"/>
        </w:rPr>
        <w:t xml:space="preserve"> the request items we have to put him in waiting line with fulfilment of other item which department requested and send department a message or mail for the inconvenience to them about not fulfilling the whole request of that particular department.</w:t>
      </w:r>
      <w:r w:rsidR="0021470D">
        <w:rPr>
          <w:sz w:val="28"/>
        </w:rPr>
        <w:t xml:space="preserve"> The items request which are not present in merchandise and delivered later for this Admin can send the message or mail to the department user whose request is not been fulfil.</w:t>
      </w:r>
    </w:p>
    <w:p w:rsidR="00526231" w:rsidRPr="00526231" w:rsidRDefault="00526231" w:rsidP="00526231">
      <w:pPr>
        <w:pStyle w:val="Heading1"/>
        <w:jc w:val="both"/>
        <w:rPr>
          <w:sz w:val="44"/>
        </w:rPr>
      </w:pPr>
      <w:bookmarkStart w:id="79" w:name="_Toc514722312"/>
    </w:p>
    <w:p w:rsidR="00526231" w:rsidRDefault="00526231" w:rsidP="00526231">
      <w:pPr>
        <w:pStyle w:val="Heading1"/>
        <w:jc w:val="both"/>
      </w:pPr>
    </w:p>
    <w:p w:rsidR="00526231" w:rsidRDefault="00526231" w:rsidP="00526231">
      <w:pPr>
        <w:pStyle w:val="Heading1"/>
        <w:jc w:val="both"/>
      </w:pPr>
    </w:p>
    <w:p w:rsidR="00526231" w:rsidRDefault="00526231" w:rsidP="00526231">
      <w:pPr>
        <w:pStyle w:val="Heading1"/>
        <w:jc w:val="both"/>
      </w:pPr>
    </w:p>
    <w:p w:rsidR="00526231" w:rsidRDefault="00526231" w:rsidP="00526231">
      <w:pPr>
        <w:pStyle w:val="Heading1"/>
        <w:jc w:val="both"/>
      </w:pPr>
    </w:p>
    <w:p w:rsidR="00952C36" w:rsidRDefault="00952C36" w:rsidP="00952C36">
      <w:pPr>
        <w:pStyle w:val="Heading1"/>
        <w:jc w:val="both"/>
      </w:pPr>
    </w:p>
    <w:p w:rsidR="00952C36" w:rsidRDefault="00952C36" w:rsidP="00952C36"/>
    <w:p w:rsidR="00952C36" w:rsidRDefault="00952C36" w:rsidP="00952C36"/>
    <w:p w:rsidR="00952C36" w:rsidRPr="00952C36" w:rsidRDefault="00952C36" w:rsidP="00952C36"/>
    <w:p w:rsidR="0017559C" w:rsidRDefault="0017559C" w:rsidP="00526231">
      <w:pPr>
        <w:pStyle w:val="Heading1"/>
      </w:pPr>
      <w:bookmarkStart w:id="80" w:name="_Toc7318142"/>
      <w:r>
        <w:lastRenderedPageBreak/>
        <w:t xml:space="preserve">Chapter </w:t>
      </w:r>
      <w:bookmarkEnd w:id="79"/>
      <w:r w:rsidR="00526231">
        <w:t>9</w:t>
      </w:r>
      <w:bookmarkEnd w:id="80"/>
    </w:p>
    <w:p w:rsidR="003723BE" w:rsidRDefault="003723BE" w:rsidP="003723BE">
      <w:pPr>
        <w:pStyle w:val="Heading2"/>
      </w:pPr>
      <w:bookmarkStart w:id="81" w:name="_Toc514722313"/>
      <w:bookmarkStart w:id="82" w:name="_Toc7318143"/>
      <w:r>
        <w:t>Conclusion</w:t>
      </w:r>
      <w:bookmarkEnd w:id="81"/>
      <w:bookmarkEnd w:id="82"/>
    </w:p>
    <w:p w:rsidR="003723BE" w:rsidRPr="003A686E" w:rsidRDefault="003723BE" w:rsidP="003723BE"/>
    <w:p w:rsidR="003723BE" w:rsidRPr="00526231" w:rsidRDefault="003723BE" w:rsidP="003723BE">
      <w:pPr>
        <w:rPr>
          <w:sz w:val="28"/>
        </w:rPr>
      </w:pPr>
      <w:r w:rsidRPr="00526231">
        <w:rPr>
          <w:sz w:val="28"/>
        </w:rPr>
        <w:t>Automated Merchandise Distribution System is developed to make the existing system automated so as to decrease the work load and consume the time which was as before waste in maintain details about the merchandise items or purchase of that item. Major task of this project is the request management and di</w:t>
      </w:r>
      <w:r w:rsidR="00952C36">
        <w:rPr>
          <w:sz w:val="28"/>
        </w:rPr>
        <w:t xml:space="preserve">stribution of merchandise item </w:t>
      </w:r>
      <w:r w:rsidRPr="00526231">
        <w:rPr>
          <w:sz w:val="28"/>
        </w:rPr>
        <w:t>in between different department of any organisation.</w:t>
      </w:r>
    </w:p>
    <w:p w:rsidR="00264AB1" w:rsidRPr="00264AB1" w:rsidRDefault="003723BE" w:rsidP="00264AB1">
      <w:pPr>
        <w:rPr>
          <w:rFonts w:asciiTheme="majorHAnsi" w:hAnsiTheme="majorHAnsi"/>
          <w:sz w:val="28"/>
        </w:rPr>
      </w:pPr>
      <w:r w:rsidRPr="00264AB1">
        <w:rPr>
          <w:sz w:val="28"/>
        </w:rPr>
        <w:t xml:space="preserve"> The purpose of the project is to build an application program</w:t>
      </w:r>
      <w:r w:rsidR="00E7706B" w:rsidRPr="00264AB1">
        <w:rPr>
          <w:sz w:val="28"/>
        </w:rPr>
        <w:t xml:space="preserve"> which means automated work</w:t>
      </w:r>
      <w:r w:rsidRPr="00264AB1">
        <w:rPr>
          <w:sz w:val="28"/>
        </w:rPr>
        <w:t xml:space="preserve"> to reduce the manual work for managing the Merchandise of any organisation</w:t>
      </w:r>
      <w:r w:rsidRPr="00264AB1">
        <w:rPr>
          <w:sz w:val="32"/>
        </w:rPr>
        <w:t xml:space="preserve">. </w:t>
      </w:r>
      <w:r w:rsidR="00264AB1" w:rsidRPr="00264AB1">
        <w:rPr>
          <w:rFonts w:asciiTheme="majorHAnsi" w:hAnsiTheme="majorHAnsi"/>
          <w:sz w:val="28"/>
        </w:rPr>
        <w:t>As a department request for merchandise they have written all the items in a bill format and then send it to merchandise department we have now insert items directly as we have make that bill automated.</w:t>
      </w:r>
      <w:r w:rsidR="00264AB1" w:rsidRPr="00264AB1">
        <w:rPr>
          <w:sz w:val="32"/>
        </w:rPr>
        <w:t xml:space="preserve"> </w:t>
      </w:r>
      <w:r w:rsidR="00264AB1" w:rsidRPr="00264AB1">
        <w:rPr>
          <w:rFonts w:asciiTheme="majorHAnsi" w:hAnsiTheme="majorHAnsi"/>
          <w:sz w:val="28"/>
        </w:rPr>
        <w:t>If the requested items is not available in the merchandise they event</w:t>
      </w:r>
      <w:r w:rsidR="00264AB1">
        <w:rPr>
          <w:rFonts w:asciiTheme="majorHAnsi" w:hAnsiTheme="majorHAnsi"/>
          <w:sz w:val="28"/>
        </w:rPr>
        <w:t xml:space="preserve"> now they</w:t>
      </w:r>
      <w:r w:rsidR="00264AB1" w:rsidRPr="00264AB1">
        <w:rPr>
          <w:rFonts w:asciiTheme="majorHAnsi" w:hAnsiTheme="majorHAnsi"/>
          <w:sz w:val="28"/>
        </w:rPr>
        <w:t xml:space="preserve"> get the message or information about the shortage of that particular item.</w:t>
      </w:r>
      <w:r w:rsidR="00264AB1">
        <w:rPr>
          <w:rFonts w:asciiTheme="majorHAnsi" w:hAnsiTheme="majorHAnsi"/>
          <w:sz w:val="28"/>
        </w:rPr>
        <w:t xml:space="preserve"> As items come in the merchandise they can send it to department user cannot make request for same items multiple times. </w:t>
      </w:r>
      <w:r w:rsidR="00264AB1" w:rsidRPr="00264AB1">
        <w:rPr>
          <w:rFonts w:asciiTheme="majorHAnsi" w:hAnsiTheme="majorHAnsi"/>
          <w:sz w:val="28"/>
        </w:rPr>
        <w:t>Merchandise Handler</w:t>
      </w:r>
      <w:r w:rsidR="00264AB1">
        <w:rPr>
          <w:rFonts w:asciiTheme="majorHAnsi" w:hAnsiTheme="majorHAnsi"/>
          <w:sz w:val="28"/>
        </w:rPr>
        <w:t xml:space="preserve"> now have the </w:t>
      </w:r>
      <w:r w:rsidR="00264AB1" w:rsidRPr="00264AB1">
        <w:rPr>
          <w:rFonts w:asciiTheme="majorHAnsi" w:hAnsiTheme="majorHAnsi"/>
          <w:sz w:val="28"/>
        </w:rPr>
        <w:t>information about the quantity of each and every item as they were not present in the Merchandise</w:t>
      </w:r>
      <w:r w:rsidR="00264AB1">
        <w:rPr>
          <w:rFonts w:asciiTheme="majorHAnsi" w:hAnsiTheme="majorHAnsi"/>
          <w:sz w:val="28"/>
        </w:rPr>
        <w:t>.</w:t>
      </w:r>
    </w:p>
    <w:p w:rsidR="00E7706B" w:rsidRPr="00264AB1" w:rsidRDefault="003723BE" w:rsidP="00264AB1">
      <w:pPr>
        <w:rPr>
          <w:sz w:val="28"/>
        </w:rPr>
      </w:pPr>
      <w:r w:rsidRPr="00526231">
        <w:rPr>
          <w:sz w:val="28"/>
        </w:rPr>
        <w:t>This application has good appearance and is very easy to operate. It saves our time and money. This project provides a lot of features to manage in a very well manner. This project contains a lot of advance modules which makes th</w:t>
      </w:r>
      <w:r w:rsidR="00264AB1">
        <w:rPr>
          <w:sz w:val="28"/>
        </w:rPr>
        <w:t>e back end system very powerful</w:t>
      </w:r>
      <w:r w:rsidR="00E7706B" w:rsidRPr="00264AB1">
        <w:rPr>
          <w:rFonts w:asciiTheme="majorHAnsi" w:hAnsiTheme="majorHAnsi"/>
        </w:rPr>
        <w:t>.</w:t>
      </w:r>
    </w:p>
    <w:p w:rsidR="003723BE" w:rsidRDefault="003723BE" w:rsidP="0017559C"/>
    <w:p w:rsidR="003723BE" w:rsidRDefault="003723BE" w:rsidP="0017559C"/>
    <w:p w:rsidR="003723BE" w:rsidRDefault="003723BE" w:rsidP="0017559C"/>
    <w:p w:rsidR="003723BE" w:rsidRDefault="003723BE" w:rsidP="0017559C"/>
    <w:p w:rsidR="003723BE" w:rsidRDefault="003723BE" w:rsidP="00526231">
      <w:pPr>
        <w:pStyle w:val="Heading1"/>
      </w:pPr>
      <w:bookmarkStart w:id="83" w:name="_Toc514722314"/>
      <w:bookmarkStart w:id="84" w:name="_Toc7318144"/>
      <w:r>
        <w:lastRenderedPageBreak/>
        <w:t>Chapter 1</w:t>
      </w:r>
      <w:bookmarkEnd w:id="83"/>
      <w:r w:rsidR="00526231">
        <w:t>0</w:t>
      </w:r>
      <w:bookmarkEnd w:id="84"/>
    </w:p>
    <w:p w:rsidR="003723BE" w:rsidRDefault="003723BE" w:rsidP="003723BE">
      <w:pPr>
        <w:pStyle w:val="Heading2"/>
      </w:pPr>
      <w:bookmarkStart w:id="85" w:name="_Toc514722315"/>
      <w:bookmarkStart w:id="86" w:name="_Toc7318145"/>
      <w:r>
        <w:t>Company Profile</w:t>
      </w:r>
      <w:bookmarkEnd w:id="85"/>
      <w:bookmarkEnd w:id="86"/>
    </w:p>
    <w:p w:rsidR="003723BE" w:rsidRPr="00526231" w:rsidRDefault="003723BE" w:rsidP="003723BE">
      <w:pPr>
        <w:shd w:val="clear" w:color="auto" w:fill="FFFFFF"/>
        <w:spacing w:before="280" w:after="280"/>
        <w:ind w:firstLine="720"/>
        <w:rPr>
          <w:color w:val="333333"/>
          <w:sz w:val="28"/>
        </w:rPr>
      </w:pPr>
      <w:r w:rsidRPr="00526231">
        <w:rPr>
          <w:color w:val="333333"/>
          <w:sz w:val="28"/>
        </w:rPr>
        <w:t xml:space="preserve">GIIT </w:t>
      </w:r>
      <w:r w:rsidR="00C86315" w:rsidRPr="00526231">
        <w:rPr>
          <w:color w:val="333333"/>
          <w:sz w:val="28"/>
        </w:rPr>
        <w:t>is</w:t>
      </w:r>
      <w:r w:rsidRPr="00526231">
        <w:rPr>
          <w:color w:val="333333"/>
          <w:sz w:val="28"/>
        </w:rPr>
        <w:t xml:space="preserve"> formally known as "Garv Institute of information technology". GIIT is an Information Technology form offering the services in Web Solutions, Product Engineering and Custom Application Development. Its services are spread across the India in various industry verticals including Education, e-Government, Health Care, Legal, Tourism and Hospitality, Construction, Agriculture, Automobile and many more. We possess not only the latest technology gadgets but also the knowledgeable and experience hands to offer customized and cost-effective solutions to their clients.</w:t>
      </w:r>
    </w:p>
    <w:p w:rsidR="003723BE" w:rsidRPr="00526231" w:rsidRDefault="003723BE" w:rsidP="003723BE">
      <w:pPr>
        <w:shd w:val="clear" w:color="auto" w:fill="FFFFFF"/>
        <w:spacing w:before="280" w:after="280"/>
        <w:rPr>
          <w:rFonts w:eastAsia="Times New Roman" w:cs="Arial"/>
          <w:b/>
          <w:color w:val="111111"/>
          <w:sz w:val="28"/>
        </w:rPr>
      </w:pPr>
      <w:r w:rsidRPr="00526231">
        <w:rPr>
          <w:color w:val="333333"/>
          <w:sz w:val="28"/>
        </w:rPr>
        <w:t xml:space="preserve">  </w:t>
      </w:r>
      <w:r w:rsidRPr="00526231">
        <w:rPr>
          <w:color w:val="333333"/>
          <w:sz w:val="28"/>
        </w:rPr>
        <w:tab/>
        <w:t>"</w:t>
      </w:r>
      <w:r w:rsidRPr="00526231">
        <w:rPr>
          <w:b/>
          <w:bCs/>
          <w:i/>
          <w:iCs/>
          <w:color w:val="333333"/>
          <w:sz w:val="28"/>
        </w:rPr>
        <w:t>GIIT</w:t>
      </w:r>
      <w:r w:rsidRPr="00526231">
        <w:rPr>
          <w:color w:val="333333"/>
          <w:sz w:val="28"/>
        </w:rPr>
        <w:t xml:space="preserve">" also offers the best Corporate Training Services across the globe. We have revolutionized the way one teaches IT related subjects. We specialize, believe and standby in providing everlasting contribution to the IT industry. </w:t>
      </w:r>
    </w:p>
    <w:p w:rsidR="003723BE" w:rsidRPr="00526231" w:rsidRDefault="003723BE" w:rsidP="003723BE">
      <w:pPr>
        <w:spacing w:before="280" w:after="280"/>
        <w:rPr>
          <w:rFonts w:eastAsia="Times New Roman" w:cs="Arial"/>
          <w:color w:val="111111"/>
          <w:sz w:val="28"/>
        </w:rPr>
      </w:pPr>
      <w:r w:rsidRPr="00526231">
        <w:rPr>
          <w:rFonts w:eastAsia="Times New Roman" w:cs="Arial"/>
          <w:b/>
          <w:color w:val="111111"/>
          <w:sz w:val="28"/>
        </w:rPr>
        <w:t xml:space="preserve">Our Software Development services: </w:t>
      </w:r>
    </w:p>
    <w:p w:rsidR="003723BE" w:rsidRPr="00526231" w:rsidRDefault="003723BE" w:rsidP="003723BE">
      <w:pPr>
        <w:numPr>
          <w:ilvl w:val="0"/>
          <w:numId w:val="32"/>
        </w:numPr>
        <w:tabs>
          <w:tab w:val="left" w:pos="720"/>
        </w:tabs>
        <w:suppressAutoHyphens/>
        <w:spacing w:after="0" w:line="200" w:lineRule="atLeast"/>
        <w:jc w:val="left"/>
        <w:rPr>
          <w:rFonts w:eastAsia="Times New Roman" w:cs="Arial"/>
          <w:color w:val="111111"/>
          <w:sz w:val="28"/>
        </w:rPr>
      </w:pPr>
      <w:r w:rsidRPr="00526231">
        <w:rPr>
          <w:rFonts w:eastAsia="Times New Roman" w:cs="Arial"/>
          <w:color w:val="111111"/>
          <w:sz w:val="28"/>
        </w:rPr>
        <w:t>Custom Software Development and Maintenance</w:t>
      </w:r>
    </w:p>
    <w:p w:rsidR="003723BE" w:rsidRPr="00526231" w:rsidRDefault="003723BE" w:rsidP="003723BE">
      <w:pPr>
        <w:numPr>
          <w:ilvl w:val="0"/>
          <w:numId w:val="32"/>
        </w:numPr>
        <w:tabs>
          <w:tab w:val="left" w:pos="720"/>
        </w:tabs>
        <w:suppressAutoHyphens/>
        <w:spacing w:after="0" w:line="200" w:lineRule="atLeast"/>
        <w:jc w:val="left"/>
        <w:rPr>
          <w:rFonts w:eastAsia="Times New Roman" w:cs="Arial"/>
          <w:color w:val="111111"/>
          <w:sz w:val="28"/>
        </w:rPr>
      </w:pPr>
      <w:r w:rsidRPr="00526231">
        <w:rPr>
          <w:rFonts w:eastAsia="Times New Roman" w:cs="Arial"/>
          <w:color w:val="111111"/>
          <w:sz w:val="28"/>
        </w:rPr>
        <w:t>Complete Website Solutions</w:t>
      </w:r>
    </w:p>
    <w:p w:rsidR="003723BE" w:rsidRPr="00526231" w:rsidRDefault="003723BE" w:rsidP="003723BE">
      <w:pPr>
        <w:numPr>
          <w:ilvl w:val="0"/>
          <w:numId w:val="32"/>
        </w:numPr>
        <w:tabs>
          <w:tab w:val="left" w:pos="720"/>
        </w:tabs>
        <w:suppressAutoHyphens/>
        <w:spacing w:after="0" w:line="200" w:lineRule="atLeast"/>
        <w:jc w:val="left"/>
        <w:rPr>
          <w:rFonts w:eastAsia="Times New Roman" w:cs="Arial"/>
          <w:color w:val="111111"/>
          <w:sz w:val="28"/>
        </w:rPr>
      </w:pPr>
      <w:r w:rsidRPr="00526231">
        <w:rPr>
          <w:rFonts w:eastAsia="Times New Roman" w:cs="Arial"/>
          <w:color w:val="111111"/>
          <w:sz w:val="28"/>
        </w:rPr>
        <w:t>Software Migration and Re-engineering</w:t>
      </w:r>
    </w:p>
    <w:p w:rsidR="003723BE" w:rsidRPr="00526231" w:rsidRDefault="003723BE" w:rsidP="003723BE">
      <w:pPr>
        <w:spacing w:after="0" w:line="360" w:lineRule="auto"/>
        <w:ind w:left="720"/>
        <w:rPr>
          <w:rFonts w:eastAsia="Times New Roman" w:cs="Arial"/>
          <w:b/>
          <w:color w:val="111111"/>
          <w:sz w:val="28"/>
        </w:rPr>
      </w:pPr>
    </w:p>
    <w:p w:rsidR="003723BE" w:rsidRPr="00526231" w:rsidRDefault="003723BE" w:rsidP="003723BE">
      <w:pPr>
        <w:spacing w:after="0" w:line="360" w:lineRule="auto"/>
        <w:rPr>
          <w:rFonts w:cs="Arial"/>
          <w:iCs/>
          <w:sz w:val="28"/>
        </w:rPr>
      </w:pPr>
      <w:r w:rsidRPr="00526231">
        <w:rPr>
          <w:rFonts w:eastAsia="Times New Roman" w:cs="Arial"/>
          <w:b/>
          <w:color w:val="111111"/>
          <w:sz w:val="28"/>
        </w:rPr>
        <w:t xml:space="preserve">Our Software Training Services with live project training: </w:t>
      </w:r>
    </w:p>
    <w:p w:rsidR="003723BE" w:rsidRPr="00526231" w:rsidRDefault="003723BE" w:rsidP="003723BE">
      <w:pPr>
        <w:numPr>
          <w:ilvl w:val="0"/>
          <w:numId w:val="33"/>
        </w:numPr>
        <w:tabs>
          <w:tab w:val="left" w:pos="720"/>
        </w:tabs>
        <w:suppressAutoHyphens/>
        <w:snapToGrid w:val="0"/>
        <w:spacing w:after="0" w:line="200" w:lineRule="atLeast"/>
        <w:jc w:val="left"/>
        <w:rPr>
          <w:rFonts w:cs="Arial"/>
          <w:iCs/>
          <w:sz w:val="28"/>
        </w:rPr>
      </w:pPr>
      <w:r w:rsidRPr="00526231">
        <w:rPr>
          <w:rFonts w:cs="Arial"/>
          <w:iCs/>
          <w:sz w:val="28"/>
        </w:rPr>
        <w:t xml:space="preserve">Android </w:t>
      </w:r>
    </w:p>
    <w:p w:rsidR="003723BE" w:rsidRPr="00526231" w:rsidRDefault="003723BE" w:rsidP="003723BE">
      <w:pPr>
        <w:numPr>
          <w:ilvl w:val="0"/>
          <w:numId w:val="33"/>
        </w:numPr>
        <w:tabs>
          <w:tab w:val="left" w:pos="720"/>
        </w:tabs>
        <w:suppressAutoHyphens/>
        <w:snapToGrid w:val="0"/>
        <w:spacing w:after="0" w:line="200" w:lineRule="atLeast"/>
        <w:jc w:val="left"/>
        <w:rPr>
          <w:rFonts w:cs="Arial"/>
          <w:iCs/>
          <w:sz w:val="28"/>
        </w:rPr>
      </w:pPr>
      <w:r w:rsidRPr="00526231">
        <w:rPr>
          <w:rFonts w:cs="Arial"/>
          <w:iCs/>
          <w:sz w:val="28"/>
        </w:rPr>
        <w:t>PHP &amp; CMS</w:t>
      </w:r>
    </w:p>
    <w:p w:rsidR="003723BE" w:rsidRPr="00526231" w:rsidRDefault="003723BE" w:rsidP="003723BE">
      <w:pPr>
        <w:numPr>
          <w:ilvl w:val="0"/>
          <w:numId w:val="33"/>
        </w:numPr>
        <w:tabs>
          <w:tab w:val="left" w:pos="720"/>
        </w:tabs>
        <w:suppressAutoHyphens/>
        <w:snapToGrid w:val="0"/>
        <w:spacing w:after="0" w:line="200" w:lineRule="atLeast"/>
        <w:jc w:val="left"/>
        <w:rPr>
          <w:rFonts w:cs="Arial"/>
          <w:iCs/>
          <w:sz w:val="28"/>
        </w:rPr>
      </w:pPr>
      <w:r w:rsidRPr="00526231">
        <w:rPr>
          <w:rFonts w:cs="Arial"/>
          <w:iCs/>
          <w:sz w:val="28"/>
        </w:rPr>
        <w:t>Dot.Net (Asp.net, C#.net, VB.net)</w:t>
      </w:r>
    </w:p>
    <w:p w:rsidR="003723BE" w:rsidRPr="00526231" w:rsidRDefault="003723BE" w:rsidP="003723BE">
      <w:pPr>
        <w:numPr>
          <w:ilvl w:val="0"/>
          <w:numId w:val="33"/>
        </w:numPr>
        <w:tabs>
          <w:tab w:val="left" w:pos="720"/>
        </w:tabs>
        <w:suppressAutoHyphens/>
        <w:spacing w:after="0" w:line="200" w:lineRule="atLeast"/>
        <w:jc w:val="left"/>
        <w:rPr>
          <w:rFonts w:cs="Arial"/>
          <w:iCs/>
          <w:sz w:val="28"/>
        </w:rPr>
      </w:pPr>
      <w:r w:rsidRPr="00526231">
        <w:rPr>
          <w:rFonts w:cs="Arial"/>
          <w:iCs/>
          <w:sz w:val="28"/>
        </w:rPr>
        <w:t>Open source technology</w:t>
      </w:r>
    </w:p>
    <w:p w:rsidR="003723BE" w:rsidRPr="00526231" w:rsidRDefault="003723BE" w:rsidP="003723BE">
      <w:pPr>
        <w:tabs>
          <w:tab w:val="left" w:pos="720"/>
        </w:tabs>
        <w:snapToGrid w:val="0"/>
        <w:spacing w:after="0" w:line="200" w:lineRule="atLeast"/>
        <w:ind w:left="720"/>
        <w:rPr>
          <w:sz w:val="28"/>
        </w:rPr>
      </w:pPr>
    </w:p>
    <w:p w:rsidR="003723BE" w:rsidRPr="00526231" w:rsidRDefault="003723BE" w:rsidP="003723BE">
      <w:pPr>
        <w:spacing w:after="0" w:line="360" w:lineRule="auto"/>
        <w:rPr>
          <w:sz w:val="28"/>
        </w:rPr>
      </w:pPr>
    </w:p>
    <w:p w:rsidR="003723BE" w:rsidRPr="00526231" w:rsidRDefault="003723BE" w:rsidP="00C86315">
      <w:pPr>
        <w:jc w:val="left"/>
        <w:rPr>
          <w:sz w:val="28"/>
        </w:rPr>
      </w:pPr>
      <w:r w:rsidRPr="00526231">
        <w:rPr>
          <w:b/>
          <w:bCs/>
          <w:sz w:val="28"/>
        </w:rPr>
        <w:t>Website</w:t>
      </w:r>
      <w:r w:rsidR="00C86315">
        <w:rPr>
          <w:b/>
          <w:bCs/>
          <w:sz w:val="28"/>
        </w:rPr>
        <w:t xml:space="preserve"> </w:t>
      </w:r>
      <w:r w:rsidRPr="00526231">
        <w:rPr>
          <w:b/>
          <w:bCs/>
          <w:sz w:val="28"/>
        </w:rPr>
        <w:t>Design</w:t>
      </w:r>
      <w:r w:rsidR="00C86315">
        <w:rPr>
          <w:b/>
          <w:bCs/>
          <w:sz w:val="28"/>
        </w:rPr>
        <w:t xml:space="preserve"> </w:t>
      </w:r>
      <w:r w:rsidRPr="00526231">
        <w:rPr>
          <w:b/>
          <w:bCs/>
          <w:sz w:val="28"/>
        </w:rPr>
        <w:t>Services</w:t>
      </w:r>
      <w:r w:rsidRPr="00526231">
        <w:rPr>
          <w:sz w:val="28"/>
        </w:rPr>
        <w:br/>
      </w:r>
      <w:r w:rsidRPr="00526231">
        <w:rPr>
          <w:color w:val="000000"/>
          <w:sz w:val="28"/>
        </w:rPr>
        <w:t xml:space="preserve">As one of the established </w:t>
      </w:r>
      <w:r w:rsidRPr="00526231">
        <w:rPr>
          <w:rStyle w:val="Strong"/>
          <w:b w:val="0"/>
          <w:bCs w:val="0"/>
          <w:i/>
          <w:color w:val="000000"/>
          <w:sz w:val="28"/>
        </w:rPr>
        <w:t>business website designing company</w:t>
      </w:r>
      <w:r w:rsidRPr="00526231">
        <w:rPr>
          <w:color w:val="000000"/>
          <w:sz w:val="28"/>
        </w:rPr>
        <w:t>, eZeon Technologies offer the following companies, small businesses or individual:</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Web site design for companies &amp; individuals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E-commerce website designing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Small business website designing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lastRenderedPageBreak/>
        <w:t xml:space="preserve">Website redesign and updates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Custom web page designing</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Database driven websites designing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Flash animations &amp; designing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Corporate Identity design</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Maintenance services </w:t>
      </w:r>
    </w:p>
    <w:p w:rsidR="003723BE" w:rsidRPr="00526231" w:rsidRDefault="003723BE" w:rsidP="003723BE">
      <w:pPr>
        <w:numPr>
          <w:ilvl w:val="0"/>
          <w:numId w:val="34"/>
        </w:numPr>
        <w:tabs>
          <w:tab w:val="left" w:pos="720"/>
        </w:tabs>
        <w:suppressAutoHyphens/>
        <w:spacing w:after="0" w:line="200" w:lineRule="atLeast"/>
        <w:jc w:val="left"/>
        <w:rPr>
          <w:sz w:val="28"/>
        </w:rPr>
      </w:pPr>
      <w:r w:rsidRPr="00526231">
        <w:rPr>
          <w:sz w:val="28"/>
        </w:rPr>
        <w:t xml:space="preserve">Internet advice </w:t>
      </w:r>
    </w:p>
    <w:p w:rsidR="003723BE" w:rsidRDefault="003723BE" w:rsidP="003723BE">
      <w:pPr>
        <w:numPr>
          <w:ilvl w:val="0"/>
          <w:numId w:val="34"/>
        </w:numPr>
        <w:tabs>
          <w:tab w:val="left" w:pos="720"/>
        </w:tabs>
        <w:suppressAutoHyphens/>
        <w:spacing w:after="0" w:line="360" w:lineRule="auto"/>
        <w:jc w:val="left"/>
        <w:rPr>
          <w:sz w:val="28"/>
        </w:rPr>
      </w:pPr>
      <w:r w:rsidRPr="00526231">
        <w:rPr>
          <w:sz w:val="28"/>
        </w:rPr>
        <w:t xml:space="preserve">Content Management Solutions </w:t>
      </w:r>
    </w:p>
    <w:p w:rsidR="00C86315" w:rsidRPr="00526231" w:rsidRDefault="00C86315" w:rsidP="00C86315">
      <w:pPr>
        <w:suppressAutoHyphens/>
        <w:spacing w:after="0" w:line="360" w:lineRule="auto"/>
        <w:ind w:left="720"/>
        <w:jc w:val="left"/>
        <w:rPr>
          <w:sz w:val="28"/>
        </w:rPr>
      </w:pPr>
    </w:p>
    <w:p w:rsidR="003723BE" w:rsidRPr="00526231" w:rsidRDefault="003723BE" w:rsidP="003723BE">
      <w:pPr>
        <w:rPr>
          <w:sz w:val="28"/>
        </w:rPr>
      </w:pPr>
      <w:r w:rsidRPr="00526231">
        <w:rPr>
          <w:b/>
          <w:bCs/>
          <w:sz w:val="28"/>
        </w:rPr>
        <w:t>Technologies We Work on</w:t>
      </w:r>
    </w:p>
    <w:p w:rsidR="003723BE" w:rsidRPr="00526231" w:rsidRDefault="003723BE" w:rsidP="003723BE">
      <w:pPr>
        <w:rPr>
          <w:b/>
          <w:sz w:val="28"/>
        </w:rPr>
      </w:pPr>
      <w:r w:rsidRPr="00526231">
        <w:rPr>
          <w:sz w:val="28"/>
        </w:rPr>
        <w:t>We are skilled in all the forefront web technologies but we believe it is the ideas that really count. The technologies we generally use for our projects are:</w:t>
      </w:r>
    </w:p>
    <w:p w:rsidR="003723BE" w:rsidRPr="00526231" w:rsidRDefault="003723BE" w:rsidP="003723BE">
      <w:pPr>
        <w:rPr>
          <w:b/>
          <w:sz w:val="28"/>
        </w:rPr>
      </w:pPr>
      <w:r w:rsidRPr="00526231">
        <w:rPr>
          <w:b/>
          <w:sz w:val="28"/>
        </w:rPr>
        <w:t>Designing Tools:</w:t>
      </w:r>
      <w:r w:rsidRPr="00526231">
        <w:rPr>
          <w:sz w:val="28"/>
        </w:rPr>
        <w:t xml:space="preserve"> Adobe </w:t>
      </w:r>
      <w:r w:rsidR="00C86315" w:rsidRPr="00526231">
        <w:rPr>
          <w:sz w:val="28"/>
        </w:rPr>
        <w:t>Photoshop,</w:t>
      </w:r>
      <w:r w:rsidRPr="00526231">
        <w:rPr>
          <w:sz w:val="28"/>
        </w:rPr>
        <w:t xml:space="preserve"> Illustrator , Coral Draw, and Flash.</w:t>
      </w:r>
    </w:p>
    <w:p w:rsidR="003723BE" w:rsidRPr="00526231" w:rsidRDefault="003723BE" w:rsidP="003723BE">
      <w:pPr>
        <w:rPr>
          <w:b/>
          <w:sz w:val="28"/>
        </w:rPr>
      </w:pPr>
      <w:r w:rsidRPr="00526231">
        <w:rPr>
          <w:b/>
          <w:sz w:val="28"/>
        </w:rPr>
        <w:t>Platforms:</w:t>
      </w:r>
      <w:r w:rsidRPr="00526231">
        <w:rPr>
          <w:sz w:val="28"/>
        </w:rPr>
        <w:t xml:space="preserve">  Linux, Windows 7/8/10</w:t>
      </w:r>
    </w:p>
    <w:p w:rsidR="003723BE" w:rsidRPr="00526231" w:rsidRDefault="003723BE" w:rsidP="003723BE">
      <w:pPr>
        <w:rPr>
          <w:b/>
          <w:sz w:val="28"/>
        </w:rPr>
      </w:pPr>
      <w:r w:rsidRPr="00526231">
        <w:rPr>
          <w:b/>
          <w:sz w:val="28"/>
        </w:rPr>
        <w:t>Databases:</w:t>
      </w:r>
      <w:r w:rsidRPr="00526231">
        <w:rPr>
          <w:sz w:val="28"/>
        </w:rPr>
        <w:t xml:space="preserve">   My SQL, MS Access, ORACLE, Ms-Sql-Server</w:t>
      </w:r>
    </w:p>
    <w:p w:rsidR="003723BE" w:rsidRPr="00526231" w:rsidRDefault="003723BE" w:rsidP="003723BE">
      <w:pPr>
        <w:rPr>
          <w:rFonts w:cs="Arial"/>
          <w:b/>
          <w:sz w:val="28"/>
        </w:rPr>
      </w:pPr>
      <w:r w:rsidRPr="00526231">
        <w:rPr>
          <w:b/>
          <w:sz w:val="28"/>
        </w:rPr>
        <w:t>Languages</w:t>
      </w:r>
      <w:r w:rsidRPr="00526231">
        <w:rPr>
          <w:sz w:val="28"/>
        </w:rPr>
        <w:t>:   PHP, Java Script, Ajax, Android</w:t>
      </w:r>
      <w:r w:rsidR="00C86315">
        <w:rPr>
          <w:sz w:val="28"/>
        </w:rPr>
        <w:t>, Dot.Net,j</w:t>
      </w:r>
      <w:r w:rsidRPr="00526231">
        <w:rPr>
          <w:sz w:val="28"/>
        </w:rPr>
        <w:t>Query,</w:t>
      </w:r>
    </w:p>
    <w:p w:rsidR="003723BE" w:rsidRPr="00526231" w:rsidRDefault="003723BE" w:rsidP="003723BE">
      <w:pPr>
        <w:rPr>
          <w:rStyle w:val="apple-style-span"/>
          <w:rFonts w:cs="Arial"/>
          <w:color w:val="111111"/>
          <w:sz w:val="28"/>
        </w:rPr>
      </w:pPr>
      <w:r w:rsidRPr="00526231">
        <w:rPr>
          <w:rFonts w:cs="Arial"/>
          <w:b/>
          <w:sz w:val="28"/>
        </w:rPr>
        <w:t>Servers:</w:t>
      </w:r>
      <w:r w:rsidRPr="00526231">
        <w:rPr>
          <w:rFonts w:cs="Arial"/>
          <w:sz w:val="28"/>
        </w:rPr>
        <w:t xml:space="preserve">       Windows and Linux server</w:t>
      </w:r>
    </w:p>
    <w:p w:rsidR="003723BE" w:rsidRPr="00526231" w:rsidRDefault="003723BE" w:rsidP="003723BE">
      <w:pPr>
        <w:spacing w:before="280" w:after="280" w:line="294" w:lineRule="atLeast"/>
        <w:rPr>
          <w:rStyle w:val="Hyperlink"/>
          <w:rFonts w:ascii="Arial" w:hAnsi="Arial" w:cs="Arial"/>
          <w:b/>
          <w:bCs/>
          <w:color w:val="000000"/>
          <w:sz w:val="28"/>
        </w:rPr>
      </w:pPr>
      <w:r w:rsidRPr="00526231">
        <w:rPr>
          <w:rStyle w:val="apple-style-span"/>
          <w:rFonts w:cs="Arial"/>
          <w:color w:val="111111"/>
          <w:sz w:val="28"/>
        </w:rPr>
        <w:t xml:space="preserve">For more details about GIIT. Please visit: </w:t>
      </w:r>
    </w:p>
    <w:p w:rsidR="003723BE" w:rsidRPr="00C86315" w:rsidRDefault="003723BE" w:rsidP="003723BE">
      <w:pPr>
        <w:pStyle w:val="BodyText"/>
        <w:spacing w:before="108" w:after="108" w:line="294" w:lineRule="atLeast"/>
        <w:rPr>
          <w:rStyle w:val="Hyperlink"/>
          <w:rFonts w:asciiTheme="majorHAnsi" w:hAnsiTheme="majorHAnsi" w:cs="Arial"/>
          <w:b/>
          <w:bCs/>
          <w:color w:val="000000"/>
          <w:sz w:val="28"/>
          <w:u w:val="none"/>
        </w:rPr>
      </w:pPr>
      <w:r w:rsidRPr="00C86315">
        <w:rPr>
          <w:rStyle w:val="Hyperlink"/>
          <w:rFonts w:asciiTheme="majorHAnsi" w:hAnsiTheme="majorHAnsi" w:cs="Arial"/>
          <w:b/>
          <w:color w:val="000000"/>
          <w:sz w:val="28"/>
          <w:u w:val="none"/>
        </w:rPr>
        <w:t xml:space="preserve">Official </w:t>
      </w:r>
      <w:r w:rsidR="00C86315" w:rsidRPr="00C86315">
        <w:rPr>
          <w:rStyle w:val="Hyperlink"/>
          <w:rFonts w:asciiTheme="majorHAnsi" w:hAnsiTheme="majorHAnsi" w:cs="Arial"/>
          <w:b/>
          <w:color w:val="000000"/>
          <w:sz w:val="28"/>
          <w:u w:val="none"/>
        </w:rPr>
        <w:t>website:</w:t>
      </w:r>
      <w:r w:rsidRPr="00C86315">
        <w:rPr>
          <w:rStyle w:val="Hyperlink"/>
          <w:rFonts w:asciiTheme="majorHAnsi" w:hAnsiTheme="majorHAnsi" w:cs="Arial"/>
          <w:b/>
          <w:color w:val="0084D1"/>
          <w:sz w:val="28"/>
          <w:u w:val="none"/>
        </w:rPr>
        <w:t xml:space="preserve">   </w:t>
      </w:r>
      <w:hyperlink r:id="rId36" w:history="1">
        <w:r w:rsidRPr="00C86315">
          <w:rPr>
            <w:rStyle w:val="Hyperlink"/>
            <w:rFonts w:asciiTheme="majorHAnsi" w:hAnsiTheme="majorHAnsi" w:cs="Arial"/>
            <w:b/>
            <w:color w:val="0084D1"/>
            <w:sz w:val="28"/>
          </w:rPr>
          <w:t>www.giitbpl.com</w:t>
        </w:r>
      </w:hyperlink>
    </w:p>
    <w:p w:rsidR="003723BE" w:rsidRPr="003723BE" w:rsidRDefault="003723BE" w:rsidP="003723BE"/>
    <w:p w:rsidR="003723BE" w:rsidRDefault="003723BE" w:rsidP="0017559C"/>
    <w:p w:rsidR="003723BE" w:rsidRDefault="003723BE" w:rsidP="0017559C"/>
    <w:p w:rsidR="003723BE" w:rsidRDefault="003723BE" w:rsidP="0017559C"/>
    <w:p w:rsidR="003723BE" w:rsidRDefault="003723BE" w:rsidP="0017559C"/>
    <w:p w:rsidR="003723BE" w:rsidRDefault="003723BE" w:rsidP="0017559C"/>
    <w:p w:rsidR="003723BE" w:rsidRDefault="003723BE" w:rsidP="0017559C"/>
    <w:p w:rsidR="003723BE" w:rsidRDefault="003723BE" w:rsidP="0017559C"/>
    <w:p w:rsidR="003723BE" w:rsidRDefault="003723BE" w:rsidP="0017559C"/>
    <w:p w:rsidR="003723BE" w:rsidRDefault="003723BE" w:rsidP="008B1CCF">
      <w:pPr>
        <w:pStyle w:val="Heading1"/>
      </w:pPr>
      <w:bookmarkStart w:id="87" w:name="_Toc514722317"/>
      <w:bookmarkStart w:id="88" w:name="_Toc7318146"/>
      <w:r>
        <w:lastRenderedPageBreak/>
        <w:t>Bibliography</w:t>
      </w:r>
      <w:bookmarkEnd w:id="87"/>
      <w:bookmarkEnd w:id="88"/>
    </w:p>
    <w:p w:rsidR="00C86315" w:rsidRDefault="00C86315" w:rsidP="00C86315"/>
    <w:p w:rsidR="00C86315" w:rsidRPr="00C86315" w:rsidRDefault="00C86315" w:rsidP="00C86315"/>
    <w:p w:rsidR="003723BE" w:rsidRPr="00526231" w:rsidRDefault="003723BE" w:rsidP="003723BE">
      <w:pPr>
        <w:numPr>
          <w:ilvl w:val="0"/>
          <w:numId w:val="29"/>
        </w:numPr>
        <w:tabs>
          <w:tab w:val="left" w:pos="0"/>
        </w:tabs>
        <w:autoSpaceDE w:val="0"/>
        <w:autoSpaceDN w:val="0"/>
        <w:adjustRightInd w:val="0"/>
        <w:spacing w:after="103" w:line="240" w:lineRule="auto"/>
        <w:ind w:left="720" w:hanging="360"/>
        <w:rPr>
          <w:color w:val="000000"/>
          <w:sz w:val="28"/>
        </w:rPr>
      </w:pPr>
      <w:r w:rsidRPr="00526231">
        <w:rPr>
          <w:color w:val="000000"/>
          <w:sz w:val="28"/>
        </w:rPr>
        <w:t>Along with hints, assistance and partial support from many people, the books that I am referring for my project development are –</w:t>
      </w:r>
    </w:p>
    <w:p w:rsidR="003723BE" w:rsidRPr="00526231" w:rsidRDefault="00943FB9" w:rsidP="00943FB9">
      <w:pPr>
        <w:numPr>
          <w:ilvl w:val="0"/>
          <w:numId w:val="29"/>
        </w:numPr>
        <w:tabs>
          <w:tab w:val="left" w:pos="2940"/>
        </w:tabs>
        <w:autoSpaceDE w:val="0"/>
        <w:autoSpaceDN w:val="0"/>
        <w:adjustRightInd w:val="0"/>
        <w:spacing w:after="103" w:line="360" w:lineRule="auto"/>
        <w:ind w:left="720" w:hanging="360"/>
        <w:rPr>
          <w:color w:val="000000"/>
          <w:sz w:val="28"/>
        </w:rPr>
      </w:pPr>
      <w:r w:rsidRPr="00526231">
        <w:rPr>
          <w:color w:val="000000"/>
          <w:sz w:val="28"/>
        </w:rPr>
        <w:t xml:space="preserve">PHP: The Complete </w:t>
      </w:r>
      <w:r w:rsidR="00C86315" w:rsidRPr="00526231">
        <w:rPr>
          <w:color w:val="000000"/>
          <w:sz w:val="28"/>
        </w:rPr>
        <w:t>Reference</w:t>
      </w:r>
      <w:r w:rsidRPr="00526231">
        <w:rPr>
          <w:color w:val="000000"/>
          <w:sz w:val="28"/>
        </w:rPr>
        <w:t>,</w:t>
      </w:r>
      <w:r w:rsidRPr="00526231">
        <w:rPr>
          <w:sz w:val="28"/>
        </w:rPr>
        <w:t xml:space="preserve"> </w:t>
      </w:r>
      <w:r w:rsidRPr="00526231">
        <w:rPr>
          <w:color w:val="000000"/>
          <w:sz w:val="28"/>
        </w:rPr>
        <w:t xml:space="preserve">Steven Holzner By Tata </w:t>
      </w:r>
      <w:r w:rsidR="00C86315" w:rsidRPr="00526231">
        <w:rPr>
          <w:color w:val="000000"/>
          <w:sz w:val="28"/>
        </w:rPr>
        <w:t>McGraw-Hill</w:t>
      </w:r>
    </w:p>
    <w:p w:rsidR="00943FB9" w:rsidRPr="00526231" w:rsidRDefault="00943FB9" w:rsidP="00943FB9">
      <w:pPr>
        <w:numPr>
          <w:ilvl w:val="0"/>
          <w:numId w:val="29"/>
        </w:numPr>
        <w:tabs>
          <w:tab w:val="left" w:pos="2940"/>
        </w:tabs>
        <w:autoSpaceDE w:val="0"/>
        <w:autoSpaceDN w:val="0"/>
        <w:adjustRightInd w:val="0"/>
        <w:spacing w:after="103" w:line="360" w:lineRule="auto"/>
        <w:ind w:left="720" w:hanging="360"/>
        <w:rPr>
          <w:color w:val="000000"/>
          <w:sz w:val="28"/>
        </w:rPr>
      </w:pPr>
      <w:r w:rsidRPr="00526231">
        <w:rPr>
          <w:color w:val="000000"/>
          <w:sz w:val="28"/>
        </w:rPr>
        <w:t>Beginning PHP 5.3,Matt Doyle</w:t>
      </w:r>
    </w:p>
    <w:p w:rsidR="003723BE" w:rsidRPr="00526231" w:rsidRDefault="003723BE" w:rsidP="003723BE">
      <w:pPr>
        <w:numPr>
          <w:ilvl w:val="0"/>
          <w:numId w:val="29"/>
        </w:numPr>
        <w:tabs>
          <w:tab w:val="left" w:pos="2940"/>
        </w:tabs>
        <w:autoSpaceDE w:val="0"/>
        <w:autoSpaceDN w:val="0"/>
        <w:adjustRightInd w:val="0"/>
        <w:spacing w:after="103" w:line="360" w:lineRule="auto"/>
        <w:ind w:left="720" w:hanging="360"/>
        <w:rPr>
          <w:color w:val="000000"/>
          <w:sz w:val="28"/>
        </w:rPr>
      </w:pPr>
      <w:r w:rsidRPr="00526231">
        <w:rPr>
          <w:color w:val="000000"/>
          <w:sz w:val="28"/>
        </w:rPr>
        <w:t>Software Engineering, Rogger S. Pressman.</w:t>
      </w:r>
    </w:p>
    <w:p w:rsidR="00726036" w:rsidRPr="00726036" w:rsidRDefault="003723BE" w:rsidP="00726036">
      <w:pPr>
        <w:numPr>
          <w:ilvl w:val="0"/>
          <w:numId w:val="29"/>
        </w:numPr>
        <w:tabs>
          <w:tab w:val="left" w:pos="2940"/>
        </w:tabs>
        <w:autoSpaceDE w:val="0"/>
        <w:autoSpaceDN w:val="0"/>
        <w:adjustRightInd w:val="0"/>
        <w:spacing w:after="103" w:line="360" w:lineRule="auto"/>
        <w:ind w:left="720" w:hanging="360"/>
        <w:rPr>
          <w:color w:val="000000"/>
          <w:sz w:val="28"/>
        </w:rPr>
      </w:pPr>
      <w:r w:rsidRPr="00526231">
        <w:rPr>
          <w:color w:val="000000"/>
          <w:sz w:val="28"/>
        </w:rPr>
        <w:t>System Analysis &amp; Design By Elias M. Awad</w:t>
      </w:r>
    </w:p>
    <w:p w:rsidR="00726036" w:rsidRPr="00726036" w:rsidRDefault="00726036" w:rsidP="00726036">
      <w:pPr>
        <w:pStyle w:val="ListParagraph"/>
        <w:numPr>
          <w:ilvl w:val="0"/>
          <w:numId w:val="29"/>
        </w:numPr>
        <w:tabs>
          <w:tab w:val="left" w:pos="2940"/>
        </w:tabs>
        <w:autoSpaceDE w:val="0"/>
        <w:autoSpaceDN w:val="0"/>
        <w:adjustRightInd w:val="0"/>
        <w:spacing w:after="103" w:line="360" w:lineRule="auto"/>
        <w:rPr>
          <w:rStyle w:val="Hyperlink"/>
          <w:color w:val="000000"/>
          <w:sz w:val="28"/>
          <w:u w:val="none"/>
        </w:rPr>
      </w:pPr>
      <w:r w:rsidRPr="00726036">
        <w:rPr>
          <w:sz w:val="28"/>
        </w:rPr>
        <w:t xml:space="preserve"> </w:t>
      </w:r>
      <w:hyperlink r:id="rId37" w:history="1">
        <w:r w:rsidRPr="00726036">
          <w:rPr>
            <w:rStyle w:val="Hyperlink"/>
            <w:sz w:val="28"/>
          </w:rPr>
          <w:t>https://www.w3schools.com/bootstrap/bootstrap_get_started.asp</w:t>
        </w:r>
      </w:hyperlink>
    </w:p>
    <w:p w:rsidR="00726036" w:rsidRPr="00726036" w:rsidRDefault="00467E54" w:rsidP="00726036">
      <w:pPr>
        <w:pStyle w:val="ListParagraph"/>
        <w:numPr>
          <w:ilvl w:val="0"/>
          <w:numId w:val="29"/>
        </w:numPr>
        <w:tabs>
          <w:tab w:val="left" w:pos="2940"/>
        </w:tabs>
        <w:autoSpaceDE w:val="0"/>
        <w:autoSpaceDN w:val="0"/>
        <w:adjustRightInd w:val="0"/>
        <w:spacing w:after="103" w:line="360" w:lineRule="auto"/>
        <w:rPr>
          <w:color w:val="000000"/>
          <w:sz w:val="28"/>
        </w:rPr>
      </w:pPr>
      <w:hyperlink r:id="rId38" w:history="1">
        <w:r w:rsidR="00726036" w:rsidRPr="00726036">
          <w:rPr>
            <w:rStyle w:val="Hyperlink"/>
            <w:sz w:val="28"/>
          </w:rPr>
          <w:t>https://getbootstrap.com/</w:t>
        </w:r>
      </w:hyperlink>
    </w:p>
    <w:p w:rsidR="00726036" w:rsidRPr="00726036" w:rsidRDefault="00726036" w:rsidP="00726036">
      <w:pPr>
        <w:pStyle w:val="ListParagraph"/>
        <w:numPr>
          <w:ilvl w:val="0"/>
          <w:numId w:val="29"/>
        </w:numPr>
        <w:tabs>
          <w:tab w:val="left" w:pos="2940"/>
        </w:tabs>
        <w:autoSpaceDE w:val="0"/>
        <w:autoSpaceDN w:val="0"/>
        <w:adjustRightInd w:val="0"/>
        <w:spacing w:after="103" w:line="360" w:lineRule="auto"/>
        <w:rPr>
          <w:rStyle w:val="Hyperlink"/>
          <w:color w:val="000000"/>
          <w:sz w:val="28"/>
          <w:u w:val="none"/>
        </w:rPr>
      </w:pPr>
      <w:r w:rsidRPr="00726036">
        <w:rPr>
          <w:sz w:val="28"/>
        </w:rPr>
        <w:t xml:space="preserve"> </w:t>
      </w:r>
      <w:hyperlink r:id="rId39" w:history="1">
        <w:r w:rsidRPr="00726036">
          <w:rPr>
            <w:rStyle w:val="Hyperlink"/>
            <w:sz w:val="28"/>
          </w:rPr>
          <w:t>https://jquery.com</w:t>
        </w:r>
      </w:hyperlink>
    </w:p>
    <w:p w:rsidR="00726036" w:rsidRPr="00726036" w:rsidRDefault="00467E54" w:rsidP="00726036">
      <w:pPr>
        <w:pStyle w:val="ListParagraph"/>
        <w:numPr>
          <w:ilvl w:val="0"/>
          <w:numId w:val="29"/>
        </w:numPr>
        <w:rPr>
          <w:sz w:val="28"/>
        </w:rPr>
      </w:pPr>
      <w:hyperlink r:id="rId40" w:history="1">
        <w:r w:rsidR="00726036" w:rsidRPr="00726036">
          <w:rPr>
            <w:rStyle w:val="Hyperlink"/>
            <w:sz w:val="28"/>
          </w:rPr>
          <w:t>https://www.tutorialspoint.com/jquery/index.htm</w:t>
        </w:r>
      </w:hyperlink>
    </w:p>
    <w:p w:rsidR="00726036" w:rsidRPr="00726036" w:rsidRDefault="00726036" w:rsidP="00726036">
      <w:pPr>
        <w:pStyle w:val="ListParagraph"/>
        <w:numPr>
          <w:ilvl w:val="0"/>
          <w:numId w:val="29"/>
        </w:numPr>
        <w:rPr>
          <w:sz w:val="28"/>
        </w:rPr>
      </w:pPr>
      <w:r w:rsidRPr="00726036">
        <w:rPr>
          <w:sz w:val="28"/>
        </w:rPr>
        <w:t>https://www.tutorialspoint.com/json/json_ajax_example.htm</w:t>
      </w:r>
    </w:p>
    <w:p w:rsidR="00726036" w:rsidRPr="00526231" w:rsidRDefault="00726036" w:rsidP="00726036">
      <w:pPr>
        <w:tabs>
          <w:tab w:val="left" w:pos="2940"/>
        </w:tabs>
        <w:autoSpaceDE w:val="0"/>
        <w:autoSpaceDN w:val="0"/>
        <w:adjustRightInd w:val="0"/>
        <w:spacing w:after="103" w:line="360" w:lineRule="auto"/>
        <w:ind w:left="360"/>
        <w:rPr>
          <w:color w:val="000000"/>
          <w:sz w:val="28"/>
        </w:rPr>
      </w:pPr>
    </w:p>
    <w:p w:rsidR="003723BE" w:rsidRPr="00526231" w:rsidRDefault="003723BE" w:rsidP="003723BE">
      <w:pPr>
        <w:rPr>
          <w:sz w:val="28"/>
        </w:rPr>
      </w:pPr>
    </w:p>
    <w:sectPr w:rsidR="003723BE" w:rsidRPr="00526231" w:rsidSect="008D26F2">
      <w:footerReference w:type="default" r:id="rId41"/>
      <w:pgSz w:w="11906" w:h="16838"/>
      <w:pgMar w:top="1440" w:right="1134" w:bottom="1440"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E54" w:rsidRDefault="00467E54" w:rsidP="008D26F2">
      <w:pPr>
        <w:spacing w:after="0" w:line="240" w:lineRule="auto"/>
      </w:pPr>
      <w:r>
        <w:separator/>
      </w:r>
    </w:p>
  </w:endnote>
  <w:endnote w:type="continuationSeparator" w:id="0">
    <w:p w:rsidR="00467E54" w:rsidRDefault="00467E54" w:rsidP="008D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892882"/>
      <w:docPartObj>
        <w:docPartGallery w:val="Page Numbers (Bottom of Page)"/>
        <w:docPartUnique/>
      </w:docPartObj>
    </w:sdtPr>
    <w:sdtEndPr>
      <w:rPr>
        <w:noProof/>
      </w:rPr>
    </w:sdtEndPr>
    <w:sdtContent>
      <w:p w:rsidR="00A77EB5" w:rsidRDefault="00A77EB5">
        <w:pPr>
          <w:pStyle w:val="Footer"/>
          <w:jc w:val="center"/>
        </w:pPr>
        <w:r>
          <w:fldChar w:fldCharType="begin"/>
        </w:r>
        <w:r>
          <w:instrText xml:space="preserve"> PAGE   \* MERGEFORMAT </w:instrText>
        </w:r>
        <w:r>
          <w:fldChar w:fldCharType="separate"/>
        </w:r>
        <w:r w:rsidR="002B4DB7">
          <w:rPr>
            <w:noProof/>
          </w:rPr>
          <w:t>24</w:t>
        </w:r>
        <w:r>
          <w:rPr>
            <w:noProof/>
          </w:rPr>
          <w:fldChar w:fldCharType="end"/>
        </w:r>
      </w:p>
    </w:sdtContent>
  </w:sdt>
  <w:p w:rsidR="00A77EB5" w:rsidRDefault="00A77E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E54" w:rsidRDefault="00467E54" w:rsidP="008D26F2">
      <w:pPr>
        <w:spacing w:after="0" w:line="240" w:lineRule="auto"/>
      </w:pPr>
      <w:r>
        <w:separator/>
      </w:r>
    </w:p>
  </w:footnote>
  <w:footnote w:type="continuationSeparator" w:id="0">
    <w:p w:rsidR="00467E54" w:rsidRDefault="00467E54" w:rsidP="008D2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A60"/>
      </v:shape>
    </w:pict>
  </w:numPicBullet>
  <w:abstractNum w:abstractNumId="0" w15:restartNumberingAfterBreak="0">
    <w:nsid w:val="FFFFFFFE"/>
    <w:multiLevelType w:val="singleLevel"/>
    <w:tmpl w:val="FFA4D074"/>
    <w:lvl w:ilvl="0">
      <w:numFmt w:val="bullet"/>
      <w:lvlText w:val="*"/>
      <w:lvlJc w:val="left"/>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cs="Arial"/>
        <w:iCs/>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15:restartNumberingAfterBreak="0">
    <w:nsid w:val="03BD2090"/>
    <w:multiLevelType w:val="multilevel"/>
    <w:tmpl w:val="CFD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A0142"/>
    <w:multiLevelType w:val="multilevel"/>
    <w:tmpl w:val="C756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8480B"/>
    <w:multiLevelType w:val="hybridMultilevel"/>
    <w:tmpl w:val="451CD3FA"/>
    <w:lvl w:ilvl="0" w:tplc="A7E0A5C4">
      <w:start w:val="1"/>
      <w:numFmt w:val="bullet"/>
      <w:lvlText w:val="•"/>
      <w:lvlJc w:val="left"/>
      <w:pPr>
        <w:tabs>
          <w:tab w:val="num" w:pos="720"/>
        </w:tabs>
        <w:ind w:left="720" w:hanging="360"/>
      </w:pPr>
      <w:rPr>
        <w:rFonts w:ascii="Arial" w:hAnsi="Arial" w:hint="default"/>
      </w:rPr>
    </w:lvl>
    <w:lvl w:ilvl="1" w:tplc="E9227832" w:tentative="1">
      <w:start w:val="1"/>
      <w:numFmt w:val="bullet"/>
      <w:lvlText w:val="•"/>
      <w:lvlJc w:val="left"/>
      <w:pPr>
        <w:tabs>
          <w:tab w:val="num" w:pos="1440"/>
        </w:tabs>
        <w:ind w:left="1440" w:hanging="360"/>
      </w:pPr>
      <w:rPr>
        <w:rFonts w:ascii="Arial" w:hAnsi="Arial" w:hint="default"/>
      </w:rPr>
    </w:lvl>
    <w:lvl w:ilvl="2" w:tplc="9226374E" w:tentative="1">
      <w:start w:val="1"/>
      <w:numFmt w:val="bullet"/>
      <w:lvlText w:val="•"/>
      <w:lvlJc w:val="left"/>
      <w:pPr>
        <w:tabs>
          <w:tab w:val="num" w:pos="2160"/>
        </w:tabs>
        <w:ind w:left="2160" w:hanging="360"/>
      </w:pPr>
      <w:rPr>
        <w:rFonts w:ascii="Arial" w:hAnsi="Arial" w:hint="default"/>
      </w:rPr>
    </w:lvl>
    <w:lvl w:ilvl="3" w:tplc="1CC88B94" w:tentative="1">
      <w:start w:val="1"/>
      <w:numFmt w:val="bullet"/>
      <w:lvlText w:val="•"/>
      <w:lvlJc w:val="left"/>
      <w:pPr>
        <w:tabs>
          <w:tab w:val="num" w:pos="2880"/>
        </w:tabs>
        <w:ind w:left="2880" w:hanging="360"/>
      </w:pPr>
      <w:rPr>
        <w:rFonts w:ascii="Arial" w:hAnsi="Arial" w:hint="default"/>
      </w:rPr>
    </w:lvl>
    <w:lvl w:ilvl="4" w:tplc="4AC01032" w:tentative="1">
      <w:start w:val="1"/>
      <w:numFmt w:val="bullet"/>
      <w:lvlText w:val="•"/>
      <w:lvlJc w:val="left"/>
      <w:pPr>
        <w:tabs>
          <w:tab w:val="num" w:pos="3600"/>
        </w:tabs>
        <w:ind w:left="3600" w:hanging="360"/>
      </w:pPr>
      <w:rPr>
        <w:rFonts w:ascii="Arial" w:hAnsi="Arial" w:hint="default"/>
      </w:rPr>
    </w:lvl>
    <w:lvl w:ilvl="5" w:tplc="915AA346" w:tentative="1">
      <w:start w:val="1"/>
      <w:numFmt w:val="bullet"/>
      <w:lvlText w:val="•"/>
      <w:lvlJc w:val="left"/>
      <w:pPr>
        <w:tabs>
          <w:tab w:val="num" w:pos="4320"/>
        </w:tabs>
        <w:ind w:left="4320" w:hanging="360"/>
      </w:pPr>
      <w:rPr>
        <w:rFonts w:ascii="Arial" w:hAnsi="Arial" w:hint="default"/>
      </w:rPr>
    </w:lvl>
    <w:lvl w:ilvl="6" w:tplc="3B4A08AA" w:tentative="1">
      <w:start w:val="1"/>
      <w:numFmt w:val="bullet"/>
      <w:lvlText w:val="•"/>
      <w:lvlJc w:val="left"/>
      <w:pPr>
        <w:tabs>
          <w:tab w:val="num" w:pos="5040"/>
        </w:tabs>
        <w:ind w:left="5040" w:hanging="360"/>
      </w:pPr>
      <w:rPr>
        <w:rFonts w:ascii="Arial" w:hAnsi="Arial" w:hint="default"/>
      </w:rPr>
    </w:lvl>
    <w:lvl w:ilvl="7" w:tplc="E66EB8FC" w:tentative="1">
      <w:start w:val="1"/>
      <w:numFmt w:val="bullet"/>
      <w:lvlText w:val="•"/>
      <w:lvlJc w:val="left"/>
      <w:pPr>
        <w:tabs>
          <w:tab w:val="num" w:pos="5760"/>
        </w:tabs>
        <w:ind w:left="5760" w:hanging="360"/>
      </w:pPr>
      <w:rPr>
        <w:rFonts w:ascii="Arial" w:hAnsi="Arial" w:hint="default"/>
      </w:rPr>
    </w:lvl>
    <w:lvl w:ilvl="8" w:tplc="22CA1EF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C833185"/>
    <w:multiLevelType w:val="hybridMultilevel"/>
    <w:tmpl w:val="CCE0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E4564"/>
    <w:multiLevelType w:val="hybridMultilevel"/>
    <w:tmpl w:val="783AA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5B539D"/>
    <w:multiLevelType w:val="hybridMultilevel"/>
    <w:tmpl w:val="127454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EF2E77"/>
    <w:multiLevelType w:val="multilevel"/>
    <w:tmpl w:val="78C0F92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8F77A66"/>
    <w:multiLevelType w:val="multilevel"/>
    <w:tmpl w:val="FD3EDAC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19F2082F"/>
    <w:multiLevelType w:val="multilevel"/>
    <w:tmpl w:val="42E0040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1A946680"/>
    <w:multiLevelType w:val="hybridMultilevel"/>
    <w:tmpl w:val="47981CF0"/>
    <w:lvl w:ilvl="0" w:tplc="A95E1574">
      <w:start w:val="1"/>
      <w:numFmt w:val="decimal"/>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4F4B1F"/>
    <w:multiLevelType w:val="multilevel"/>
    <w:tmpl w:val="3004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51C93"/>
    <w:multiLevelType w:val="hybridMultilevel"/>
    <w:tmpl w:val="B72CA700"/>
    <w:lvl w:ilvl="0" w:tplc="2A487444">
      <w:start w:val="1"/>
      <w:numFmt w:val="bullet"/>
      <w:lvlText w:val="•"/>
      <w:lvlJc w:val="left"/>
      <w:pPr>
        <w:tabs>
          <w:tab w:val="num" w:pos="720"/>
        </w:tabs>
        <w:ind w:left="720" w:hanging="360"/>
      </w:pPr>
      <w:rPr>
        <w:rFonts w:ascii="Arial" w:hAnsi="Arial" w:hint="default"/>
      </w:rPr>
    </w:lvl>
    <w:lvl w:ilvl="1" w:tplc="DE6685EA" w:tentative="1">
      <w:start w:val="1"/>
      <w:numFmt w:val="bullet"/>
      <w:lvlText w:val="•"/>
      <w:lvlJc w:val="left"/>
      <w:pPr>
        <w:tabs>
          <w:tab w:val="num" w:pos="1440"/>
        </w:tabs>
        <w:ind w:left="1440" w:hanging="360"/>
      </w:pPr>
      <w:rPr>
        <w:rFonts w:ascii="Arial" w:hAnsi="Arial" w:hint="default"/>
      </w:rPr>
    </w:lvl>
    <w:lvl w:ilvl="2" w:tplc="E79ABB1C" w:tentative="1">
      <w:start w:val="1"/>
      <w:numFmt w:val="bullet"/>
      <w:lvlText w:val="•"/>
      <w:lvlJc w:val="left"/>
      <w:pPr>
        <w:tabs>
          <w:tab w:val="num" w:pos="2160"/>
        </w:tabs>
        <w:ind w:left="2160" w:hanging="360"/>
      </w:pPr>
      <w:rPr>
        <w:rFonts w:ascii="Arial" w:hAnsi="Arial" w:hint="default"/>
      </w:rPr>
    </w:lvl>
    <w:lvl w:ilvl="3" w:tplc="AB402766" w:tentative="1">
      <w:start w:val="1"/>
      <w:numFmt w:val="bullet"/>
      <w:lvlText w:val="•"/>
      <w:lvlJc w:val="left"/>
      <w:pPr>
        <w:tabs>
          <w:tab w:val="num" w:pos="2880"/>
        </w:tabs>
        <w:ind w:left="2880" w:hanging="360"/>
      </w:pPr>
      <w:rPr>
        <w:rFonts w:ascii="Arial" w:hAnsi="Arial" w:hint="default"/>
      </w:rPr>
    </w:lvl>
    <w:lvl w:ilvl="4" w:tplc="D52ED7AA" w:tentative="1">
      <w:start w:val="1"/>
      <w:numFmt w:val="bullet"/>
      <w:lvlText w:val="•"/>
      <w:lvlJc w:val="left"/>
      <w:pPr>
        <w:tabs>
          <w:tab w:val="num" w:pos="3600"/>
        </w:tabs>
        <w:ind w:left="3600" w:hanging="360"/>
      </w:pPr>
      <w:rPr>
        <w:rFonts w:ascii="Arial" w:hAnsi="Arial" w:hint="default"/>
      </w:rPr>
    </w:lvl>
    <w:lvl w:ilvl="5" w:tplc="2A042A20" w:tentative="1">
      <w:start w:val="1"/>
      <w:numFmt w:val="bullet"/>
      <w:lvlText w:val="•"/>
      <w:lvlJc w:val="left"/>
      <w:pPr>
        <w:tabs>
          <w:tab w:val="num" w:pos="4320"/>
        </w:tabs>
        <w:ind w:left="4320" w:hanging="360"/>
      </w:pPr>
      <w:rPr>
        <w:rFonts w:ascii="Arial" w:hAnsi="Arial" w:hint="default"/>
      </w:rPr>
    </w:lvl>
    <w:lvl w:ilvl="6" w:tplc="8BA4816E" w:tentative="1">
      <w:start w:val="1"/>
      <w:numFmt w:val="bullet"/>
      <w:lvlText w:val="•"/>
      <w:lvlJc w:val="left"/>
      <w:pPr>
        <w:tabs>
          <w:tab w:val="num" w:pos="5040"/>
        </w:tabs>
        <w:ind w:left="5040" w:hanging="360"/>
      </w:pPr>
      <w:rPr>
        <w:rFonts w:ascii="Arial" w:hAnsi="Arial" w:hint="default"/>
      </w:rPr>
    </w:lvl>
    <w:lvl w:ilvl="7" w:tplc="E924C316" w:tentative="1">
      <w:start w:val="1"/>
      <w:numFmt w:val="bullet"/>
      <w:lvlText w:val="•"/>
      <w:lvlJc w:val="left"/>
      <w:pPr>
        <w:tabs>
          <w:tab w:val="num" w:pos="5760"/>
        </w:tabs>
        <w:ind w:left="5760" w:hanging="360"/>
      </w:pPr>
      <w:rPr>
        <w:rFonts w:ascii="Arial" w:hAnsi="Arial" w:hint="default"/>
      </w:rPr>
    </w:lvl>
    <w:lvl w:ilvl="8" w:tplc="BE2059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1D35930"/>
    <w:multiLevelType w:val="multilevel"/>
    <w:tmpl w:val="9E7A2EAC"/>
    <w:lvl w:ilvl="0">
      <w:start w:val="6"/>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3412229"/>
    <w:multiLevelType w:val="hybridMultilevel"/>
    <w:tmpl w:val="77DCB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E8239E"/>
    <w:multiLevelType w:val="multilevel"/>
    <w:tmpl w:val="5BC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4213D"/>
    <w:multiLevelType w:val="hybridMultilevel"/>
    <w:tmpl w:val="D27457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8475B46"/>
    <w:multiLevelType w:val="hybridMultilevel"/>
    <w:tmpl w:val="A1188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937BC5"/>
    <w:multiLevelType w:val="hybridMultilevel"/>
    <w:tmpl w:val="02FA6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B9510E"/>
    <w:multiLevelType w:val="hybridMultilevel"/>
    <w:tmpl w:val="BAA4C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DB34D7"/>
    <w:multiLevelType w:val="hybridMultilevel"/>
    <w:tmpl w:val="C584F63E"/>
    <w:lvl w:ilvl="0" w:tplc="04090007">
      <w:start w:val="1"/>
      <w:numFmt w:val="bullet"/>
      <w:lvlText w:val=""/>
      <w:lvlPicBulletId w:val="0"/>
      <w:lvlJc w:val="left"/>
      <w:pPr>
        <w:ind w:left="644" w:hanging="360"/>
      </w:pPr>
      <w:rPr>
        <w:rFonts w:ascii="Symbol" w:hAnsi="Symbol" w:hint="default"/>
      </w:rPr>
    </w:lvl>
    <w:lvl w:ilvl="1" w:tplc="04090007">
      <w:start w:val="1"/>
      <w:numFmt w:val="bullet"/>
      <w:lvlText w:val=""/>
      <w:lvlPicBulletId w:val="0"/>
      <w:lvlJc w:val="left"/>
      <w:pPr>
        <w:ind w:left="1364" w:hanging="360"/>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AB33666"/>
    <w:multiLevelType w:val="hybridMultilevel"/>
    <w:tmpl w:val="5986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77CA6"/>
    <w:multiLevelType w:val="multilevel"/>
    <w:tmpl w:val="7286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D5AC3"/>
    <w:multiLevelType w:val="hybridMultilevel"/>
    <w:tmpl w:val="5840F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6F44DF"/>
    <w:multiLevelType w:val="hybridMultilevel"/>
    <w:tmpl w:val="848A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839AD"/>
    <w:multiLevelType w:val="hybridMultilevel"/>
    <w:tmpl w:val="B9EE6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863722"/>
    <w:multiLevelType w:val="multilevel"/>
    <w:tmpl w:val="BF1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B743CE"/>
    <w:multiLevelType w:val="multilevel"/>
    <w:tmpl w:val="105C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F102D"/>
    <w:multiLevelType w:val="multilevel"/>
    <w:tmpl w:val="789A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1525A"/>
    <w:multiLevelType w:val="hybridMultilevel"/>
    <w:tmpl w:val="CBC0042C"/>
    <w:lvl w:ilvl="0" w:tplc="BB40143A">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E67550"/>
    <w:multiLevelType w:val="hybridMultilevel"/>
    <w:tmpl w:val="A6F6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B27B6F"/>
    <w:multiLevelType w:val="multilevel"/>
    <w:tmpl w:val="6B9A9080"/>
    <w:lvl w:ilvl="0">
      <w:start w:val="3"/>
      <w:numFmt w:val="decimal"/>
      <w:lvlText w:val="%1"/>
      <w:lvlJc w:val="left"/>
      <w:pPr>
        <w:ind w:left="450" w:hanging="450"/>
      </w:pPr>
      <w:rPr>
        <w:rFonts w:hint="default"/>
      </w:rPr>
    </w:lvl>
    <w:lvl w:ilvl="1">
      <w:start w:val="17"/>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94E2FC1"/>
    <w:multiLevelType w:val="multilevel"/>
    <w:tmpl w:val="6B72960E"/>
    <w:lvl w:ilvl="0">
      <w:start w:val="3"/>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BD235C8"/>
    <w:multiLevelType w:val="hybridMultilevel"/>
    <w:tmpl w:val="ED1E4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C7EB5"/>
    <w:multiLevelType w:val="multilevel"/>
    <w:tmpl w:val="915C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DC26A4"/>
    <w:multiLevelType w:val="multilevel"/>
    <w:tmpl w:val="586C7C6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5713483"/>
    <w:multiLevelType w:val="multilevel"/>
    <w:tmpl w:val="6D52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41D35"/>
    <w:multiLevelType w:val="multilevel"/>
    <w:tmpl w:val="A296FDEE"/>
    <w:lvl w:ilvl="0">
      <w:start w:val="1"/>
      <w:numFmt w:val="decimal"/>
      <w:lvlText w:val="%1."/>
      <w:lvlJc w:val="left"/>
      <w:pPr>
        <w:ind w:left="720" w:hanging="360"/>
      </w:pPr>
      <w:rPr>
        <w:b/>
      </w:rPr>
    </w:lvl>
    <w:lvl w:ilvl="1">
      <w:start w:val="5"/>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41" w15:restartNumberingAfterBreak="0">
    <w:nsid w:val="7CB17563"/>
    <w:multiLevelType w:val="multilevel"/>
    <w:tmpl w:val="378A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43CB5"/>
    <w:multiLevelType w:val="multilevel"/>
    <w:tmpl w:val="502071B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3" w15:restartNumberingAfterBreak="0">
    <w:nsid w:val="7FA2322E"/>
    <w:multiLevelType w:val="hybridMultilevel"/>
    <w:tmpl w:val="BC6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6"/>
  </w:num>
  <w:num w:numId="3">
    <w:abstractNumId w:val="24"/>
  </w:num>
  <w:num w:numId="4">
    <w:abstractNumId w:val="7"/>
  </w:num>
  <w:num w:numId="5">
    <w:abstractNumId w:val="33"/>
  </w:num>
  <w:num w:numId="6">
    <w:abstractNumId w:val="40"/>
  </w:num>
  <w:num w:numId="7">
    <w:abstractNumId w:val="8"/>
  </w:num>
  <w:num w:numId="8">
    <w:abstractNumId w:val="38"/>
  </w:num>
  <w:num w:numId="9">
    <w:abstractNumId w:val="10"/>
  </w:num>
  <w:num w:numId="10">
    <w:abstractNumId w:val="35"/>
  </w:num>
  <w:num w:numId="11">
    <w:abstractNumId w:val="23"/>
  </w:num>
  <w:num w:numId="12">
    <w:abstractNumId w:val="14"/>
  </w:num>
  <w:num w:numId="13">
    <w:abstractNumId w:val="4"/>
  </w:num>
  <w:num w:numId="14">
    <w:abstractNumId w:val="25"/>
  </w:num>
  <w:num w:numId="15">
    <w:abstractNumId w:val="11"/>
  </w:num>
  <w:num w:numId="16">
    <w:abstractNumId w:val="42"/>
  </w:num>
  <w:num w:numId="17">
    <w:abstractNumId w:val="31"/>
  </w:num>
  <w:num w:numId="18">
    <w:abstractNumId w:val="18"/>
  </w:num>
  <w:num w:numId="19">
    <w:abstractNumId w:val="5"/>
  </w:num>
  <w:num w:numId="20">
    <w:abstractNumId w:val="39"/>
  </w:num>
  <w:num w:numId="21">
    <w:abstractNumId w:val="34"/>
  </w:num>
  <w:num w:numId="22">
    <w:abstractNumId w:val="13"/>
  </w:num>
  <w:num w:numId="23">
    <w:abstractNumId w:val="17"/>
  </w:num>
  <w:num w:numId="24">
    <w:abstractNumId w:val="21"/>
  </w:num>
  <w:num w:numId="25">
    <w:abstractNumId w:val="6"/>
  </w:num>
  <w:num w:numId="26">
    <w:abstractNumId w:val="15"/>
  </w:num>
  <w:num w:numId="27">
    <w:abstractNumId w:val="9"/>
  </w:num>
  <w:num w:numId="28">
    <w:abstractNumId w:val="16"/>
  </w:num>
  <w:num w:numId="29">
    <w:abstractNumId w:val="0"/>
    <w:lvlOverride w:ilvl="0">
      <w:lvl w:ilvl="0">
        <w:numFmt w:val="bullet"/>
        <w:lvlText w:val=""/>
        <w:legacy w:legacy="1" w:legacySpace="0" w:legacyIndent="0"/>
        <w:lvlJc w:val="left"/>
        <w:rPr>
          <w:rFonts w:ascii="Symbol" w:hAnsi="Symbol" w:hint="default"/>
        </w:rPr>
      </w:lvl>
    </w:lvlOverride>
  </w:num>
  <w:num w:numId="30">
    <w:abstractNumId w:val="43"/>
  </w:num>
  <w:num w:numId="31">
    <w:abstractNumId w:val="27"/>
  </w:num>
  <w:num w:numId="32">
    <w:abstractNumId w:val="1"/>
  </w:num>
  <w:num w:numId="33">
    <w:abstractNumId w:val="2"/>
  </w:num>
  <w:num w:numId="34">
    <w:abstractNumId w:val="3"/>
  </w:num>
  <w:num w:numId="35">
    <w:abstractNumId w:val="30"/>
  </w:num>
  <w:num w:numId="36">
    <w:abstractNumId w:val="26"/>
  </w:num>
  <w:num w:numId="37">
    <w:abstractNumId w:val="19"/>
  </w:num>
  <w:num w:numId="38">
    <w:abstractNumId w:val="12"/>
  </w:num>
  <w:num w:numId="39">
    <w:abstractNumId w:val="22"/>
  </w:num>
  <w:num w:numId="40">
    <w:abstractNumId w:val="41"/>
  </w:num>
  <w:num w:numId="41">
    <w:abstractNumId w:val="29"/>
  </w:num>
  <w:num w:numId="42">
    <w:abstractNumId w:val="37"/>
  </w:num>
  <w:num w:numId="43">
    <w:abstractNumId w:val="20"/>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104"/>
    <w:rsid w:val="00030AA3"/>
    <w:rsid w:val="00073EEF"/>
    <w:rsid w:val="00082CDE"/>
    <w:rsid w:val="000874CB"/>
    <w:rsid w:val="000A2296"/>
    <w:rsid w:val="000B1681"/>
    <w:rsid w:val="000B3BF7"/>
    <w:rsid w:val="000C38F5"/>
    <w:rsid w:val="000C5DE1"/>
    <w:rsid w:val="000D00B4"/>
    <w:rsid w:val="000D35DD"/>
    <w:rsid w:val="000F1092"/>
    <w:rsid w:val="000F221D"/>
    <w:rsid w:val="000F48BF"/>
    <w:rsid w:val="00101CDA"/>
    <w:rsid w:val="0011562F"/>
    <w:rsid w:val="0012411D"/>
    <w:rsid w:val="00153CEB"/>
    <w:rsid w:val="0017559C"/>
    <w:rsid w:val="001A490F"/>
    <w:rsid w:val="001A4AAA"/>
    <w:rsid w:val="001B6CEA"/>
    <w:rsid w:val="0021210B"/>
    <w:rsid w:val="0021470D"/>
    <w:rsid w:val="002452F8"/>
    <w:rsid w:val="00264AB1"/>
    <w:rsid w:val="00266FC4"/>
    <w:rsid w:val="002741D5"/>
    <w:rsid w:val="002746DD"/>
    <w:rsid w:val="00286244"/>
    <w:rsid w:val="00286DF6"/>
    <w:rsid w:val="002A3E3B"/>
    <w:rsid w:val="002A68F6"/>
    <w:rsid w:val="002B4C53"/>
    <w:rsid w:val="002B4DB7"/>
    <w:rsid w:val="002D4716"/>
    <w:rsid w:val="002D5F32"/>
    <w:rsid w:val="00301440"/>
    <w:rsid w:val="00304F61"/>
    <w:rsid w:val="0032421B"/>
    <w:rsid w:val="003723BE"/>
    <w:rsid w:val="00380C40"/>
    <w:rsid w:val="00392295"/>
    <w:rsid w:val="003A686E"/>
    <w:rsid w:val="003B6033"/>
    <w:rsid w:val="003C1994"/>
    <w:rsid w:val="003E6545"/>
    <w:rsid w:val="004308EC"/>
    <w:rsid w:val="0043478D"/>
    <w:rsid w:val="00441098"/>
    <w:rsid w:val="00441A4F"/>
    <w:rsid w:val="00454877"/>
    <w:rsid w:val="00467E54"/>
    <w:rsid w:val="00485C23"/>
    <w:rsid w:val="004943E8"/>
    <w:rsid w:val="004A1104"/>
    <w:rsid w:val="004F47CE"/>
    <w:rsid w:val="00505FE8"/>
    <w:rsid w:val="00525820"/>
    <w:rsid w:val="00526231"/>
    <w:rsid w:val="00532377"/>
    <w:rsid w:val="00562C2B"/>
    <w:rsid w:val="0057365D"/>
    <w:rsid w:val="00587BD3"/>
    <w:rsid w:val="005A3485"/>
    <w:rsid w:val="005C0035"/>
    <w:rsid w:val="005C041D"/>
    <w:rsid w:val="005C5514"/>
    <w:rsid w:val="005C6B52"/>
    <w:rsid w:val="005E3A5E"/>
    <w:rsid w:val="005F2253"/>
    <w:rsid w:val="006065BD"/>
    <w:rsid w:val="00635239"/>
    <w:rsid w:val="006542A6"/>
    <w:rsid w:val="006A5740"/>
    <w:rsid w:val="006B53AE"/>
    <w:rsid w:val="006E4810"/>
    <w:rsid w:val="006F3723"/>
    <w:rsid w:val="00722084"/>
    <w:rsid w:val="00726036"/>
    <w:rsid w:val="00733438"/>
    <w:rsid w:val="00737C19"/>
    <w:rsid w:val="00746804"/>
    <w:rsid w:val="00755B4F"/>
    <w:rsid w:val="00773AE0"/>
    <w:rsid w:val="007746B2"/>
    <w:rsid w:val="007A497B"/>
    <w:rsid w:val="007A64C2"/>
    <w:rsid w:val="007B793B"/>
    <w:rsid w:val="007D09C9"/>
    <w:rsid w:val="007E7B54"/>
    <w:rsid w:val="00861CCC"/>
    <w:rsid w:val="00867DB1"/>
    <w:rsid w:val="00890399"/>
    <w:rsid w:val="008A10E7"/>
    <w:rsid w:val="008B1CCF"/>
    <w:rsid w:val="008B217E"/>
    <w:rsid w:val="008B3653"/>
    <w:rsid w:val="008B77D0"/>
    <w:rsid w:val="008D26F2"/>
    <w:rsid w:val="008F68D7"/>
    <w:rsid w:val="00920479"/>
    <w:rsid w:val="009347DF"/>
    <w:rsid w:val="00943FB9"/>
    <w:rsid w:val="00952C36"/>
    <w:rsid w:val="0098574F"/>
    <w:rsid w:val="009908E9"/>
    <w:rsid w:val="009A48E1"/>
    <w:rsid w:val="009D78D9"/>
    <w:rsid w:val="00A3461B"/>
    <w:rsid w:val="00A60A81"/>
    <w:rsid w:val="00A77EB5"/>
    <w:rsid w:val="00A82139"/>
    <w:rsid w:val="00A96461"/>
    <w:rsid w:val="00AC0F40"/>
    <w:rsid w:val="00AE4624"/>
    <w:rsid w:val="00B924E3"/>
    <w:rsid w:val="00B971C6"/>
    <w:rsid w:val="00BA0BD7"/>
    <w:rsid w:val="00BB7B87"/>
    <w:rsid w:val="00BD1A86"/>
    <w:rsid w:val="00BE45C8"/>
    <w:rsid w:val="00BF5915"/>
    <w:rsid w:val="00C26A6B"/>
    <w:rsid w:val="00C47087"/>
    <w:rsid w:val="00C7035B"/>
    <w:rsid w:val="00C75083"/>
    <w:rsid w:val="00C86315"/>
    <w:rsid w:val="00C912DA"/>
    <w:rsid w:val="00CA1AFE"/>
    <w:rsid w:val="00CC5F44"/>
    <w:rsid w:val="00CD7F18"/>
    <w:rsid w:val="00CF5E7C"/>
    <w:rsid w:val="00D06179"/>
    <w:rsid w:val="00D071EB"/>
    <w:rsid w:val="00D2026B"/>
    <w:rsid w:val="00D50E3B"/>
    <w:rsid w:val="00D65B83"/>
    <w:rsid w:val="00D874A7"/>
    <w:rsid w:val="00DA3B45"/>
    <w:rsid w:val="00DA4E13"/>
    <w:rsid w:val="00DD495E"/>
    <w:rsid w:val="00DE2FE5"/>
    <w:rsid w:val="00DF3650"/>
    <w:rsid w:val="00DF71AF"/>
    <w:rsid w:val="00E07B1A"/>
    <w:rsid w:val="00E4282E"/>
    <w:rsid w:val="00E57EF1"/>
    <w:rsid w:val="00E708B0"/>
    <w:rsid w:val="00E7706B"/>
    <w:rsid w:val="00E8225C"/>
    <w:rsid w:val="00E9088A"/>
    <w:rsid w:val="00EA128B"/>
    <w:rsid w:val="00EB0FB5"/>
    <w:rsid w:val="00EB346A"/>
    <w:rsid w:val="00EE1968"/>
    <w:rsid w:val="00F41200"/>
    <w:rsid w:val="00F67305"/>
    <w:rsid w:val="00FA691E"/>
    <w:rsid w:val="00FC274E"/>
    <w:rsid w:val="00FC46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B11CF"/>
  <w15:docId w15:val="{C3B21B75-9EA5-4CD2-ACEE-003ABE3BC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DE1"/>
    <w:pPr>
      <w:jc w:val="both"/>
    </w:pPr>
    <w:rPr>
      <w:rFonts w:ascii="Cambria" w:hAnsi="Cambria"/>
      <w:color w:val="000000" w:themeColor="text1"/>
      <w:sz w:val="24"/>
    </w:rPr>
  </w:style>
  <w:style w:type="paragraph" w:styleId="Heading1">
    <w:name w:val="heading 1"/>
    <w:basedOn w:val="Normal"/>
    <w:next w:val="Normal"/>
    <w:link w:val="Heading1Char"/>
    <w:uiPriority w:val="9"/>
    <w:qFormat/>
    <w:rsid w:val="00286DF6"/>
    <w:pPr>
      <w:keepNext/>
      <w:keepLines/>
      <w:spacing w:before="480" w:after="0"/>
      <w:jc w:val="center"/>
      <w:outlineLvl w:val="0"/>
    </w:pPr>
    <w:rPr>
      <w:rFonts w:ascii="Georgia" w:eastAsiaTheme="majorEastAsia" w:hAnsi="Georgia" w:cstheme="majorBidi"/>
      <w:b/>
      <w:bCs/>
      <w:sz w:val="40"/>
      <w:szCs w:val="28"/>
    </w:rPr>
  </w:style>
  <w:style w:type="paragraph" w:styleId="Heading2">
    <w:name w:val="heading 2"/>
    <w:basedOn w:val="Normal"/>
    <w:next w:val="Normal"/>
    <w:link w:val="Heading2Char"/>
    <w:autoRedefine/>
    <w:uiPriority w:val="9"/>
    <w:unhideWhenUsed/>
    <w:qFormat/>
    <w:rsid w:val="000C5DE1"/>
    <w:pPr>
      <w:keepNext/>
      <w:keepLines/>
      <w:spacing w:before="200" w:after="0" w:line="480" w:lineRule="auto"/>
      <w:jc w:val="center"/>
      <w:outlineLvl w:val="1"/>
    </w:pPr>
    <w:rPr>
      <w:rFonts w:asciiTheme="majorHAnsi" w:eastAsiaTheme="majorEastAsia" w:hAnsiTheme="majorHAnsi" w:cstheme="majorBidi"/>
      <w:b/>
      <w:bCs/>
      <w:sz w:val="32"/>
      <w:szCs w:val="26"/>
      <w:u w:val="single"/>
    </w:rPr>
  </w:style>
  <w:style w:type="paragraph" w:styleId="Heading3">
    <w:name w:val="heading 3"/>
    <w:basedOn w:val="Normal"/>
    <w:next w:val="Normal"/>
    <w:link w:val="Heading3Char"/>
    <w:autoRedefine/>
    <w:uiPriority w:val="9"/>
    <w:unhideWhenUsed/>
    <w:qFormat/>
    <w:rsid w:val="00952C36"/>
    <w:pPr>
      <w:keepNext/>
      <w:keepLines/>
      <w:spacing w:after="0" w:line="480" w:lineRule="auto"/>
      <w:outlineLvl w:val="2"/>
    </w:pPr>
    <w:rPr>
      <w:rFonts w:asciiTheme="majorHAnsi" w:eastAsiaTheme="majorEastAsia" w:hAnsiTheme="majorHAnsi" w:cs="Times New Roman"/>
      <w:b/>
      <w:bCs/>
      <w:sz w:val="28"/>
      <w:szCs w:val="24"/>
    </w:rPr>
  </w:style>
  <w:style w:type="paragraph" w:styleId="Heading4">
    <w:name w:val="heading 4"/>
    <w:basedOn w:val="Normal"/>
    <w:next w:val="Normal"/>
    <w:link w:val="Heading4Char"/>
    <w:autoRedefine/>
    <w:uiPriority w:val="9"/>
    <w:unhideWhenUsed/>
    <w:qFormat/>
    <w:rsid w:val="00952C36"/>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autoRedefine/>
    <w:uiPriority w:val="9"/>
    <w:unhideWhenUsed/>
    <w:qFormat/>
    <w:rsid w:val="009347DF"/>
    <w:pPr>
      <w:keepNext/>
      <w:keepLines/>
      <w:spacing w:before="200" w:after="0"/>
      <w:outlineLvl w:val="4"/>
    </w:pPr>
    <w:rPr>
      <w:rFonts w:asciiTheme="majorHAnsi" w:eastAsiaTheme="majorEastAsia" w:hAnsiTheme="majorHAnsi" w:cstheme="majorBidi"/>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DF6"/>
    <w:rPr>
      <w:rFonts w:ascii="Georgia" w:eastAsiaTheme="majorEastAsia" w:hAnsi="Georgia" w:cstheme="majorBidi"/>
      <w:b/>
      <w:bCs/>
      <w:color w:val="000000" w:themeColor="text1"/>
      <w:sz w:val="40"/>
      <w:szCs w:val="28"/>
    </w:rPr>
  </w:style>
  <w:style w:type="character" w:customStyle="1" w:styleId="Heading2Char">
    <w:name w:val="Heading 2 Char"/>
    <w:basedOn w:val="DefaultParagraphFont"/>
    <w:link w:val="Heading2"/>
    <w:uiPriority w:val="9"/>
    <w:rsid w:val="000C5DE1"/>
    <w:rPr>
      <w:rFonts w:asciiTheme="majorHAnsi" w:eastAsiaTheme="majorEastAsia" w:hAnsiTheme="majorHAnsi" w:cstheme="majorBidi"/>
      <w:b/>
      <w:bCs/>
      <w:color w:val="000000" w:themeColor="text1"/>
      <w:sz w:val="32"/>
      <w:szCs w:val="26"/>
      <w:u w:val="single"/>
    </w:rPr>
  </w:style>
  <w:style w:type="character" w:customStyle="1" w:styleId="Heading3Char">
    <w:name w:val="Heading 3 Char"/>
    <w:basedOn w:val="DefaultParagraphFont"/>
    <w:link w:val="Heading3"/>
    <w:uiPriority w:val="9"/>
    <w:rsid w:val="00952C36"/>
    <w:rPr>
      <w:rFonts w:asciiTheme="majorHAnsi" w:eastAsiaTheme="majorEastAsia" w:hAnsiTheme="majorHAnsi" w:cs="Times New Roman"/>
      <w:b/>
      <w:bCs/>
      <w:color w:val="000000" w:themeColor="text1"/>
      <w:sz w:val="28"/>
      <w:szCs w:val="24"/>
    </w:rPr>
  </w:style>
  <w:style w:type="paragraph" w:styleId="Header">
    <w:name w:val="header"/>
    <w:basedOn w:val="Normal"/>
    <w:link w:val="HeaderChar"/>
    <w:uiPriority w:val="99"/>
    <w:unhideWhenUsed/>
    <w:rsid w:val="008D2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6F2"/>
    <w:rPr>
      <w:rFonts w:ascii="Cambria" w:hAnsi="Cambria"/>
      <w:color w:val="000000" w:themeColor="text1"/>
      <w:sz w:val="24"/>
    </w:rPr>
  </w:style>
  <w:style w:type="paragraph" w:styleId="Footer">
    <w:name w:val="footer"/>
    <w:basedOn w:val="Normal"/>
    <w:link w:val="FooterChar"/>
    <w:uiPriority w:val="99"/>
    <w:unhideWhenUsed/>
    <w:rsid w:val="008D2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6F2"/>
    <w:rPr>
      <w:rFonts w:ascii="Cambria" w:hAnsi="Cambria"/>
      <w:color w:val="000000" w:themeColor="text1"/>
      <w:sz w:val="24"/>
    </w:rPr>
  </w:style>
  <w:style w:type="paragraph" w:styleId="ListParagraph">
    <w:name w:val="List Paragraph"/>
    <w:basedOn w:val="Normal"/>
    <w:uiPriority w:val="34"/>
    <w:qFormat/>
    <w:rsid w:val="0098574F"/>
    <w:pPr>
      <w:ind w:left="720"/>
      <w:contextualSpacing/>
      <w:jc w:val="left"/>
    </w:pPr>
    <w:rPr>
      <w:rFonts w:asciiTheme="minorHAnsi" w:eastAsiaTheme="minorEastAsia" w:hAnsiTheme="minorHAnsi"/>
      <w:color w:val="auto"/>
      <w:sz w:val="22"/>
      <w:lang w:val="en-US"/>
    </w:rPr>
  </w:style>
  <w:style w:type="paragraph" w:styleId="BalloonText">
    <w:name w:val="Balloon Text"/>
    <w:basedOn w:val="Normal"/>
    <w:link w:val="BalloonTextChar"/>
    <w:uiPriority w:val="99"/>
    <w:semiHidden/>
    <w:unhideWhenUsed/>
    <w:rsid w:val="00D20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6B"/>
    <w:rPr>
      <w:rFonts w:ascii="Tahoma" w:hAnsi="Tahoma" w:cs="Tahoma"/>
      <w:color w:val="000000" w:themeColor="text1"/>
      <w:sz w:val="16"/>
      <w:szCs w:val="16"/>
    </w:rPr>
  </w:style>
  <w:style w:type="character" w:customStyle="1" w:styleId="Heading4Char">
    <w:name w:val="Heading 4 Char"/>
    <w:basedOn w:val="DefaultParagraphFont"/>
    <w:link w:val="Heading4"/>
    <w:uiPriority w:val="9"/>
    <w:rsid w:val="00952C36"/>
    <w:rPr>
      <w:rFonts w:ascii="Cambria" w:eastAsiaTheme="majorEastAsia" w:hAnsi="Cambria" w:cstheme="majorBidi"/>
      <w:b/>
      <w:bCs/>
      <w:iCs/>
      <w:color w:val="000000" w:themeColor="text1"/>
      <w:sz w:val="28"/>
    </w:rPr>
  </w:style>
  <w:style w:type="paragraph" w:styleId="NormalWeb">
    <w:name w:val="Normal (Web)"/>
    <w:basedOn w:val="Normal"/>
    <w:uiPriority w:val="99"/>
    <w:unhideWhenUsed/>
    <w:rsid w:val="00D06179"/>
    <w:pPr>
      <w:spacing w:before="100" w:beforeAutospacing="1" w:after="100" w:afterAutospacing="1" w:line="240" w:lineRule="auto"/>
      <w:jc w:val="left"/>
    </w:pPr>
    <w:rPr>
      <w:rFonts w:ascii="Times New Roman" w:eastAsia="Times New Roman" w:hAnsi="Times New Roman" w:cs="Times New Roman"/>
      <w:color w:val="auto"/>
      <w:szCs w:val="24"/>
      <w:lang w:eastAsia="en-IN"/>
    </w:rPr>
  </w:style>
  <w:style w:type="character" w:styleId="Hyperlink">
    <w:name w:val="Hyperlink"/>
    <w:basedOn w:val="DefaultParagraphFont"/>
    <w:uiPriority w:val="99"/>
    <w:unhideWhenUsed/>
    <w:rsid w:val="003C1994"/>
    <w:rPr>
      <w:color w:val="0000FF"/>
      <w:u w:val="single"/>
    </w:rPr>
  </w:style>
  <w:style w:type="character" w:customStyle="1" w:styleId="Heading5Char">
    <w:name w:val="Heading 5 Char"/>
    <w:basedOn w:val="DefaultParagraphFont"/>
    <w:link w:val="Heading5"/>
    <w:uiPriority w:val="9"/>
    <w:rsid w:val="009347DF"/>
    <w:rPr>
      <w:rFonts w:asciiTheme="majorHAnsi" w:eastAsiaTheme="majorEastAsia" w:hAnsiTheme="majorHAnsi" w:cstheme="majorBidi"/>
      <w:color w:val="243F60" w:themeColor="accent1" w:themeShade="7F"/>
    </w:rPr>
  </w:style>
  <w:style w:type="paragraph" w:styleId="NoSpacing">
    <w:name w:val="No Spacing"/>
    <w:autoRedefine/>
    <w:uiPriority w:val="1"/>
    <w:qFormat/>
    <w:rsid w:val="006E4810"/>
    <w:pPr>
      <w:spacing w:after="0" w:line="240" w:lineRule="auto"/>
      <w:jc w:val="both"/>
    </w:pPr>
    <w:rPr>
      <w:rFonts w:ascii="Courier New" w:hAnsi="Courier New"/>
      <w:color w:val="000000" w:themeColor="text1"/>
      <w:sz w:val="24"/>
    </w:rPr>
  </w:style>
  <w:style w:type="character" w:customStyle="1" w:styleId="apple-style-span">
    <w:name w:val="apple-style-span"/>
    <w:basedOn w:val="DefaultParagraphFont"/>
    <w:rsid w:val="003723BE"/>
  </w:style>
  <w:style w:type="character" w:styleId="Strong">
    <w:name w:val="Strong"/>
    <w:basedOn w:val="DefaultParagraphFont"/>
    <w:qFormat/>
    <w:rsid w:val="003723BE"/>
    <w:rPr>
      <w:b/>
      <w:bCs/>
    </w:rPr>
  </w:style>
  <w:style w:type="paragraph" w:styleId="BodyText">
    <w:name w:val="Body Text"/>
    <w:basedOn w:val="Normal"/>
    <w:link w:val="BodyTextChar"/>
    <w:rsid w:val="003723BE"/>
    <w:pPr>
      <w:suppressAutoHyphens/>
      <w:spacing w:after="120"/>
      <w:jc w:val="left"/>
    </w:pPr>
    <w:rPr>
      <w:rFonts w:ascii="Calibri" w:eastAsia="Calibri" w:hAnsi="Calibri" w:cs="Calibri"/>
      <w:color w:val="auto"/>
      <w:sz w:val="22"/>
      <w:lang w:val="en-US" w:eastAsia="ar-SA"/>
    </w:rPr>
  </w:style>
  <w:style w:type="character" w:customStyle="1" w:styleId="BodyTextChar">
    <w:name w:val="Body Text Char"/>
    <w:basedOn w:val="DefaultParagraphFont"/>
    <w:link w:val="BodyText"/>
    <w:rsid w:val="003723BE"/>
    <w:rPr>
      <w:rFonts w:ascii="Calibri" w:eastAsia="Calibri" w:hAnsi="Calibri" w:cs="Calibri"/>
      <w:lang w:val="en-US" w:eastAsia="ar-SA"/>
    </w:rPr>
  </w:style>
  <w:style w:type="paragraph" w:customStyle="1" w:styleId="paragraph">
    <w:name w:val="paragraph"/>
    <w:basedOn w:val="Normal"/>
    <w:qFormat/>
    <w:rsid w:val="00A3461B"/>
    <w:rPr>
      <w:rFonts w:asciiTheme="majorHAnsi" w:hAnsiTheme="majorHAnsi" w:cs="Times New Roman"/>
      <w:color w:val="auto"/>
      <w:sz w:val="28"/>
      <w:szCs w:val="24"/>
    </w:rPr>
  </w:style>
  <w:style w:type="character" w:styleId="Emphasis">
    <w:name w:val="Emphasis"/>
    <w:uiPriority w:val="20"/>
    <w:qFormat/>
    <w:rsid w:val="00EE1968"/>
    <w:rPr>
      <w:i/>
      <w:iCs/>
    </w:rPr>
  </w:style>
  <w:style w:type="paragraph" w:customStyle="1" w:styleId="Default">
    <w:name w:val="Default"/>
    <w:rsid w:val="00EE1968"/>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TOCHeading">
    <w:name w:val="TOC Heading"/>
    <w:basedOn w:val="Heading1"/>
    <w:next w:val="Normal"/>
    <w:uiPriority w:val="39"/>
    <w:unhideWhenUsed/>
    <w:qFormat/>
    <w:rsid w:val="00FA691E"/>
    <w:pPr>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qFormat/>
    <w:rsid w:val="00FA691E"/>
    <w:pPr>
      <w:spacing w:after="100"/>
    </w:pPr>
  </w:style>
  <w:style w:type="paragraph" w:styleId="TOC2">
    <w:name w:val="toc 2"/>
    <w:basedOn w:val="Normal"/>
    <w:next w:val="Normal"/>
    <w:autoRedefine/>
    <w:uiPriority w:val="39"/>
    <w:unhideWhenUsed/>
    <w:qFormat/>
    <w:rsid w:val="00FA691E"/>
    <w:pPr>
      <w:spacing w:after="100"/>
      <w:ind w:left="240"/>
    </w:pPr>
  </w:style>
  <w:style w:type="paragraph" w:styleId="TOC3">
    <w:name w:val="toc 3"/>
    <w:basedOn w:val="Normal"/>
    <w:next w:val="Normal"/>
    <w:autoRedefine/>
    <w:uiPriority w:val="39"/>
    <w:unhideWhenUsed/>
    <w:qFormat/>
    <w:rsid w:val="00FA691E"/>
    <w:pPr>
      <w:spacing w:after="100"/>
      <w:ind w:left="480"/>
    </w:pPr>
  </w:style>
  <w:style w:type="character" w:customStyle="1" w:styleId="dt">
    <w:name w:val="dt"/>
    <w:basedOn w:val="DefaultParagraphFont"/>
    <w:rsid w:val="00D50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77299">
      <w:bodyDiv w:val="1"/>
      <w:marLeft w:val="0"/>
      <w:marRight w:val="0"/>
      <w:marTop w:val="0"/>
      <w:marBottom w:val="0"/>
      <w:divBdr>
        <w:top w:val="none" w:sz="0" w:space="0" w:color="auto"/>
        <w:left w:val="none" w:sz="0" w:space="0" w:color="auto"/>
        <w:bottom w:val="none" w:sz="0" w:space="0" w:color="auto"/>
        <w:right w:val="none" w:sz="0" w:space="0" w:color="auto"/>
      </w:divBdr>
    </w:div>
    <w:div w:id="104083302">
      <w:bodyDiv w:val="1"/>
      <w:marLeft w:val="0"/>
      <w:marRight w:val="0"/>
      <w:marTop w:val="0"/>
      <w:marBottom w:val="0"/>
      <w:divBdr>
        <w:top w:val="none" w:sz="0" w:space="0" w:color="auto"/>
        <w:left w:val="none" w:sz="0" w:space="0" w:color="auto"/>
        <w:bottom w:val="none" w:sz="0" w:space="0" w:color="auto"/>
        <w:right w:val="none" w:sz="0" w:space="0" w:color="auto"/>
      </w:divBdr>
    </w:div>
    <w:div w:id="399447641">
      <w:bodyDiv w:val="1"/>
      <w:marLeft w:val="0"/>
      <w:marRight w:val="0"/>
      <w:marTop w:val="0"/>
      <w:marBottom w:val="0"/>
      <w:divBdr>
        <w:top w:val="none" w:sz="0" w:space="0" w:color="auto"/>
        <w:left w:val="none" w:sz="0" w:space="0" w:color="auto"/>
        <w:bottom w:val="none" w:sz="0" w:space="0" w:color="auto"/>
        <w:right w:val="none" w:sz="0" w:space="0" w:color="auto"/>
      </w:divBdr>
      <w:divsChild>
        <w:div w:id="1537110766">
          <w:marLeft w:val="0"/>
          <w:marRight w:val="0"/>
          <w:marTop w:val="0"/>
          <w:marBottom w:val="0"/>
          <w:divBdr>
            <w:top w:val="none" w:sz="0" w:space="0" w:color="auto"/>
            <w:left w:val="none" w:sz="0" w:space="0" w:color="auto"/>
            <w:bottom w:val="none" w:sz="0" w:space="0" w:color="auto"/>
            <w:right w:val="none" w:sz="0" w:space="0" w:color="auto"/>
          </w:divBdr>
        </w:div>
        <w:div w:id="1098939316">
          <w:marLeft w:val="0"/>
          <w:marRight w:val="0"/>
          <w:marTop w:val="0"/>
          <w:marBottom w:val="0"/>
          <w:divBdr>
            <w:top w:val="none" w:sz="0" w:space="0" w:color="auto"/>
            <w:left w:val="none" w:sz="0" w:space="0" w:color="auto"/>
            <w:bottom w:val="none" w:sz="0" w:space="0" w:color="auto"/>
            <w:right w:val="none" w:sz="0" w:space="0" w:color="auto"/>
          </w:divBdr>
        </w:div>
        <w:div w:id="1583904967">
          <w:marLeft w:val="0"/>
          <w:marRight w:val="0"/>
          <w:marTop w:val="0"/>
          <w:marBottom w:val="0"/>
          <w:divBdr>
            <w:top w:val="none" w:sz="0" w:space="0" w:color="auto"/>
            <w:left w:val="none" w:sz="0" w:space="0" w:color="auto"/>
            <w:bottom w:val="none" w:sz="0" w:space="0" w:color="auto"/>
            <w:right w:val="none" w:sz="0" w:space="0" w:color="auto"/>
          </w:divBdr>
        </w:div>
        <w:div w:id="678429718">
          <w:marLeft w:val="0"/>
          <w:marRight w:val="0"/>
          <w:marTop w:val="0"/>
          <w:marBottom w:val="0"/>
          <w:divBdr>
            <w:top w:val="none" w:sz="0" w:space="0" w:color="auto"/>
            <w:left w:val="none" w:sz="0" w:space="0" w:color="auto"/>
            <w:bottom w:val="none" w:sz="0" w:space="0" w:color="auto"/>
            <w:right w:val="none" w:sz="0" w:space="0" w:color="auto"/>
          </w:divBdr>
        </w:div>
        <w:div w:id="1077703506">
          <w:marLeft w:val="0"/>
          <w:marRight w:val="0"/>
          <w:marTop w:val="0"/>
          <w:marBottom w:val="0"/>
          <w:divBdr>
            <w:top w:val="none" w:sz="0" w:space="0" w:color="auto"/>
            <w:left w:val="none" w:sz="0" w:space="0" w:color="auto"/>
            <w:bottom w:val="none" w:sz="0" w:space="0" w:color="auto"/>
            <w:right w:val="none" w:sz="0" w:space="0" w:color="auto"/>
          </w:divBdr>
        </w:div>
        <w:div w:id="1091126446">
          <w:marLeft w:val="0"/>
          <w:marRight w:val="0"/>
          <w:marTop w:val="0"/>
          <w:marBottom w:val="0"/>
          <w:divBdr>
            <w:top w:val="none" w:sz="0" w:space="0" w:color="auto"/>
            <w:left w:val="none" w:sz="0" w:space="0" w:color="auto"/>
            <w:bottom w:val="none" w:sz="0" w:space="0" w:color="auto"/>
            <w:right w:val="none" w:sz="0" w:space="0" w:color="auto"/>
          </w:divBdr>
        </w:div>
        <w:div w:id="1923055309">
          <w:marLeft w:val="0"/>
          <w:marRight w:val="0"/>
          <w:marTop w:val="0"/>
          <w:marBottom w:val="0"/>
          <w:divBdr>
            <w:top w:val="none" w:sz="0" w:space="0" w:color="auto"/>
            <w:left w:val="none" w:sz="0" w:space="0" w:color="auto"/>
            <w:bottom w:val="none" w:sz="0" w:space="0" w:color="auto"/>
            <w:right w:val="none" w:sz="0" w:space="0" w:color="auto"/>
          </w:divBdr>
        </w:div>
        <w:div w:id="788815412">
          <w:marLeft w:val="0"/>
          <w:marRight w:val="0"/>
          <w:marTop w:val="0"/>
          <w:marBottom w:val="0"/>
          <w:divBdr>
            <w:top w:val="none" w:sz="0" w:space="0" w:color="auto"/>
            <w:left w:val="none" w:sz="0" w:space="0" w:color="auto"/>
            <w:bottom w:val="none" w:sz="0" w:space="0" w:color="auto"/>
            <w:right w:val="none" w:sz="0" w:space="0" w:color="auto"/>
          </w:divBdr>
        </w:div>
        <w:div w:id="146091105">
          <w:marLeft w:val="0"/>
          <w:marRight w:val="0"/>
          <w:marTop w:val="0"/>
          <w:marBottom w:val="0"/>
          <w:divBdr>
            <w:top w:val="none" w:sz="0" w:space="0" w:color="auto"/>
            <w:left w:val="none" w:sz="0" w:space="0" w:color="auto"/>
            <w:bottom w:val="none" w:sz="0" w:space="0" w:color="auto"/>
            <w:right w:val="none" w:sz="0" w:space="0" w:color="auto"/>
          </w:divBdr>
        </w:div>
        <w:div w:id="658312240">
          <w:marLeft w:val="0"/>
          <w:marRight w:val="0"/>
          <w:marTop w:val="0"/>
          <w:marBottom w:val="0"/>
          <w:divBdr>
            <w:top w:val="none" w:sz="0" w:space="0" w:color="auto"/>
            <w:left w:val="none" w:sz="0" w:space="0" w:color="auto"/>
            <w:bottom w:val="none" w:sz="0" w:space="0" w:color="auto"/>
            <w:right w:val="none" w:sz="0" w:space="0" w:color="auto"/>
          </w:divBdr>
        </w:div>
        <w:div w:id="141040802">
          <w:marLeft w:val="0"/>
          <w:marRight w:val="0"/>
          <w:marTop w:val="0"/>
          <w:marBottom w:val="0"/>
          <w:divBdr>
            <w:top w:val="none" w:sz="0" w:space="0" w:color="auto"/>
            <w:left w:val="none" w:sz="0" w:space="0" w:color="auto"/>
            <w:bottom w:val="none" w:sz="0" w:space="0" w:color="auto"/>
            <w:right w:val="none" w:sz="0" w:space="0" w:color="auto"/>
          </w:divBdr>
        </w:div>
        <w:div w:id="2005088736">
          <w:marLeft w:val="0"/>
          <w:marRight w:val="0"/>
          <w:marTop w:val="0"/>
          <w:marBottom w:val="0"/>
          <w:divBdr>
            <w:top w:val="none" w:sz="0" w:space="0" w:color="auto"/>
            <w:left w:val="none" w:sz="0" w:space="0" w:color="auto"/>
            <w:bottom w:val="none" w:sz="0" w:space="0" w:color="auto"/>
            <w:right w:val="none" w:sz="0" w:space="0" w:color="auto"/>
          </w:divBdr>
        </w:div>
        <w:div w:id="1739403386">
          <w:marLeft w:val="0"/>
          <w:marRight w:val="0"/>
          <w:marTop w:val="0"/>
          <w:marBottom w:val="0"/>
          <w:divBdr>
            <w:top w:val="none" w:sz="0" w:space="0" w:color="auto"/>
            <w:left w:val="none" w:sz="0" w:space="0" w:color="auto"/>
            <w:bottom w:val="none" w:sz="0" w:space="0" w:color="auto"/>
            <w:right w:val="none" w:sz="0" w:space="0" w:color="auto"/>
          </w:divBdr>
        </w:div>
        <w:div w:id="1398630262">
          <w:marLeft w:val="0"/>
          <w:marRight w:val="0"/>
          <w:marTop w:val="0"/>
          <w:marBottom w:val="0"/>
          <w:divBdr>
            <w:top w:val="none" w:sz="0" w:space="0" w:color="auto"/>
            <w:left w:val="none" w:sz="0" w:space="0" w:color="auto"/>
            <w:bottom w:val="none" w:sz="0" w:space="0" w:color="auto"/>
            <w:right w:val="none" w:sz="0" w:space="0" w:color="auto"/>
          </w:divBdr>
        </w:div>
        <w:div w:id="985743351">
          <w:marLeft w:val="0"/>
          <w:marRight w:val="0"/>
          <w:marTop w:val="0"/>
          <w:marBottom w:val="0"/>
          <w:divBdr>
            <w:top w:val="none" w:sz="0" w:space="0" w:color="auto"/>
            <w:left w:val="none" w:sz="0" w:space="0" w:color="auto"/>
            <w:bottom w:val="none" w:sz="0" w:space="0" w:color="auto"/>
            <w:right w:val="none" w:sz="0" w:space="0" w:color="auto"/>
          </w:divBdr>
        </w:div>
        <w:div w:id="338890987">
          <w:marLeft w:val="0"/>
          <w:marRight w:val="0"/>
          <w:marTop w:val="0"/>
          <w:marBottom w:val="0"/>
          <w:divBdr>
            <w:top w:val="none" w:sz="0" w:space="0" w:color="auto"/>
            <w:left w:val="none" w:sz="0" w:space="0" w:color="auto"/>
            <w:bottom w:val="none" w:sz="0" w:space="0" w:color="auto"/>
            <w:right w:val="none" w:sz="0" w:space="0" w:color="auto"/>
          </w:divBdr>
        </w:div>
        <w:div w:id="541945255">
          <w:marLeft w:val="0"/>
          <w:marRight w:val="0"/>
          <w:marTop w:val="0"/>
          <w:marBottom w:val="0"/>
          <w:divBdr>
            <w:top w:val="none" w:sz="0" w:space="0" w:color="auto"/>
            <w:left w:val="none" w:sz="0" w:space="0" w:color="auto"/>
            <w:bottom w:val="none" w:sz="0" w:space="0" w:color="auto"/>
            <w:right w:val="none" w:sz="0" w:space="0" w:color="auto"/>
          </w:divBdr>
        </w:div>
        <w:div w:id="1467972650">
          <w:marLeft w:val="0"/>
          <w:marRight w:val="0"/>
          <w:marTop w:val="0"/>
          <w:marBottom w:val="0"/>
          <w:divBdr>
            <w:top w:val="none" w:sz="0" w:space="0" w:color="auto"/>
            <w:left w:val="none" w:sz="0" w:space="0" w:color="auto"/>
            <w:bottom w:val="none" w:sz="0" w:space="0" w:color="auto"/>
            <w:right w:val="none" w:sz="0" w:space="0" w:color="auto"/>
          </w:divBdr>
        </w:div>
        <w:div w:id="360590520">
          <w:marLeft w:val="0"/>
          <w:marRight w:val="0"/>
          <w:marTop w:val="0"/>
          <w:marBottom w:val="0"/>
          <w:divBdr>
            <w:top w:val="none" w:sz="0" w:space="0" w:color="auto"/>
            <w:left w:val="none" w:sz="0" w:space="0" w:color="auto"/>
            <w:bottom w:val="none" w:sz="0" w:space="0" w:color="auto"/>
            <w:right w:val="none" w:sz="0" w:space="0" w:color="auto"/>
          </w:divBdr>
        </w:div>
      </w:divsChild>
    </w:div>
    <w:div w:id="446705163">
      <w:bodyDiv w:val="1"/>
      <w:marLeft w:val="0"/>
      <w:marRight w:val="0"/>
      <w:marTop w:val="0"/>
      <w:marBottom w:val="0"/>
      <w:divBdr>
        <w:top w:val="none" w:sz="0" w:space="0" w:color="auto"/>
        <w:left w:val="none" w:sz="0" w:space="0" w:color="auto"/>
        <w:bottom w:val="none" w:sz="0" w:space="0" w:color="auto"/>
        <w:right w:val="none" w:sz="0" w:space="0" w:color="auto"/>
      </w:divBdr>
    </w:div>
    <w:div w:id="581137223">
      <w:bodyDiv w:val="1"/>
      <w:marLeft w:val="0"/>
      <w:marRight w:val="0"/>
      <w:marTop w:val="0"/>
      <w:marBottom w:val="0"/>
      <w:divBdr>
        <w:top w:val="none" w:sz="0" w:space="0" w:color="auto"/>
        <w:left w:val="none" w:sz="0" w:space="0" w:color="auto"/>
        <w:bottom w:val="none" w:sz="0" w:space="0" w:color="auto"/>
        <w:right w:val="none" w:sz="0" w:space="0" w:color="auto"/>
      </w:divBdr>
    </w:div>
    <w:div w:id="741678678">
      <w:bodyDiv w:val="1"/>
      <w:marLeft w:val="0"/>
      <w:marRight w:val="0"/>
      <w:marTop w:val="0"/>
      <w:marBottom w:val="0"/>
      <w:divBdr>
        <w:top w:val="none" w:sz="0" w:space="0" w:color="auto"/>
        <w:left w:val="none" w:sz="0" w:space="0" w:color="auto"/>
        <w:bottom w:val="none" w:sz="0" w:space="0" w:color="auto"/>
        <w:right w:val="none" w:sz="0" w:space="0" w:color="auto"/>
      </w:divBdr>
    </w:div>
    <w:div w:id="858466861">
      <w:bodyDiv w:val="1"/>
      <w:marLeft w:val="0"/>
      <w:marRight w:val="0"/>
      <w:marTop w:val="0"/>
      <w:marBottom w:val="0"/>
      <w:divBdr>
        <w:top w:val="none" w:sz="0" w:space="0" w:color="auto"/>
        <w:left w:val="none" w:sz="0" w:space="0" w:color="auto"/>
        <w:bottom w:val="none" w:sz="0" w:space="0" w:color="auto"/>
        <w:right w:val="none" w:sz="0" w:space="0" w:color="auto"/>
      </w:divBdr>
      <w:divsChild>
        <w:div w:id="947354629">
          <w:marLeft w:val="0"/>
          <w:marRight w:val="0"/>
          <w:marTop w:val="0"/>
          <w:marBottom w:val="0"/>
          <w:divBdr>
            <w:top w:val="none" w:sz="0" w:space="0" w:color="auto"/>
            <w:left w:val="none" w:sz="0" w:space="0" w:color="auto"/>
            <w:bottom w:val="none" w:sz="0" w:space="0" w:color="auto"/>
            <w:right w:val="none" w:sz="0" w:space="0" w:color="auto"/>
          </w:divBdr>
        </w:div>
        <w:div w:id="2063744524">
          <w:marLeft w:val="0"/>
          <w:marRight w:val="0"/>
          <w:marTop w:val="0"/>
          <w:marBottom w:val="0"/>
          <w:divBdr>
            <w:top w:val="none" w:sz="0" w:space="0" w:color="auto"/>
            <w:left w:val="none" w:sz="0" w:space="0" w:color="auto"/>
            <w:bottom w:val="none" w:sz="0" w:space="0" w:color="auto"/>
            <w:right w:val="none" w:sz="0" w:space="0" w:color="auto"/>
          </w:divBdr>
        </w:div>
        <w:div w:id="1748379494">
          <w:marLeft w:val="0"/>
          <w:marRight w:val="0"/>
          <w:marTop w:val="0"/>
          <w:marBottom w:val="0"/>
          <w:divBdr>
            <w:top w:val="none" w:sz="0" w:space="0" w:color="auto"/>
            <w:left w:val="none" w:sz="0" w:space="0" w:color="auto"/>
            <w:bottom w:val="none" w:sz="0" w:space="0" w:color="auto"/>
            <w:right w:val="none" w:sz="0" w:space="0" w:color="auto"/>
          </w:divBdr>
        </w:div>
        <w:div w:id="350035504">
          <w:marLeft w:val="0"/>
          <w:marRight w:val="0"/>
          <w:marTop w:val="0"/>
          <w:marBottom w:val="0"/>
          <w:divBdr>
            <w:top w:val="none" w:sz="0" w:space="0" w:color="auto"/>
            <w:left w:val="none" w:sz="0" w:space="0" w:color="auto"/>
            <w:bottom w:val="none" w:sz="0" w:space="0" w:color="auto"/>
            <w:right w:val="none" w:sz="0" w:space="0" w:color="auto"/>
          </w:divBdr>
        </w:div>
      </w:divsChild>
    </w:div>
    <w:div w:id="976301585">
      <w:bodyDiv w:val="1"/>
      <w:marLeft w:val="0"/>
      <w:marRight w:val="0"/>
      <w:marTop w:val="0"/>
      <w:marBottom w:val="0"/>
      <w:divBdr>
        <w:top w:val="none" w:sz="0" w:space="0" w:color="auto"/>
        <w:left w:val="none" w:sz="0" w:space="0" w:color="auto"/>
        <w:bottom w:val="none" w:sz="0" w:space="0" w:color="auto"/>
        <w:right w:val="none" w:sz="0" w:space="0" w:color="auto"/>
      </w:divBdr>
      <w:divsChild>
        <w:div w:id="388846773">
          <w:marLeft w:val="0"/>
          <w:marRight w:val="0"/>
          <w:marTop w:val="0"/>
          <w:marBottom w:val="0"/>
          <w:divBdr>
            <w:top w:val="none" w:sz="0" w:space="0" w:color="auto"/>
            <w:left w:val="none" w:sz="0" w:space="0" w:color="auto"/>
            <w:bottom w:val="none" w:sz="0" w:space="0" w:color="auto"/>
            <w:right w:val="none" w:sz="0" w:space="0" w:color="auto"/>
          </w:divBdr>
        </w:div>
        <w:div w:id="879435729">
          <w:marLeft w:val="0"/>
          <w:marRight w:val="0"/>
          <w:marTop w:val="0"/>
          <w:marBottom w:val="0"/>
          <w:divBdr>
            <w:top w:val="none" w:sz="0" w:space="0" w:color="auto"/>
            <w:left w:val="none" w:sz="0" w:space="0" w:color="auto"/>
            <w:bottom w:val="none" w:sz="0" w:space="0" w:color="auto"/>
            <w:right w:val="none" w:sz="0" w:space="0" w:color="auto"/>
          </w:divBdr>
        </w:div>
        <w:div w:id="698317212">
          <w:marLeft w:val="0"/>
          <w:marRight w:val="0"/>
          <w:marTop w:val="0"/>
          <w:marBottom w:val="0"/>
          <w:divBdr>
            <w:top w:val="none" w:sz="0" w:space="0" w:color="auto"/>
            <w:left w:val="none" w:sz="0" w:space="0" w:color="auto"/>
            <w:bottom w:val="none" w:sz="0" w:space="0" w:color="auto"/>
            <w:right w:val="none" w:sz="0" w:space="0" w:color="auto"/>
          </w:divBdr>
        </w:div>
        <w:div w:id="214583963">
          <w:marLeft w:val="0"/>
          <w:marRight w:val="0"/>
          <w:marTop w:val="0"/>
          <w:marBottom w:val="0"/>
          <w:divBdr>
            <w:top w:val="none" w:sz="0" w:space="0" w:color="auto"/>
            <w:left w:val="none" w:sz="0" w:space="0" w:color="auto"/>
            <w:bottom w:val="none" w:sz="0" w:space="0" w:color="auto"/>
            <w:right w:val="none" w:sz="0" w:space="0" w:color="auto"/>
          </w:divBdr>
        </w:div>
      </w:divsChild>
    </w:div>
    <w:div w:id="1276256945">
      <w:bodyDiv w:val="1"/>
      <w:marLeft w:val="0"/>
      <w:marRight w:val="0"/>
      <w:marTop w:val="0"/>
      <w:marBottom w:val="0"/>
      <w:divBdr>
        <w:top w:val="none" w:sz="0" w:space="0" w:color="auto"/>
        <w:left w:val="none" w:sz="0" w:space="0" w:color="auto"/>
        <w:bottom w:val="none" w:sz="0" w:space="0" w:color="auto"/>
        <w:right w:val="none" w:sz="0" w:space="0" w:color="auto"/>
      </w:divBdr>
    </w:div>
    <w:div w:id="1635984665">
      <w:bodyDiv w:val="1"/>
      <w:marLeft w:val="0"/>
      <w:marRight w:val="0"/>
      <w:marTop w:val="0"/>
      <w:marBottom w:val="0"/>
      <w:divBdr>
        <w:top w:val="none" w:sz="0" w:space="0" w:color="auto"/>
        <w:left w:val="none" w:sz="0" w:space="0" w:color="auto"/>
        <w:bottom w:val="none" w:sz="0" w:space="0" w:color="auto"/>
        <w:right w:val="none" w:sz="0" w:space="0" w:color="auto"/>
      </w:divBdr>
      <w:divsChild>
        <w:div w:id="1434472327">
          <w:marLeft w:val="0"/>
          <w:marRight w:val="0"/>
          <w:marTop w:val="0"/>
          <w:marBottom w:val="0"/>
          <w:divBdr>
            <w:top w:val="none" w:sz="0" w:space="0" w:color="auto"/>
            <w:left w:val="none" w:sz="0" w:space="0" w:color="auto"/>
            <w:bottom w:val="none" w:sz="0" w:space="0" w:color="auto"/>
            <w:right w:val="none" w:sz="0" w:space="0" w:color="auto"/>
          </w:divBdr>
        </w:div>
        <w:div w:id="471794616">
          <w:marLeft w:val="0"/>
          <w:marRight w:val="0"/>
          <w:marTop w:val="0"/>
          <w:marBottom w:val="0"/>
          <w:divBdr>
            <w:top w:val="none" w:sz="0" w:space="0" w:color="auto"/>
            <w:left w:val="none" w:sz="0" w:space="0" w:color="auto"/>
            <w:bottom w:val="none" w:sz="0" w:space="0" w:color="auto"/>
            <w:right w:val="none" w:sz="0" w:space="0" w:color="auto"/>
          </w:divBdr>
        </w:div>
        <w:div w:id="825441022">
          <w:marLeft w:val="0"/>
          <w:marRight w:val="0"/>
          <w:marTop w:val="0"/>
          <w:marBottom w:val="0"/>
          <w:divBdr>
            <w:top w:val="none" w:sz="0" w:space="0" w:color="auto"/>
            <w:left w:val="none" w:sz="0" w:space="0" w:color="auto"/>
            <w:bottom w:val="none" w:sz="0" w:space="0" w:color="auto"/>
            <w:right w:val="none" w:sz="0" w:space="0" w:color="auto"/>
          </w:divBdr>
        </w:div>
        <w:div w:id="1024328316">
          <w:marLeft w:val="0"/>
          <w:marRight w:val="0"/>
          <w:marTop w:val="0"/>
          <w:marBottom w:val="0"/>
          <w:divBdr>
            <w:top w:val="none" w:sz="0" w:space="0" w:color="auto"/>
            <w:left w:val="none" w:sz="0" w:space="0" w:color="auto"/>
            <w:bottom w:val="none" w:sz="0" w:space="0" w:color="auto"/>
            <w:right w:val="none" w:sz="0" w:space="0" w:color="auto"/>
          </w:divBdr>
        </w:div>
      </w:divsChild>
    </w:div>
    <w:div w:id="1647971978">
      <w:bodyDiv w:val="1"/>
      <w:marLeft w:val="0"/>
      <w:marRight w:val="0"/>
      <w:marTop w:val="0"/>
      <w:marBottom w:val="0"/>
      <w:divBdr>
        <w:top w:val="none" w:sz="0" w:space="0" w:color="auto"/>
        <w:left w:val="none" w:sz="0" w:space="0" w:color="auto"/>
        <w:bottom w:val="none" w:sz="0" w:space="0" w:color="auto"/>
        <w:right w:val="none" w:sz="0" w:space="0" w:color="auto"/>
      </w:divBdr>
      <w:divsChild>
        <w:div w:id="2144496342">
          <w:marLeft w:val="0"/>
          <w:marRight w:val="0"/>
          <w:marTop w:val="0"/>
          <w:marBottom w:val="0"/>
          <w:divBdr>
            <w:top w:val="none" w:sz="0" w:space="0" w:color="auto"/>
            <w:left w:val="none" w:sz="0" w:space="0" w:color="auto"/>
            <w:bottom w:val="none" w:sz="0" w:space="0" w:color="auto"/>
            <w:right w:val="none" w:sz="0" w:space="0" w:color="auto"/>
          </w:divBdr>
        </w:div>
        <w:div w:id="1258295655">
          <w:marLeft w:val="0"/>
          <w:marRight w:val="0"/>
          <w:marTop w:val="0"/>
          <w:marBottom w:val="0"/>
          <w:divBdr>
            <w:top w:val="none" w:sz="0" w:space="0" w:color="auto"/>
            <w:left w:val="none" w:sz="0" w:space="0" w:color="auto"/>
            <w:bottom w:val="none" w:sz="0" w:space="0" w:color="auto"/>
            <w:right w:val="none" w:sz="0" w:space="0" w:color="auto"/>
          </w:divBdr>
        </w:div>
        <w:div w:id="905264224">
          <w:marLeft w:val="0"/>
          <w:marRight w:val="0"/>
          <w:marTop w:val="0"/>
          <w:marBottom w:val="0"/>
          <w:divBdr>
            <w:top w:val="none" w:sz="0" w:space="0" w:color="auto"/>
            <w:left w:val="none" w:sz="0" w:space="0" w:color="auto"/>
            <w:bottom w:val="none" w:sz="0" w:space="0" w:color="auto"/>
            <w:right w:val="none" w:sz="0" w:space="0" w:color="auto"/>
          </w:divBdr>
        </w:div>
        <w:div w:id="1297493060">
          <w:marLeft w:val="0"/>
          <w:marRight w:val="0"/>
          <w:marTop w:val="0"/>
          <w:marBottom w:val="0"/>
          <w:divBdr>
            <w:top w:val="none" w:sz="0" w:space="0" w:color="auto"/>
            <w:left w:val="none" w:sz="0" w:space="0" w:color="auto"/>
            <w:bottom w:val="none" w:sz="0" w:space="0" w:color="auto"/>
            <w:right w:val="none" w:sz="0" w:space="0" w:color="auto"/>
          </w:divBdr>
        </w:div>
        <w:div w:id="921069121">
          <w:marLeft w:val="0"/>
          <w:marRight w:val="0"/>
          <w:marTop w:val="0"/>
          <w:marBottom w:val="0"/>
          <w:divBdr>
            <w:top w:val="none" w:sz="0" w:space="0" w:color="auto"/>
            <w:left w:val="none" w:sz="0" w:space="0" w:color="auto"/>
            <w:bottom w:val="none" w:sz="0" w:space="0" w:color="auto"/>
            <w:right w:val="none" w:sz="0" w:space="0" w:color="auto"/>
          </w:divBdr>
        </w:div>
        <w:div w:id="53701150">
          <w:marLeft w:val="0"/>
          <w:marRight w:val="0"/>
          <w:marTop w:val="0"/>
          <w:marBottom w:val="0"/>
          <w:divBdr>
            <w:top w:val="none" w:sz="0" w:space="0" w:color="auto"/>
            <w:left w:val="none" w:sz="0" w:space="0" w:color="auto"/>
            <w:bottom w:val="none" w:sz="0" w:space="0" w:color="auto"/>
            <w:right w:val="none" w:sz="0" w:space="0" w:color="auto"/>
          </w:divBdr>
        </w:div>
        <w:div w:id="445083234">
          <w:marLeft w:val="0"/>
          <w:marRight w:val="0"/>
          <w:marTop w:val="0"/>
          <w:marBottom w:val="0"/>
          <w:divBdr>
            <w:top w:val="none" w:sz="0" w:space="0" w:color="auto"/>
            <w:left w:val="none" w:sz="0" w:space="0" w:color="auto"/>
            <w:bottom w:val="none" w:sz="0" w:space="0" w:color="auto"/>
            <w:right w:val="none" w:sz="0" w:space="0" w:color="auto"/>
          </w:divBdr>
        </w:div>
        <w:div w:id="1481925074">
          <w:marLeft w:val="0"/>
          <w:marRight w:val="0"/>
          <w:marTop w:val="0"/>
          <w:marBottom w:val="0"/>
          <w:divBdr>
            <w:top w:val="none" w:sz="0" w:space="0" w:color="auto"/>
            <w:left w:val="none" w:sz="0" w:space="0" w:color="auto"/>
            <w:bottom w:val="none" w:sz="0" w:space="0" w:color="auto"/>
            <w:right w:val="none" w:sz="0" w:space="0" w:color="auto"/>
          </w:divBdr>
        </w:div>
        <w:div w:id="1395856301">
          <w:marLeft w:val="0"/>
          <w:marRight w:val="0"/>
          <w:marTop w:val="0"/>
          <w:marBottom w:val="0"/>
          <w:divBdr>
            <w:top w:val="none" w:sz="0" w:space="0" w:color="auto"/>
            <w:left w:val="none" w:sz="0" w:space="0" w:color="auto"/>
            <w:bottom w:val="none" w:sz="0" w:space="0" w:color="auto"/>
            <w:right w:val="none" w:sz="0" w:space="0" w:color="auto"/>
          </w:divBdr>
        </w:div>
        <w:div w:id="1558278386">
          <w:marLeft w:val="0"/>
          <w:marRight w:val="0"/>
          <w:marTop w:val="0"/>
          <w:marBottom w:val="0"/>
          <w:divBdr>
            <w:top w:val="none" w:sz="0" w:space="0" w:color="auto"/>
            <w:left w:val="none" w:sz="0" w:space="0" w:color="auto"/>
            <w:bottom w:val="none" w:sz="0" w:space="0" w:color="auto"/>
            <w:right w:val="none" w:sz="0" w:space="0" w:color="auto"/>
          </w:divBdr>
        </w:div>
        <w:div w:id="571283132">
          <w:marLeft w:val="0"/>
          <w:marRight w:val="0"/>
          <w:marTop w:val="0"/>
          <w:marBottom w:val="0"/>
          <w:divBdr>
            <w:top w:val="none" w:sz="0" w:space="0" w:color="auto"/>
            <w:left w:val="none" w:sz="0" w:space="0" w:color="auto"/>
            <w:bottom w:val="none" w:sz="0" w:space="0" w:color="auto"/>
            <w:right w:val="none" w:sz="0" w:space="0" w:color="auto"/>
          </w:divBdr>
        </w:div>
        <w:div w:id="1267619846">
          <w:marLeft w:val="0"/>
          <w:marRight w:val="0"/>
          <w:marTop w:val="0"/>
          <w:marBottom w:val="0"/>
          <w:divBdr>
            <w:top w:val="none" w:sz="0" w:space="0" w:color="auto"/>
            <w:left w:val="none" w:sz="0" w:space="0" w:color="auto"/>
            <w:bottom w:val="none" w:sz="0" w:space="0" w:color="auto"/>
            <w:right w:val="none" w:sz="0" w:space="0" w:color="auto"/>
          </w:divBdr>
        </w:div>
        <w:div w:id="5131223">
          <w:marLeft w:val="0"/>
          <w:marRight w:val="0"/>
          <w:marTop w:val="0"/>
          <w:marBottom w:val="0"/>
          <w:divBdr>
            <w:top w:val="none" w:sz="0" w:space="0" w:color="auto"/>
            <w:left w:val="none" w:sz="0" w:space="0" w:color="auto"/>
            <w:bottom w:val="none" w:sz="0" w:space="0" w:color="auto"/>
            <w:right w:val="none" w:sz="0" w:space="0" w:color="auto"/>
          </w:divBdr>
        </w:div>
        <w:div w:id="426849524">
          <w:marLeft w:val="0"/>
          <w:marRight w:val="0"/>
          <w:marTop w:val="0"/>
          <w:marBottom w:val="0"/>
          <w:divBdr>
            <w:top w:val="none" w:sz="0" w:space="0" w:color="auto"/>
            <w:left w:val="none" w:sz="0" w:space="0" w:color="auto"/>
            <w:bottom w:val="none" w:sz="0" w:space="0" w:color="auto"/>
            <w:right w:val="none" w:sz="0" w:space="0" w:color="auto"/>
          </w:divBdr>
        </w:div>
        <w:div w:id="153617051">
          <w:marLeft w:val="0"/>
          <w:marRight w:val="0"/>
          <w:marTop w:val="0"/>
          <w:marBottom w:val="0"/>
          <w:divBdr>
            <w:top w:val="none" w:sz="0" w:space="0" w:color="auto"/>
            <w:left w:val="none" w:sz="0" w:space="0" w:color="auto"/>
            <w:bottom w:val="none" w:sz="0" w:space="0" w:color="auto"/>
            <w:right w:val="none" w:sz="0" w:space="0" w:color="auto"/>
          </w:divBdr>
        </w:div>
        <w:div w:id="2055885230">
          <w:marLeft w:val="0"/>
          <w:marRight w:val="0"/>
          <w:marTop w:val="0"/>
          <w:marBottom w:val="0"/>
          <w:divBdr>
            <w:top w:val="none" w:sz="0" w:space="0" w:color="auto"/>
            <w:left w:val="none" w:sz="0" w:space="0" w:color="auto"/>
            <w:bottom w:val="none" w:sz="0" w:space="0" w:color="auto"/>
            <w:right w:val="none" w:sz="0" w:space="0" w:color="auto"/>
          </w:divBdr>
        </w:div>
        <w:div w:id="676882005">
          <w:marLeft w:val="0"/>
          <w:marRight w:val="0"/>
          <w:marTop w:val="0"/>
          <w:marBottom w:val="0"/>
          <w:divBdr>
            <w:top w:val="none" w:sz="0" w:space="0" w:color="auto"/>
            <w:left w:val="none" w:sz="0" w:space="0" w:color="auto"/>
            <w:bottom w:val="none" w:sz="0" w:space="0" w:color="auto"/>
            <w:right w:val="none" w:sz="0" w:space="0" w:color="auto"/>
          </w:divBdr>
        </w:div>
        <w:div w:id="1958216168">
          <w:marLeft w:val="0"/>
          <w:marRight w:val="0"/>
          <w:marTop w:val="0"/>
          <w:marBottom w:val="0"/>
          <w:divBdr>
            <w:top w:val="none" w:sz="0" w:space="0" w:color="auto"/>
            <w:left w:val="none" w:sz="0" w:space="0" w:color="auto"/>
            <w:bottom w:val="none" w:sz="0" w:space="0" w:color="auto"/>
            <w:right w:val="none" w:sz="0" w:space="0" w:color="auto"/>
          </w:divBdr>
        </w:div>
        <w:div w:id="744836297">
          <w:marLeft w:val="0"/>
          <w:marRight w:val="0"/>
          <w:marTop w:val="0"/>
          <w:marBottom w:val="0"/>
          <w:divBdr>
            <w:top w:val="none" w:sz="0" w:space="0" w:color="auto"/>
            <w:left w:val="none" w:sz="0" w:space="0" w:color="auto"/>
            <w:bottom w:val="none" w:sz="0" w:space="0" w:color="auto"/>
            <w:right w:val="none" w:sz="0" w:space="0" w:color="auto"/>
          </w:divBdr>
        </w:div>
      </w:divsChild>
    </w:div>
    <w:div w:id="1767382473">
      <w:bodyDiv w:val="1"/>
      <w:marLeft w:val="0"/>
      <w:marRight w:val="0"/>
      <w:marTop w:val="0"/>
      <w:marBottom w:val="0"/>
      <w:divBdr>
        <w:top w:val="none" w:sz="0" w:space="0" w:color="auto"/>
        <w:left w:val="none" w:sz="0" w:space="0" w:color="auto"/>
        <w:bottom w:val="none" w:sz="0" w:space="0" w:color="auto"/>
        <w:right w:val="none" w:sz="0" w:space="0" w:color="auto"/>
      </w:divBdr>
      <w:divsChild>
        <w:div w:id="50495428">
          <w:marLeft w:val="0"/>
          <w:marRight w:val="0"/>
          <w:marTop w:val="0"/>
          <w:marBottom w:val="0"/>
          <w:divBdr>
            <w:top w:val="none" w:sz="0" w:space="0" w:color="auto"/>
            <w:left w:val="none" w:sz="0" w:space="0" w:color="auto"/>
            <w:bottom w:val="none" w:sz="0" w:space="0" w:color="auto"/>
            <w:right w:val="none" w:sz="0" w:space="0" w:color="auto"/>
          </w:divBdr>
        </w:div>
        <w:div w:id="824130070">
          <w:marLeft w:val="0"/>
          <w:marRight w:val="0"/>
          <w:marTop w:val="0"/>
          <w:marBottom w:val="0"/>
          <w:divBdr>
            <w:top w:val="none" w:sz="0" w:space="0" w:color="auto"/>
            <w:left w:val="none" w:sz="0" w:space="0" w:color="auto"/>
            <w:bottom w:val="none" w:sz="0" w:space="0" w:color="auto"/>
            <w:right w:val="none" w:sz="0" w:space="0" w:color="auto"/>
          </w:divBdr>
        </w:div>
        <w:div w:id="1725760423">
          <w:marLeft w:val="0"/>
          <w:marRight w:val="0"/>
          <w:marTop w:val="0"/>
          <w:marBottom w:val="0"/>
          <w:divBdr>
            <w:top w:val="none" w:sz="0" w:space="0" w:color="auto"/>
            <w:left w:val="none" w:sz="0" w:space="0" w:color="auto"/>
            <w:bottom w:val="none" w:sz="0" w:space="0" w:color="auto"/>
            <w:right w:val="none" w:sz="0" w:space="0" w:color="auto"/>
          </w:divBdr>
        </w:div>
        <w:div w:id="826943811">
          <w:marLeft w:val="0"/>
          <w:marRight w:val="0"/>
          <w:marTop w:val="0"/>
          <w:marBottom w:val="0"/>
          <w:divBdr>
            <w:top w:val="none" w:sz="0" w:space="0" w:color="auto"/>
            <w:left w:val="none" w:sz="0" w:space="0" w:color="auto"/>
            <w:bottom w:val="none" w:sz="0" w:space="0" w:color="auto"/>
            <w:right w:val="none" w:sz="0" w:space="0" w:color="auto"/>
          </w:divBdr>
        </w:div>
        <w:div w:id="1952742721">
          <w:marLeft w:val="0"/>
          <w:marRight w:val="0"/>
          <w:marTop w:val="0"/>
          <w:marBottom w:val="0"/>
          <w:divBdr>
            <w:top w:val="none" w:sz="0" w:space="0" w:color="auto"/>
            <w:left w:val="none" w:sz="0" w:space="0" w:color="auto"/>
            <w:bottom w:val="none" w:sz="0" w:space="0" w:color="auto"/>
            <w:right w:val="none" w:sz="0" w:space="0" w:color="auto"/>
          </w:divBdr>
        </w:div>
        <w:div w:id="1152911825">
          <w:marLeft w:val="0"/>
          <w:marRight w:val="0"/>
          <w:marTop w:val="0"/>
          <w:marBottom w:val="0"/>
          <w:divBdr>
            <w:top w:val="none" w:sz="0" w:space="0" w:color="auto"/>
            <w:left w:val="none" w:sz="0" w:space="0" w:color="auto"/>
            <w:bottom w:val="none" w:sz="0" w:space="0" w:color="auto"/>
            <w:right w:val="none" w:sz="0" w:space="0" w:color="auto"/>
          </w:divBdr>
        </w:div>
        <w:div w:id="412898211">
          <w:marLeft w:val="0"/>
          <w:marRight w:val="0"/>
          <w:marTop w:val="0"/>
          <w:marBottom w:val="0"/>
          <w:divBdr>
            <w:top w:val="none" w:sz="0" w:space="0" w:color="auto"/>
            <w:left w:val="none" w:sz="0" w:space="0" w:color="auto"/>
            <w:bottom w:val="none" w:sz="0" w:space="0" w:color="auto"/>
            <w:right w:val="none" w:sz="0" w:space="0" w:color="auto"/>
          </w:divBdr>
        </w:div>
        <w:div w:id="899553929">
          <w:marLeft w:val="0"/>
          <w:marRight w:val="0"/>
          <w:marTop w:val="0"/>
          <w:marBottom w:val="0"/>
          <w:divBdr>
            <w:top w:val="none" w:sz="0" w:space="0" w:color="auto"/>
            <w:left w:val="none" w:sz="0" w:space="0" w:color="auto"/>
            <w:bottom w:val="none" w:sz="0" w:space="0" w:color="auto"/>
            <w:right w:val="none" w:sz="0" w:space="0" w:color="auto"/>
          </w:divBdr>
        </w:div>
        <w:div w:id="28067586">
          <w:marLeft w:val="0"/>
          <w:marRight w:val="0"/>
          <w:marTop w:val="0"/>
          <w:marBottom w:val="0"/>
          <w:divBdr>
            <w:top w:val="none" w:sz="0" w:space="0" w:color="auto"/>
            <w:left w:val="none" w:sz="0" w:space="0" w:color="auto"/>
            <w:bottom w:val="none" w:sz="0" w:space="0" w:color="auto"/>
            <w:right w:val="none" w:sz="0" w:space="0" w:color="auto"/>
          </w:divBdr>
        </w:div>
        <w:div w:id="810486182">
          <w:marLeft w:val="0"/>
          <w:marRight w:val="0"/>
          <w:marTop w:val="0"/>
          <w:marBottom w:val="0"/>
          <w:divBdr>
            <w:top w:val="none" w:sz="0" w:space="0" w:color="auto"/>
            <w:left w:val="none" w:sz="0" w:space="0" w:color="auto"/>
            <w:bottom w:val="none" w:sz="0" w:space="0" w:color="auto"/>
            <w:right w:val="none" w:sz="0" w:space="0" w:color="auto"/>
          </w:divBdr>
        </w:div>
        <w:div w:id="668946105">
          <w:marLeft w:val="0"/>
          <w:marRight w:val="0"/>
          <w:marTop w:val="0"/>
          <w:marBottom w:val="0"/>
          <w:divBdr>
            <w:top w:val="none" w:sz="0" w:space="0" w:color="auto"/>
            <w:left w:val="none" w:sz="0" w:space="0" w:color="auto"/>
            <w:bottom w:val="none" w:sz="0" w:space="0" w:color="auto"/>
            <w:right w:val="none" w:sz="0" w:space="0" w:color="auto"/>
          </w:divBdr>
        </w:div>
        <w:div w:id="913005847">
          <w:marLeft w:val="0"/>
          <w:marRight w:val="0"/>
          <w:marTop w:val="0"/>
          <w:marBottom w:val="0"/>
          <w:divBdr>
            <w:top w:val="none" w:sz="0" w:space="0" w:color="auto"/>
            <w:left w:val="none" w:sz="0" w:space="0" w:color="auto"/>
            <w:bottom w:val="none" w:sz="0" w:space="0" w:color="auto"/>
            <w:right w:val="none" w:sz="0" w:space="0" w:color="auto"/>
          </w:divBdr>
        </w:div>
        <w:div w:id="1846744353">
          <w:marLeft w:val="0"/>
          <w:marRight w:val="0"/>
          <w:marTop w:val="0"/>
          <w:marBottom w:val="0"/>
          <w:divBdr>
            <w:top w:val="none" w:sz="0" w:space="0" w:color="auto"/>
            <w:left w:val="none" w:sz="0" w:space="0" w:color="auto"/>
            <w:bottom w:val="none" w:sz="0" w:space="0" w:color="auto"/>
            <w:right w:val="none" w:sz="0" w:space="0" w:color="auto"/>
          </w:divBdr>
        </w:div>
        <w:div w:id="685330431">
          <w:marLeft w:val="0"/>
          <w:marRight w:val="0"/>
          <w:marTop w:val="0"/>
          <w:marBottom w:val="0"/>
          <w:divBdr>
            <w:top w:val="none" w:sz="0" w:space="0" w:color="auto"/>
            <w:left w:val="none" w:sz="0" w:space="0" w:color="auto"/>
            <w:bottom w:val="none" w:sz="0" w:space="0" w:color="auto"/>
            <w:right w:val="none" w:sz="0" w:space="0" w:color="auto"/>
          </w:divBdr>
        </w:div>
        <w:div w:id="179004857">
          <w:marLeft w:val="0"/>
          <w:marRight w:val="0"/>
          <w:marTop w:val="0"/>
          <w:marBottom w:val="0"/>
          <w:divBdr>
            <w:top w:val="none" w:sz="0" w:space="0" w:color="auto"/>
            <w:left w:val="none" w:sz="0" w:space="0" w:color="auto"/>
            <w:bottom w:val="none" w:sz="0" w:space="0" w:color="auto"/>
            <w:right w:val="none" w:sz="0" w:space="0" w:color="auto"/>
          </w:divBdr>
        </w:div>
        <w:div w:id="74936460">
          <w:marLeft w:val="0"/>
          <w:marRight w:val="0"/>
          <w:marTop w:val="0"/>
          <w:marBottom w:val="0"/>
          <w:divBdr>
            <w:top w:val="none" w:sz="0" w:space="0" w:color="auto"/>
            <w:left w:val="none" w:sz="0" w:space="0" w:color="auto"/>
            <w:bottom w:val="none" w:sz="0" w:space="0" w:color="auto"/>
            <w:right w:val="none" w:sz="0" w:space="0" w:color="auto"/>
          </w:divBdr>
        </w:div>
        <w:div w:id="1454784519">
          <w:marLeft w:val="0"/>
          <w:marRight w:val="0"/>
          <w:marTop w:val="0"/>
          <w:marBottom w:val="0"/>
          <w:divBdr>
            <w:top w:val="none" w:sz="0" w:space="0" w:color="auto"/>
            <w:left w:val="none" w:sz="0" w:space="0" w:color="auto"/>
            <w:bottom w:val="none" w:sz="0" w:space="0" w:color="auto"/>
            <w:right w:val="none" w:sz="0" w:space="0" w:color="auto"/>
          </w:divBdr>
        </w:div>
        <w:div w:id="1981837380">
          <w:marLeft w:val="0"/>
          <w:marRight w:val="0"/>
          <w:marTop w:val="0"/>
          <w:marBottom w:val="0"/>
          <w:divBdr>
            <w:top w:val="none" w:sz="0" w:space="0" w:color="auto"/>
            <w:left w:val="none" w:sz="0" w:space="0" w:color="auto"/>
            <w:bottom w:val="none" w:sz="0" w:space="0" w:color="auto"/>
            <w:right w:val="none" w:sz="0" w:space="0" w:color="auto"/>
          </w:divBdr>
        </w:div>
        <w:div w:id="459110625">
          <w:marLeft w:val="0"/>
          <w:marRight w:val="0"/>
          <w:marTop w:val="0"/>
          <w:marBottom w:val="0"/>
          <w:divBdr>
            <w:top w:val="none" w:sz="0" w:space="0" w:color="auto"/>
            <w:left w:val="none" w:sz="0" w:space="0" w:color="auto"/>
            <w:bottom w:val="none" w:sz="0" w:space="0" w:color="auto"/>
            <w:right w:val="none" w:sz="0" w:space="0" w:color="auto"/>
          </w:divBdr>
        </w:div>
      </w:divsChild>
    </w:div>
    <w:div w:id="2081365208">
      <w:bodyDiv w:val="1"/>
      <w:marLeft w:val="0"/>
      <w:marRight w:val="0"/>
      <w:marTop w:val="0"/>
      <w:marBottom w:val="0"/>
      <w:divBdr>
        <w:top w:val="none" w:sz="0" w:space="0" w:color="auto"/>
        <w:left w:val="none" w:sz="0" w:space="0" w:color="auto"/>
        <w:bottom w:val="none" w:sz="0" w:space="0" w:color="auto"/>
        <w:right w:val="none" w:sz="0" w:space="0" w:color="auto"/>
      </w:divBdr>
      <w:divsChild>
        <w:div w:id="1404987296">
          <w:marLeft w:val="0"/>
          <w:marRight w:val="0"/>
          <w:marTop w:val="0"/>
          <w:marBottom w:val="0"/>
          <w:divBdr>
            <w:top w:val="none" w:sz="0" w:space="0" w:color="auto"/>
            <w:left w:val="none" w:sz="0" w:space="0" w:color="auto"/>
            <w:bottom w:val="none" w:sz="0" w:space="0" w:color="auto"/>
            <w:right w:val="none" w:sz="0" w:space="0" w:color="auto"/>
          </w:divBdr>
        </w:div>
        <w:div w:id="519973195">
          <w:marLeft w:val="0"/>
          <w:marRight w:val="0"/>
          <w:marTop w:val="0"/>
          <w:marBottom w:val="0"/>
          <w:divBdr>
            <w:top w:val="none" w:sz="0" w:space="0" w:color="auto"/>
            <w:left w:val="none" w:sz="0" w:space="0" w:color="auto"/>
            <w:bottom w:val="none" w:sz="0" w:space="0" w:color="auto"/>
            <w:right w:val="none" w:sz="0" w:space="0" w:color="auto"/>
          </w:divBdr>
        </w:div>
        <w:div w:id="807936367">
          <w:marLeft w:val="0"/>
          <w:marRight w:val="0"/>
          <w:marTop w:val="0"/>
          <w:marBottom w:val="0"/>
          <w:divBdr>
            <w:top w:val="none" w:sz="0" w:space="0" w:color="auto"/>
            <w:left w:val="none" w:sz="0" w:space="0" w:color="auto"/>
            <w:bottom w:val="none" w:sz="0" w:space="0" w:color="auto"/>
            <w:right w:val="none" w:sz="0" w:space="0" w:color="auto"/>
          </w:divBdr>
        </w:div>
        <w:div w:id="1003817066">
          <w:marLeft w:val="0"/>
          <w:marRight w:val="0"/>
          <w:marTop w:val="0"/>
          <w:marBottom w:val="0"/>
          <w:divBdr>
            <w:top w:val="none" w:sz="0" w:space="0" w:color="auto"/>
            <w:left w:val="none" w:sz="0" w:space="0" w:color="auto"/>
            <w:bottom w:val="none" w:sz="0" w:space="0" w:color="auto"/>
            <w:right w:val="none" w:sz="0" w:space="0" w:color="auto"/>
          </w:divBdr>
        </w:div>
        <w:div w:id="1679692540">
          <w:marLeft w:val="0"/>
          <w:marRight w:val="0"/>
          <w:marTop w:val="0"/>
          <w:marBottom w:val="0"/>
          <w:divBdr>
            <w:top w:val="none" w:sz="0" w:space="0" w:color="auto"/>
            <w:left w:val="none" w:sz="0" w:space="0" w:color="auto"/>
            <w:bottom w:val="none" w:sz="0" w:space="0" w:color="auto"/>
            <w:right w:val="none" w:sz="0" w:space="0" w:color="auto"/>
          </w:divBdr>
        </w:div>
        <w:div w:id="1490250910">
          <w:marLeft w:val="0"/>
          <w:marRight w:val="0"/>
          <w:marTop w:val="0"/>
          <w:marBottom w:val="0"/>
          <w:divBdr>
            <w:top w:val="none" w:sz="0" w:space="0" w:color="auto"/>
            <w:left w:val="none" w:sz="0" w:space="0" w:color="auto"/>
            <w:bottom w:val="none" w:sz="0" w:space="0" w:color="auto"/>
            <w:right w:val="none" w:sz="0" w:space="0" w:color="auto"/>
          </w:divBdr>
        </w:div>
        <w:div w:id="94862143">
          <w:marLeft w:val="0"/>
          <w:marRight w:val="0"/>
          <w:marTop w:val="0"/>
          <w:marBottom w:val="0"/>
          <w:divBdr>
            <w:top w:val="none" w:sz="0" w:space="0" w:color="auto"/>
            <w:left w:val="none" w:sz="0" w:space="0" w:color="auto"/>
            <w:bottom w:val="none" w:sz="0" w:space="0" w:color="auto"/>
            <w:right w:val="none" w:sz="0" w:space="0" w:color="auto"/>
          </w:divBdr>
        </w:div>
        <w:div w:id="1550530206">
          <w:marLeft w:val="0"/>
          <w:marRight w:val="0"/>
          <w:marTop w:val="0"/>
          <w:marBottom w:val="0"/>
          <w:divBdr>
            <w:top w:val="none" w:sz="0" w:space="0" w:color="auto"/>
            <w:left w:val="none" w:sz="0" w:space="0" w:color="auto"/>
            <w:bottom w:val="none" w:sz="0" w:space="0" w:color="auto"/>
            <w:right w:val="none" w:sz="0" w:space="0" w:color="auto"/>
          </w:divBdr>
        </w:div>
        <w:div w:id="1552183197">
          <w:marLeft w:val="0"/>
          <w:marRight w:val="0"/>
          <w:marTop w:val="0"/>
          <w:marBottom w:val="0"/>
          <w:divBdr>
            <w:top w:val="none" w:sz="0" w:space="0" w:color="auto"/>
            <w:left w:val="none" w:sz="0" w:space="0" w:color="auto"/>
            <w:bottom w:val="none" w:sz="0" w:space="0" w:color="auto"/>
            <w:right w:val="none" w:sz="0" w:space="0" w:color="auto"/>
          </w:divBdr>
        </w:div>
        <w:div w:id="123738487">
          <w:marLeft w:val="0"/>
          <w:marRight w:val="0"/>
          <w:marTop w:val="0"/>
          <w:marBottom w:val="0"/>
          <w:divBdr>
            <w:top w:val="none" w:sz="0" w:space="0" w:color="auto"/>
            <w:left w:val="none" w:sz="0" w:space="0" w:color="auto"/>
            <w:bottom w:val="none" w:sz="0" w:space="0" w:color="auto"/>
            <w:right w:val="none" w:sz="0" w:space="0" w:color="auto"/>
          </w:divBdr>
        </w:div>
        <w:div w:id="2000305176">
          <w:marLeft w:val="0"/>
          <w:marRight w:val="0"/>
          <w:marTop w:val="0"/>
          <w:marBottom w:val="0"/>
          <w:divBdr>
            <w:top w:val="none" w:sz="0" w:space="0" w:color="auto"/>
            <w:left w:val="none" w:sz="0" w:space="0" w:color="auto"/>
            <w:bottom w:val="none" w:sz="0" w:space="0" w:color="auto"/>
            <w:right w:val="none" w:sz="0" w:space="0" w:color="auto"/>
          </w:divBdr>
        </w:div>
        <w:div w:id="2134396697">
          <w:marLeft w:val="0"/>
          <w:marRight w:val="0"/>
          <w:marTop w:val="0"/>
          <w:marBottom w:val="0"/>
          <w:divBdr>
            <w:top w:val="none" w:sz="0" w:space="0" w:color="auto"/>
            <w:left w:val="none" w:sz="0" w:space="0" w:color="auto"/>
            <w:bottom w:val="none" w:sz="0" w:space="0" w:color="auto"/>
            <w:right w:val="none" w:sz="0" w:space="0" w:color="auto"/>
          </w:divBdr>
        </w:div>
        <w:div w:id="359939524">
          <w:marLeft w:val="0"/>
          <w:marRight w:val="0"/>
          <w:marTop w:val="0"/>
          <w:marBottom w:val="0"/>
          <w:divBdr>
            <w:top w:val="none" w:sz="0" w:space="0" w:color="auto"/>
            <w:left w:val="none" w:sz="0" w:space="0" w:color="auto"/>
            <w:bottom w:val="none" w:sz="0" w:space="0" w:color="auto"/>
            <w:right w:val="none" w:sz="0" w:space="0" w:color="auto"/>
          </w:divBdr>
        </w:div>
        <w:div w:id="477109295">
          <w:marLeft w:val="0"/>
          <w:marRight w:val="0"/>
          <w:marTop w:val="0"/>
          <w:marBottom w:val="0"/>
          <w:divBdr>
            <w:top w:val="none" w:sz="0" w:space="0" w:color="auto"/>
            <w:left w:val="none" w:sz="0" w:space="0" w:color="auto"/>
            <w:bottom w:val="none" w:sz="0" w:space="0" w:color="auto"/>
            <w:right w:val="none" w:sz="0" w:space="0" w:color="auto"/>
          </w:divBdr>
        </w:div>
        <w:div w:id="1162113452">
          <w:marLeft w:val="0"/>
          <w:marRight w:val="0"/>
          <w:marTop w:val="0"/>
          <w:marBottom w:val="0"/>
          <w:divBdr>
            <w:top w:val="none" w:sz="0" w:space="0" w:color="auto"/>
            <w:left w:val="none" w:sz="0" w:space="0" w:color="auto"/>
            <w:bottom w:val="none" w:sz="0" w:space="0" w:color="auto"/>
            <w:right w:val="none" w:sz="0" w:space="0" w:color="auto"/>
          </w:divBdr>
        </w:div>
        <w:div w:id="1949853584">
          <w:marLeft w:val="0"/>
          <w:marRight w:val="0"/>
          <w:marTop w:val="0"/>
          <w:marBottom w:val="0"/>
          <w:divBdr>
            <w:top w:val="none" w:sz="0" w:space="0" w:color="auto"/>
            <w:left w:val="none" w:sz="0" w:space="0" w:color="auto"/>
            <w:bottom w:val="none" w:sz="0" w:space="0" w:color="auto"/>
            <w:right w:val="none" w:sz="0" w:space="0" w:color="auto"/>
          </w:divBdr>
        </w:div>
        <w:div w:id="746658317">
          <w:marLeft w:val="0"/>
          <w:marRight w:val="0"/>
          <w:marTop w:val="0"/>
          <w:marBottom w:val="0"/>
          <w:divBdr>
            <w:top w:val="none" w:sz="0" w:space="0" w:color="auto"/>
            <w:left w:val="none" w:sz="0" w:space="0" w:color="auto"/>
            <w:bottom w:val="none" w:sz="0" w:space="0" w:color="auto"/>
            <w:right w:val="none" w:sz="0" w:space="0" w:color="auto"/>
          </w:divBdr>
        </w:div>
        <w:div w:id="1670594766">
          <w:marLeft w:val="0"/>
          <w:marRight w:val="0"/>
          <w:marTop w:val="0"/>
          <w:marBottom w:val="0"/>
          <w:divBdr>
            <w:top w:val="none" w:sz="0" w:space="0" w:color="auto"/>
            <w:left w:val="none" w:sz="0" w:space="0" w:color="auto"/>
            <w:bottom w:val="none" w:sz="0" w:space="0" w:color="auto"/>
            <w:right w:val="none" w:sz="0" w:space="0" w:color="auto"/>
          </w:divBdr>
        </w:div>
        <w:div w:id="844129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en.wikipedia.org/wiki/Use_cas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jquery.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Software_syste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bootstrap/bootstrap_get_started.asp" TargetMode="External"/><Relationship Id="rId40" Type="http://schemas.openxmlformats.org/officeDocument/2006/relationships/hyperlink" Target="https://www.tutorialspoint.com/jquery/index.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ezeontech.com/"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78C7E-E0B1-4540-9C09-9842B18AA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56</Pages>
  <Words>6889</Words>
  <Characters>39269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 COME</dc:creator>
  <cp:lastModifiedBy>SrB</cp:lastModifiedBy>
  <cp:revision>60</cp:revision>
  <cp:lastPrinted>2018-05-23T06:53:00Z</cp:lastPrinted>
  <dcterms:created xsi:type="dcterms:W3CDTF">2019-04-26T10:20:00Z</dcterms:created>
  <dcterms:modified xsi:type="dcterms:W3CDTF">2019-06-09T15:23:00Z</dcterms:modified>
</cp:coreProperties>
</file>